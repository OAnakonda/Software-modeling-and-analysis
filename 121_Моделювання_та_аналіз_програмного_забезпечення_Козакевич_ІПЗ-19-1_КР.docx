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07588770"/>
        <w:docPartObj>
          <w:docPartGallery w:val="Cover Pages"/>
          <w:docPartUnique/>
        </w:docPartObj>
      </w:sdtPr>
      <w:sdtEndPr>
        <w:rPr>
          <w:sz w:val="2"/>
          <w:szCs w:val="2"/>
        </w:rPr>
      </w:sdtEndPr>
      <w:sdtContent>
        <w:p w14:paraId="074B2264" w14:textId="77777777" w:rsidR="00E83CC5" w:rsidRPr="000615A5" w:rsidRDefault="00E83CC5" w:rsidP="00E83CC5">
          <w:pPr>
            <w:autoSpaceDE w:val="0"/>
            <w:autoSpaceDN w:val="0"/>
            <w:adjustRightInd w:val="0"/>
            <w:spacing w:line="360" w:lineRule="auto"/>
            <w:jc w:val="center"/>
            <w:rPr>
              <w:rFonts w:eastAsia="Times New Roman" w:cs="Times New Roman"/>
              <w:bCs/>
              <w:szCs w:val="28"/>
            </w:rPr>
          </w:pPr>
          <w:r w:rsidRPr="000615A5">
            <w:tab/>
          </w:r>
          <w:r w:rsidRPr="000615A5">
            <w:rPr>
              <w:rFonts w:eastAsia="Times New Roman" w:cs="Times New Roman"/>
              <w:bCs/>
              <w:szCs w:val="28"/>
            </w:rPr>
            <w:t>МІНІСТЕРСТВО ОСВІТИ І НАУКИ УКРАЇНИ</w:t>
          </w:r>
        </w:p>
        <w:p w14:paraId="6872FB7E" w14:textId="77777777" w:rsidR="00E83CC5" w:rsidRPr="000615A5" w:rsidRDefault="00841265" w:rsidP="00E83CC5">
          <w:pPr>
            <w:spacing w:after="0" w:line="240" w:lineRule="auto"/>
            <w:jc w:val="center"/>
            <w:rPr>
              <w:rFonts w:eastAsia="Times New Roman" w:cs="Times New Roman"/>
              <w:sz w:val="24"/>
              <w:szCs w:val="24"/>
            </w:rPr>
          </w:pPr>
          <w:r w:rsidRPr="000615A5">
            <w:rPr>
              <w:rFonts w:eastAsia="Times New Roman" w:cs="Times New Roman"/>
              <w:szCs w:val="28"/>
            </w:rPr>
            <w:t>ДЕРЖАВНИЙ УНІВЕРСИТЕТ «ЖИТОМИРСЬКА ПОЛІТЕХНІКА»</w:t>
          </w:r>
        </w:p>
        <w:p w14:paraId="1E26EE36" w14:textId="77777777" w:rsidR="00E83CC5" w:rsidRPr="000615A5" w:rsidRDefault="00E83CC5" w:rsidP="00E83CC5">
          <w:pPr>
            <w:spacing w:after="0" w:line="240" w:lineRule="auto"/>
            <w:jc w:val="center"/>
            <w:rPr>
              <w:rFonts w:eastAsia="Times New Roman" w:cs="Times New Roman"/>
              <w:sz w:val="24"/>
              <w:szCs w:val="24"/>
            </w:rPr>
          </w:pPr>
        </w:p>
        <w:p w14:paraId="568D5480" w14:textId="77777777" w:rsidR="00E83CC5" w:rsidRPr="000615A5" w:rsidRDefault="00E83CC5" w:rsidP="00E83CC5">
          <w:pPr>
            <w:spacing w:after="0" w:line="240" w:lineRule="auto"/>
            <w:jc w:val="center"/>
            <w:rPr>
              <w:rFonts w:eastAsia="Times New Roman" w:cs="Times New Roman"/>
              <w:szCs w:val="28"/>
            </w:rPr>
          </w:pPr>
          <w:r w:rsidRPr="000615A5">
            <w:rPr>
              <w:rFonts w:eastAsia="Times New Roman" w:cs="Times New Roman"/>
              <w:szCs w:val="28"/>
            </w:rPr>
            <w:t>Кафедра інженерії програмного забезпечення</w:t>
          </w:r>
        </w:p>
        <w:p w14:paraId="4290FFDD" w14:textId="5A1A0C65" w:rsidR="00E83CC5" w:rsidRPr="000615A5" w:rsidRDefault="00E83CC5" w:rsidP="00E83CC5">
          <w:pPr>
            <w:spacing w:after="0" w:line="240" w:lineRule="auto"/>
            <w:jc w:val="left"/>
            <w:rPr>
              <w:rFonts w:eastAsia="Times New Roman" w:cs="Times New Roman"/>
              <w:szCs w:val="28"/>
            </w:rPr>
          </w:pPr>
        </w:p>
        <w:p w14:paraId="4FB48924" w14:textId="21FA66DD" w:rsidR="00E83CC5" w:rsidRPr="000615A5" w:rsidRDefault="00E83CC5" w:rsidP="00E83CC5">
          <w:pPr>
            <w:autoSpaceDE w:val="0"/>
            <w:autoSpaceDN w:val="0"/>
            <w:adjustRightInd w:val="0"/>
            <w:spacing w:after="0" w:line="360" w:lineRule="auto"/>
            <w:jc w:val="center"/>
            <w:rPr>
              <w:rFonts w:eastAsia="Times New Roman" w:cs="Times New Roman"/>
              <w:b/>
              <w:bCs/>
              <w:sz w:val="40"/>
              <w:szCs w:val="40"/>
            </w:rPr>
          </w:pPr>
          <w:r w:rsidRPr="000615A5">
            <w:rPr>
              <w:rFonts w:eastAsia="Times New Roman" w:cs="Times New Roman"/>
              <w:b/>
              <w:bCs/>
              <w:sz w:val="40"/>
              <w:szCs w:val="40"/>
            </w:rPr>
            <w:t>КУРСОВ</w:t>
          </w:r>
          <w:r w:rsidR="001011AA">
            <w:rPr>
              <w:rFonts w:eastAsia="Times New Roman" w:cs="Times New Roman"/>
              <w:b/>
              <w:bCs/>
              <w:sz w:val="40"/>
              <w:szCs w:val="40"/>
            </w:rPr>
            <w:t>А РОБОТА</w:t>
          </w:r>
        </w:p>
        <w:p w14:paraId="5BFE0B55" w14:textId="77777777" w:rsidR="00E83CC5" w:rsidRPr="000615A5" w:rsidRDefault="00E83CC5" w:rsidP="00E83CC5">
          <w:pPr>
            <w:autoSpaceDE w:val="0"/>
            <w:autoSpaceDN w:val="0"/>
            <w:adjustRightInd w:val="0"/>
            <w:spacing w:after="0" w:line="360" w:lineRule="auto"/>
            <w:jc w:val="center"/>
            <w:rPr>
              <w:rFonts w:eastAsia="Times New Roman" w:cs="Times New Roman"/>
              <w:bCs/>
              <w:szCs w:val="28"/>
            </w:rPr>
          </w:pPr>
          <w:r w:rsidRPr="000615A5">
            <w:rPr>
              <w:rFonts w:eastAsia="Times New Roman" w:cs="Times New Roman"/>
              <w:bCs/>
              <w:szCs w:val="28"/>
            </w:rPr>
            <w:t>(ПОЯСНЮВАЛЬНА ЗАПИСКА)</w:t>
          </w:r>
        </w:p>
        <w:p w14:paraId="3C05B33E" w14:textId="77777777" w:rsidR="00E83CC5" w:rsidRPr="000615A5" w:rsidRDefault="00E83CC5" w:rsidP="00E83CC5">
          <w:pPr>
            <w:widowControl w:val="0"/>
            <w:spacing w:after="0" w:line="360" w:lineRule="auto"/>
            <w:jc w:val="center"/>
            <w:rPr>
              <w:rFonts w:eastAsia="Times New Roman" w:cs="Times New Roman"/>
              <w:bCs/>
              <w:szCs w:val="28"/>
            </w:rPr>
          </w:pPr>
        </w:p>
        <w:p w14:paraId="41BA1290" w14:textId="5B66CC8B" w:rsidR="00E83CC5" w:rsidRPr="000615A5" w:rsidRDefault="00E83CC5" w:rsidP="00E83CC5">
          <w:pPr>
            <w:widowControl w:val="0"/>
            <w:spacing w:after="0" w:line="360" w:lineRule="auto"/>
            <w:jc w:val="center"/>
            <w:rPr>
              <w:rFonts w:eastAsia="Times New Roman" w:cs="Times New Roman"/>
              <w:bCs/>
              <w:szCs w:val="28"/>
            </w:rPr>
          </w:pPr>
          <w:r w:rsidRPr="000615A5">
            <w:rPr>
              <w:rFonts w:eastAsia="Times New Roman" w:cs="Times New Roman"/>
              <w:bCs/>
              <w:szCs w:val="28"/>
            </w:rPr>
            <w:t>з дисципліни: «</w:t>
          </w:r>
          <w:r w:rsidR="004D7951">
            <w:rPr>
              <w:rFonts w:eastAsia="Times New Roman" w:cs="Times New Roman"/>
              <w:bCs/>
              <w:szCs w:val="28"/>
            </w:rPr>
            <w:t>Моделювання та аналіз програмного забезпечення</w:t>
          </w:r>
          <w:r w:rsidRPr="000615A5">
            <w:rPr>
              <w:rFonts w:eastAsia="Times New Roman" w:cs="Times New Roman"/>
              <w:bCs/>
              <w:szCs w:val="28"/>
            </w:rPr>
            <w:t>»</w:t>
          </w:r>
        </w:p>
        <w:p w14:paraId="1A66EB44" w14:textId="77777777" w:rsidR="00E83CC5" w:rsidRPr="000615A5" w:rsidRDefault="00E83CC5" w:rsidP="00E83CC5">
          <w:pPr>
            <w:autoSpaceDE w:val="0"/>
            <w:autoSpaceDN w:val="0"/>
            <w:adjustRightInd w:val="0"/>
            <w:spacing w:after="0" w:line="360" w:lineRule="auto"/>
            <w:jc w:val="center"/>
            <w:rPr>
              <w:rFonts w:eastAsia="Times New Roman" w:cs="Times New Roman"/>
              <w:bCs/>
              <w:szCs w:val="28"/>
            </w:rPr>
          </w:pPr>
          <w:r w:rsidRPr="000615A5">
            <w:rPr>
              <w:rFonts w:eastAsia="Times New Roman" w:cs="Times New Roman"/>
              <w:bCs/>
              <w:szCs w:val="28"/>
            </w:rPr>
            <w:t>на тему:</w:t>
          </w:r>
        </w:p>
        <w:p w14:paraId="795C5815" w14:textId="16C8DB57" w:rsidR="00E83CC5" w:rsidRPr="000615A5" w:rsidRDefault="001011AA" w:rsidP="00E83CC5">
          <w:pPr>
            <w:autoSpaceDE w:val="0"/>
            <w:autoSpaceDN w:val="0"/>
            <w:adjustRightInd w:val="0"/>
            <w:spacing w:after="0" w:line="240" w:lineRule="auto"/>
            <w:ind w:firstLine="540"/>
            <w:jc w:val="center"/>
            <w:rPr>
              <w:rFonts w:eastAsia="Times New Roman" w:cs="Times New Roman"/>
              <w:b/>
              <w:bCs/>
              <w:szCs w:val="28"/>
            </w:rPr>
          </w:pPr>
          <w:r>
            <w:rPr>
              <w:rFonts w:eastAsia="Times New Roman" w:cs="Times New Roman"/>
              <w:b/>
              <w:bCs/>
              <w:szCs w:val="28"/>
            </w:rPr>
            <w:t>Розробка к</w:t>
          </w:r>
          <w:r>
            <w:rPr>
              <w:rFonts w:eastAsia="Times New Roman" w:cs="Times New Roman"/>
              <w:b/>
              <w:szCs w:val="28"/>
            </w:rPr>
            <w:t>омп'ютерної гри у жанрі метроїдванія «</w:t>
          </w:r>
          <w:proofErr w:type="spellStart"/>
          <w:r>
            <w:rPr>
              <w:rFonts w:eastAsia="Times New Roman" w:cs="Times New Roman"/>
              <w:b/>
              <w:szCs w:val="28"/>
            </w:rPr>
            <w:t>Dark</w:t>
          </w:r>
          <w:proofErr w:type="spellEnd"/>
          <w:r>
            <w:rPr>
              <w:rFonts w:eastAsia="Times New Roman" w:cs="Times New Roman"/>
              <w:b/>
              <w:szCs w:val="28"/>
            </w:rPr>
            <w:t xml:space="preserve"> </w:t>
          </w:r>
          <w:proofErr w:type="spellStart"/>
          <w:r>
            <w:rPr>
              <w:rFonts w:eastAsia="Times New Roman" w:cs="Times New Roman"/>
              <w:b/>
              <w:szCs w:val="28"/>
            </w:rPr>
            <w:t>Watcher</w:t>
          </w:r>
          <w:proofErr w:type="spellEnd"/>
          <w:r w:rsidR="00E83CC5" w:rsidRPr="000615A5">
            <w:rPr>
              <w:rFonts w:eastAsia="Times New Roman" w:cs="Times New Roman"/>
              <w:b/>
              <w:szCs w:val="28"/>
            </w:rPr>
            <w:t>»</w:t>
          </w:r>
        </w:p>
        <w:p w14:paraId="66AC094D" w14:textId="77777777" w:rsidR="00E83CC5" w:rsidRPr="000615A5" w:rsidRDefault="00E83CC5" w:rsidP="00E83CC5">
          <w:pPr>
            <w:autoSpaceDE w:val="0"/>
            <w:autoSpaceDN w:val="0"/>
            <w:adjustRightInd w:val="0"/>
            <w:spacing w:after="0" w:line="240" w:lineRule="auto"/>
            <w:ind w:firstLine="540"/>
            <w:jc w:val="center"/>
            <w:rPr>
              <w:rFonts w:eastAsia="Times New Roman" w:cs="Times New Roman"/>
              <w:b/>
              <w:bCs/>
              <w:szCs w:val="28"/>
            </w:rPr>
          </w:pPr>
        </w:p>
        <w:p w14:paraId="70EDA98F" w14:textId="77777777" w:rsidR="00E83CC5" w:rsidRPr="000615A5" w:rsidRDefault="00E83CC5" w:rsidP="00E83CC5">
          <w:pPr>
            <w:spacing w:after="0" w:line="240" w:lineRule="auto"/>
            <w:ind w:left="4395"/>
            <w:jc w:val="left"/>
            <w:rPr>
              <w:rFonts w:eastAsia="Times New Roman" w:cs="Times New Roman"/>
              <w:szCs w:val="28"/>
            </w:rPr>
          </w:pPr>
        </w:p>
        <w:p w14:paraId="688EC3F0" w14:textId="77777777" w:rsidR="00E83CC5" w:rsidRPr="000615A5" w:rsidRDefault="00E83CC5" w:rsidP="00E83CC5">
          <w:pPr>
            <w:spacing w:after="0" w:line="240" w:lineRule="auto"/>
            <w:ind w:left="4395"/>
            <w:jc w:val="left"/>
            <w:rPr>
              <w:rFonts w:eastAsia="Times New Roman" w:cs="Times New Roman"/>
              <w:szCs w:val="28"/>
            </w:rPr>
          </w:pPr>
        </w:p>
        <w:p w14:paraId="47FFCB18" w14:textId="78A4CCDC" w:rsidR="00E83CC5" w:rsidRPr="000615A5" w:rsidRDefault="00E47E4F" w:rsidP="00E83CC5">
          <w:pPr>
            <w:spacing w:after="0" w:line="240" w:lineRule="auto"/>
            <w:ind w:left="4253"/>
            <w:jc w:val="left"/>
            <w:rPr>
              <w:rFonts w:eastAsia="Times New Roman" w:cs="Times New Roman"/>
              <w:szCs w:val="28"/>
            </w:rPr>
          </w:pPr>
          <w:r w:rsidRPr="000615A5">
            <w:rPr>
              <w:rFonts w:eastAsia="Times New Roman" w:cs="Times New Roman"/>
              <w:szCs w:val="28"/>
            </w:rPr>
            <w:t xml:space="preserve">студента </w:t>
          </w:r>
          <w:r w:rsidR="001011AA">
            <w:rPr>
              <w:rFonts w:eastAsia="Times New Roman" w:cs="Times New Roman"/>
              <w:szCs w:val="28"/>
            </w:rPr>
            <w:t>4</w:t>
          </w:r>
          <w:r w:rsidRPr="000615A5">
            <w:rPr>
              <w:rFonts w:eastAsia="Times New Roman" w:cs="Times New Roman"/>
              <w:szCs w:val="28"/>
            </w:rPr>
            <w:t xml:space="preserve"> курсу групи ІПЗ-19-1</w:t>
          </w:r>
        </w:p>
        <w:p w14:paraId="3B1F29B1" w14:textId="50C15CCC" w:rsidR="00E83CC5" w:rsidRPr="000615A5" w:rsidRDefault="00E83CC5" w:rsidP="00E83CC5">
          <w:pPr>
            <w:spacing w:after="0" w:line="240" w:lineRule="auto"/>
            <w:ind w:left="4253"/>
            <w:jc w:val="left"/>
            <w:rPr>
              <w:rFonts w:eastAsia="Times New Roman" w:cs="Times New Roman"/>
              <w:szCs w:val="28"/>
            </w:rPr>
          </w:pPr>
          <w:r w:rsidRPr="000615A5">
            <w:rPr>
              <w:rFonts w:eastAsia="Times New Roman" w:cs="Times New Roman"/>
              <w:szCs w:val="28"/>
            </w:rPr>
            <w:t>спеціальності 121 «Інженерія програмного забезпечення»</w:t>
          </w:r>
        </w:p>
        <w:p w14:paraId="698BA4D4" w14:textId="77777777" w:rsidR="00EE6059" w:rsidRDefault="00EE6059" w:rsidP="006F1320">
          <w:pPr>
            <w:spacing w:after="0" w:line="240" w:lineRule="auto"/>
            <w:ind w:left="4253"/>
            <w:jc w:val="left"/>
            <w:rPr>
              <w:rFonts w:eastAsia="Times New Roman" w:cs="Times New Roman"/>
              <w:szCs w:val="28"/>
              <w:u w:val="single"/>
            </w:rPr>
          </w:pPr>
        </w:p>
        <w:p w14:paraId="34E4104B" w14:textId="64AA04EB" w:rsidR="00973021" w:rsidRPr="000615A5" w:rsidRDefault="00973021" w:rsidP="006F1320">
          <w:pPr>
            <w:spacing w:after="0" w:line="240" w:lineRule="auto"/>
            <w:ind w:left="4253"/>
            <w:jc w:val="left"/>
            <w:rPr>
              <w:rFonts w:eastAsia="Times New Roman" w:cs="Times New Roman"/>
              <w:szCs w:val="28"/>
              <w:u w:val="single"/>
            </w:rPr>
          </w:pPr>
          <w:r w:rsidRPr="000615A5">
            <w:rPr>
              <w:rFonts w:eastAsia="Times New Roman" w:cs="Times New Roman"/>
              <w:szCs w:val="28"/>
              <w:u w:val="single"/>
            </w:rPr>
            <w:t>Козакевич Наталії</w:t>
          </w:r>
          <w:r w:rsidR="006A1D27">
            <w:rPr>
              <w:rFonts w:eastAsia="Times New Roman" w:cs="Times New Roman"/>
              <w:szCs w:val="28"/>
              <w:u w:val="single"/>
            </w:rPr>
            <w:t xml:space="preserve"> Олександрівни</w:t>
          </w:r>
        </w:p>
        <w:p w14:paraId="0F11061B" w14:textId="71F33494" w:rsidR="00E83CC5" w:rsidRPr="006F1320" w:rsidRDefault="00973021" w:rsidP="006F1320">
          <w:pPr>
            <w:spacing w:after="0" w:line="240" w:lineRule="auto"/>
            <w:ind w:firstLine="5245"/>
            <w:jc w:val="left"/>
            <w:rPr>
              <w:rFonts w:eastAsia="Times New Roman" w:cs="Times New Roman"/>
              <w:sz w:val="16"/>
              <w:szCs w:val="16"/>
            </w:rPr>
          </w:pPr>
          <w:r w:rsidRPr="000615A5">
            <w:rPr>
              <w:rFonts w:eastAsia="Times New Roman" w:cs="Times New Roman"/>
              <w:sz w:val="16"/>
              <w:szCs w:val="16"/>
            </w:rPr>
            <w:t xml:space="preserve">  (прізвище, ім’я та по-батькові)</w:t>
          </w:r>
        </w:p>
        <w:p w14:paraId="3D33C64A" w14:textId="77777777" w:rsidR="00973021" w:rsidRPr="000615A5" w:rsidRDefault="00973021" w:rsidP="00E83CC5">
          <w:pPr>
            <w:spacing w:after="0" w:line="240" w:lineRule="auto"/>
            <w:ind w:left="4253"/>
            <w:jc w:val="left"/>
            <w:rPr>
              <w:rFonts w:eastAsia="Times New Roman" w:cs="Times New Roman"/>
              <w:szCs w:val="28"/>
              <w:u w:val="single"/>
            </w:rPr>
          </w:pPr>
        </w:p>
        <w:p w14:paraId="1B23F7B4" w14:textId="6CB2D1DE" w:rsidR="00841265" w:rsidRPr="00AB24F7" w:rsidRDefault="00E83CC5" w:rsidP="00841265">
          <w:pPr>
            <w:ind w:left="4248" w:firstLine="5"/>
            <w:jc w:val="left"/>
            <w:rPr>
              <w:rFonts w:eastAsia="Times New Roman" w:cs="Times New Roman"/>
              <w:sz w:val="26"/>
              <w:szCs w:val="26"/>
            </w:rPr>
          </w:pPr>
          <w:r w:rsidRPr="000615A5">
            <w:rPr>
              <w:rFonts w:eastAsia="Times New Roman" w:cs="Times New Roman"/>
              <w:szCs w:val="28"/>
            </w:rPr>
            <w:t>Керівник:</w:t>
          </w:r>
          <w:r w:rsidR="00841265" w:rsidRPr="000615A5">
            <w:rPr>
              <w:rFonts w:eastAsia="Times New Roman" w:cs="Times New Roman"/>
              <w:szCs w:val="28"/>
            </w:rPr>
            <w:t xml:space="preserve"> </w:t>
          </w:r>
          <w:r w:rsidR="00841265" w:rsidRPr="000615A5">
            <w:rPr>
              <w:szCs w:val="28"/>
              <w:u w:val="single"/>
            </w:rPr>
            <w:t xml:space="preserve"> </w:t>
          </w:r>
          <w:r w:rsidR="00AB24F7">
            <w:rPr>
              <w:szCs w:val="28"/>
              <w:u w:val="single"/>
            </w:rPr>
            <w:t xml:space="preserve">     </w:t>
          </w:r>
          <w:r w:rsidR="00AB24F7">
            <w:rPr>
              <w:szCs w:val="28"/>
              <w:u w:val="single"/>
              <w:lang w:val="ru-RU"/>
            </w:rPr>
            <w:t xml:space="preserve">зав. каф. КН, </w:t>
          </w:r>
          <w:proofErr w:type="spellStart"/>
          <w:r w:rsidR="00AB24F7">
            <w:rPr>
              <w:szCs w:val="28"/>
              <w:u w:val="single"/>
              <w:lang w:val="ru-RU"/>
            </w:rPr>
            <w:t>к.т.н</w:t>
          </w:r>
          <w:proofErr w:type="spellEnd"/>
          <w:r w:rsidR="00AB24F7">
            <w:rPr>
              <w:szCs w:val="28"/>
              <w:u w:val="single"/>
              <w:lang w:val="ru-RU"/>
            </w:rPr>
            <w:t xml:space="preserve">, </w:t>
          </w:r>
          <w:proofErr w:type="gramStart"/>
          <w:r w:rsidR="00AB24F7">
            <w:rPr>
              <w:szCs w:val="28"/>
              <w:u w:val="single"/>
              <w:lang w:val="ru-RU"/>
            </w:rPr>
            <w:t xml:space="preserve">доцент </w:t>
          </w:r>
          <w:r w:rsidR="00AB24F7">
            <w:rPr>
              <w:rFonts w:eastAsia="Times New Roman" w:cs="Times New Roman"/>
              <w:sz w:val="26"/>
              <w:szCs w:val="26"/>
            </w:rPr>
            <w:t xml:space="preserve"> </w:t>
          </w:r>
          <w:r w:rsidR="00AB24F7" w:rsidRPr="000615A5">
            <w:rPr>
              <w:rFonts w:eastAsia="Times New Roman" w:cs="Times New Roman"/>
              <w:sz w:val="26"/>
              <w:szCs w:val="26"/>
            </w:rPr>
            <w:t>_</w:t>
          </w:r>
          <w:proofErr w:type="gramEnd"/>
          <w:r w:rsidR="00AB24F7" w:rsidRPr="000615A5">
            <w:rPr>
              <w:rFonts w:eastAsia="Times New Roman" w:cs="Times New Roman"/>
              <w:sz w:val="26"/>
              <w:szCs w:val="26"/>
            </w:rPr>
            <w:t>___________</w:t>
          </w:r>
          <w:proofErr w:type="spellStart"/>
          <w:r w:rsidR="00AB24F7" w:rsidRPr="00AB24F7">
            <w:rPr>
              <w:rFonts w:eastAsia="Times New Roman" w:cs="Times New Roman"/>
              <w:sz w:val="26"/>
              <w:szCs w:val="26"/>
              <w:u w:val="single"/>
            </w:rPr>
            <w:t>Сугоняк</w:t>
          </w:r>
          <w:proofErr w:type="spellEnd"/>
          <w:r w:rsidR="00AB24F7" w:rsidRPr="00AB24F7">
            <w:rPr>
              <w:rFonts w:eastAsia="Times New Roman" w:cs="Times New Roman"/>
              <w:sz w:val="26"/>
              <w:szCs w:val="26"/>
              <w:u w:val="single"/>
            </w:rPr>
            <w:t xml:space="preserve"> І.І</w:t>
          </w:r>
          <w:r w:rsidR="00AB24F7" w:rsidRPr="000615A5">
            <w:rPr>
              <w:rFonts w:eastAsia="Times New Roman" w:cs="Times New Roman"/>
              <w:sz w:val="26"/>
              <w:szCs w:val="26"/>
            </w:rPr>
            <w:t>____________</w:t>
          </w:r>
        </w:p>
        <w:p w14:paraId="4DE26937" w14:textId="4E965100" w:rsidR="00E83CC5" w:rsidRPr="000615A5" w:rsidRDefault="00E83CC5" w:rsidP="00E83CC5">
          <w:pPr>
            <w:spacing w:after="0" w:line="240" w:lineRule="auto"/>
            <w:ind w:left="4253"/>
            <w:jc w:val="left"/>
            <w:rPr>
              <w:rFonts w:eastAsia="Times New Roman" w:cs="Times New Roman"/>
              <w:sz w:val="26"/>
              <w:szCs w:val="26"/>
            </w:rPr>
          </w:pPr>
          <w:r w:rsidRPr="000615A5">
            <w:rPr>
              <w:rFonts w:eastAsia="Times New Roman" w:cs="Times New Roman"/>
              <w:sz w:val="26"/>
              <w:szCs w:val="26"/>
            </w:rPr>
            <w:t>Дата з</w:t>
          </w:r>
          <w:r w:rsidR="00E47E4F" w:rsidRPr="000615A5">
            <w:rPr>
              <w:rFonts w:eastAsia="Times New Roman" w:cs="Times New Roman"/>
              <w:sz w:val="26"/>
              <w:szCs w:val="26"/>
            </w:rPr>
            <w:t>а</w:t>
          </w:r>
          <w:r w:rsidR="002C1669" w:rsidRPr="000615A5">
            <w:rPr>
              <w:rFonts w:eastAsia="Times New Roman" w:cs="Times New Roman"/>
              <w:sz w:val="26"/>
              <w:szCs w:val="26"/>
            </w:rPr>
            <w:t xml:space="preserve">хисту: " </w:t>
          </w:r>
          <w:r w:rsidR="0001750F">
            <w:rPr>
              <w:rFonts w:eastAsia="Times New Roman" w:cs="Times New Roman"/>
              <w:sz w:val="26"/>
              <w:szCs w:val="26"/>
            </w:rPr>
            <w:t>__</w:t>
          </w:r>
          <w:r w:rsidR="002C1669" w:rsidRPr="000615A5">
            <w:rPr>
              <w:rFonts w:eastAsia="Times New Roman" w:cs="Times New Roman"/>
              <w:sz w:val="26"/>
              <w:szCs w:val="26"/>
            </w:rPr>
            <w:t xml:space="preserve"> " </w:t>
          </w:r>
          <w:r w:rsidR="0001750F">
            <w:rPr>
              <w:rFonts w:eastAsia="Times New Roman" w:cs="Times New Roman"/>
              <w:sz w:val="26"/>
              <w:szCs w:val="26"/>
            </w:rPr>
            <w:t>______</w:t>
          </w:r>
          <w:r w:rsidR="002C1669" w:rsidRPr="000615A5">
            <w:rPr>
              <w:rFonts w:eastAsia="Times New Roman" w:cs="Times New Roman"/>
              <w:sz w:val="26"/>
              <w:szCs w:val="26"/>
            </w:rPr>
            <w:t xml:space="preserve"> 20</w:t>
          </w:r>
          <w:r w:rsidR="0001750F">
            <w:rPr>
              <w:rFonts w:eastAsia="Times New Roman" w:cs="Times New Roman"/>
              <w:sz w:val="26"/>
              <w:szCs w:val="26"/>
            </w:rPr>
            <w:t>__</w:t>
          </w:r>
          <w:r w:rsidRPr="000615A5">
            <w:rPr>
              <w:rFonts w:eastAsia="Times New Roman" w:cs="Times New Roman"/>
              <w:sz w:val="26"/>
              <w:szCs w:val="26"/>
            </w:rPr>
            <w:t xml:space="preserve"> р.</w:t>
          </w:r>
        </w:p>
        <w:p w14:paraId="01EB3EFF" w14:textId="77777777" w:rsidR="00E83CC5" w:rsidRPr="000615A5" w:rsidRDefault="00E83CC5" w:rsidP="00E83CC5">
          <w:pPr>
            <w:spacing w:after="0" w:line="240" w:lineRule="auto"/>
            <w:ind w:left="4253"/>
            <w:jc w:val="left"/>
            <w:rPr>
              <w:rFonts w:eastAsia="Times New Roman" w:cs="Times New Roman"/>
              <w:sz w:val="26"/>
              <w:szCs w:val="26"/>
            </w:rPr>
          </w:pPr>
          <w:r w:rsidRPr="000615A5">
            <w:rPr>
              <w:rFonts w:eastAsia="Times New Roman" w:cs="Times New Roman"/>
              <w:sz w:val="26"/>
              <w:szCs w:val="26"/>
            </w:rPr>
            <w:t>Національна шкала ___________________</w:t>
          </w:r>
        </w:p>
        <w:p w14:paraId="38DC7236" w14:textId="77777777" w:rsidR="00E83CC5" w:rsidRPr="000615A5" w:rsidRDefault="00E83CC5" w:rsidP="00E83CC5">
          <w:pPr>
            <w:spacing w:after="0" w:line="240" w:lineRule="auto"/>
            <w:ind w:left="4253"/>
            <w:jc w:val="left"/>
            <w:rPr>
              <w:rFonts w:eastAsia="Times New Roman" w:cs="Times New Roman"/>
              <w:sz w:val="26"/>
              <w:szCs w:val="26"/>
            </w:rPr>
          </w:pPr>
          <w:r w:rsidRPr="000615A5">
            <w:rPr>
              <w:rFonts w:eastAsia="Times New Roman" w:cs="Times New Roman"/>
              <w:sz w:val="26"/>
              <w:szCs w:val="26"/>
            </w:rPr>
            <w:t>Кількість балів: ______________________</w:t>
          </w:r>
        </w:p>
        <w:p w14:paraId="7C165696" w14:textId="77777777" w:rsidR="00E83CC5" w:rsidRPr="000615A5" w:rsidRDefault="00E83CC5" w:rsidP="00E83CC5">
          <w:pPr>
            <w:spacing w:after="0" w:line="240" w:lineRule="auto"/>
            <w:ind w:left="4253"/>
            <w:jc w:val="left"/>
            <w:rPr>
              <w:rFonts w:eastAsia="Times New Roman" w:cs="Times New Roman"/>
              <w:sz w:val="26"/>
              <w:szCs w:val="26"/>
            </w:rPr>
          </w:pPr>
          <w:r w:rsidRPr="000615A5">
            <w:rPr>
              <w:rFonts w:eastAsia="Times New Roman" w:cs="Times New Roman"/>
              <w:sz w:val="26"/>
              <w:szCs w:val="26"/>
            </w:rPr>
            <w:t>Оцінка: ECTS ________________________</w:t>
          </w:r>
        </w:p>
        <w:p w14:paraId="0004A897" w14:textId="77777777" w:rsidR="00E83CC5" w:rsidRPr="000615A5" w:rsidRDefault="00E83CC5" w:rsidP="00E83CC5">
          <w:pPr>
            <w:spacing w:after="0" w:line="240" w:lineRule="auto"/>
            <w:rPr>
              <w:rFonts w:eastAsia="Times New Roman" w:cs="Times New Roman"/>
              <w:szCs w:val="28"/>
            </w:rPr>
          </w:pPr>
        </w:p>
        <w:p w14:paraId="4DC45224" w14:textId="16919845" w:rsidR="00E83CC5" w:rsidRPr="00B91A48" w:rsidRDefault="00E83CC5" w:rsidP="006F1320">
          <w:pPr>
            <w:spacing w:after="0" w:line="240" w:lineRule="auto"/>
            <w:ind w:left="1416" w:firstLine="744"/>
            <w:jc w:val="center"/>
            <w:rPr>
              <w:rFonts w:eastAsia="Times New Roman" w:cs="Times New Roman"/>
              <w:sz w:val="24"/>
              <w:szCs w:val="24"/>
              <w:lang w:val="ru-RU"/>
            </w:rPr>
          </w:pPr>
          <w:r w:rsidRPr="000615A5">
            <w:rPr>
              <w:rFonts w:eastAsia="Times New Roman" w:cs="Times New Roman"/>
              <w:szCs w:val="28"/>
            </w:rPr>
            <w:t xml:space="preserve">     Члени комісії</w:t>
          </w:r>
          <w:r w:rsidR="002C1669" w:rsidRPr="000615A5">
            <w:rPr>
              <w:rFonts w:eastAsia="Times New Roman" w:cs="Times New Roman"/>
              <w:szCs w:val="28"/>
            </w:rPr>
            <w:t xml:space="preserve">   </w:t>
          </w:r>
          <w:r w:rsidR="006F1320" w:rsidRPr="006F1320">
            <w:rPr>
              <w:rFonts w:eastAsia="Times New Roman" w:cs="Times New Roman"/>
              <w:szCs w:val="28"/>
            </w:rPr>
            <w:t xml:space="preserve">  </w:t>
          </w:r>
          <w:r w:rsidR="008A3B96" w:rsidRPr="000615A5">
            <w:rPr>
              <w:rFonts w:eastAsia="Times New Roman" w:cs="Times New Roman"/>
              <w:sz w:val="24"/>
              <w:szCs w:val="24"/>
            </w:rPr>
            <w:t xml:space="preserve">  </w:t>
          </w:r>
          <w:r w:rsidR="006F1320">
            <w:t>____________</w:t>
          </w:r>
          <w:r w:rsidR="008A3B96" w:rsidRPr="000615A5">
            <w:rPr>
              <w:rFonts w:eastAsia="Times New Roman" w:cs="Times New Roman"/>
              <w:sz w:val="24"/>
              <w:szCs w:val="24"/>
            </w:rPr>
            <w:t xml:space="preserve">    </w:t>
          </w:r>
          <w:r w:rsidR="0001750F">
            <w:rPr>
              <w:rFonts w:eastAsia="Times New Roman" w:cs="Times New Roman"/>
              <w:sz w:val="24"/>
              <w:szCs w:val="24"/>
            </w:rPr>
            <w:t xml:space="preserve">   </w:t>
          </w:r>
          <w:r w:rsidR="008A3B96" w:rsidRPr="000615A5">
            <w:rPr>
              <w:rFonts w:eastAsia="Times New Roman" w:cs="Times New Roman"/>
              <w:sz w:val="24"/>
              <w:szCs w:val="24"/>
            </w:rPr>
            <w:t xml:space="preserve"> </w:t>
          </w:r>
          <w:proofErr w:type="spellStart"/>
          <w:r w:rsidR="0001750F">
            <w:rPr>
              <w:rFonts w:eastAsia="Times New Roman" w:cs="Times New Roman"/>
              <w:szCs w:val="28"/>
              <w:u w:val="single"/>
            </w:rPr>
            <w:t>Сугоняк</w:t>
          </w:r>
          <w:proofErr w:type="spellEnd"/>
          <w:r w:rsidR="0001750F">
            <w:rPr>
              <w:rFonts w:eastAsia="Times New Roman" w:cs="Times New Roman"/>
              <w:szCs w:val="28"/>
              <w:u w:val="single"/>
            </w:rPr>
            <w:t xml:space="preserve"> І.І.</w:t>
          </w:r>
        </w:p>
        <w:p w14:paraId="6E6D250B" w14:textId="2549F068" w:rsidR="00973021" w:rsidRPr="006F1320" w:rsidRDefault="006F1320" w:rsidP="006F1320">
          <w:pPr>
            <w:spacing w:after="0" w:line="240" w:lineRule="auto"/>
            <w:ind w:firstLine="5130"/>
            <w:rPr>
              <w:rFonts w:eastAsia="Times New Roman" w:cs="Times New Roman"/>
              <w:sz w:val="16"/>
              <w:szCs w:val="16"/>
            </w:rPr>
          </w:pPr>
          <w:r>
            <w:t xml:space="preserve">   </w:t>
          </w:r>
          <w:r>
            <w:rPr>
              <w:sz w:val="16"/>
              <w:szCs w:val="16"/>
            </w:rPr>
            <w:t xml:space="preserve">       (підпис) </w:t>
          </w:r>
          <w:r w:rsidRPr="006F1320">
            <w:rPr>
              <w:sz w:val="16"/>
              <w:szCs w:val="16"/>
            </w:rPr>
            <w:t xml:space="preserve">        </w:t>
          </w:r>
          <w:r>
            <w:rPr>
              <w:sz w:val="16"/>
              <w:szCs w:val="16"/>
            </w:rPr>
            <w:t xml:space="preserve">                      (прізвище та ініціали</w:t>
          </w:r>
          <w:r w:rsidR="00E83CC5" w:rsidRPr="006F1320">
            <w:rPr>
              <w:rFonts w:eastAsia="Times New Roman" w:cs="Times New Roman"/>
              <w:sz w:val="16"/>
              <w:szCs w:val="16"/>
            </w:rPr>
            <w:t>)</w:t>
          </w:r>
        </w:p>
        <w:p w14:paraId="17B2E083" w14:textId="4B546994" w:rsidR="006F1320" w:rsidRPr="00B91A48" w:rsidRDefault="0001750F" w:rsidP="006F1320">
          <w:pPr>
            <w:spacing w:after="0"/>
            <w:ind w:left="4819" w:firstLine="311"/>
            <w:rPr>
              <w:lang w:val="ru-RU"/>
            </w:rPr>
          </w:pPr>
          <w:r>
            <w:t xml:space="preserve">   </w:t>
          </w:r>
          <w:r w:rsidR="006F1320">
            <w:t xml:space="preserve">____________   </w:t>
          </w:r>
          <w:r>
            <w:t xml:space="preserve">    _________</w:t>
          </w:r>
          <w:r w:rsidR="006F1320">
            <w:rPr>
              <w:u w:val="single"/>
            </w:rPr>
            <w:t xml:space="preserve"> </w:t>
          </w:r>
        </w:p>
        <w:p w14:paraId="445BBCC9" w14:textId="4E8118ED" w:rsidR="006F1320" w:rsidRDefault="006F1320" w:rsidP="006F1320">
          <w:pPr>
            <w:spacing w:after="0"/>
            <w:ind w:left="4819" w:firstLine="311"/>
          </w:pPr>
          <w:r>
            <w:t xml:space="preserve">   </w:t>
          </w:r>
          <w:r>
            <w:rPr>
              <w:sz w:val="16"/>
              <w:szCs w:val="16"/>
            </w:rPr>
            <w:t xml:space="preserve">      </w:t>
          </w:r>
          <w:r w:rsidRPr="006F1320">
            <w:rPr>
              <w:sz w:val="16"/>
              <w:szCs w:val="16"/>
            </w:rPr>
            <w:t xml:space="preserve"> </w:t>
          </w:r>
          <w:r>
            <w:rPr>
              <w:sz w:val="16"/>
              <w:szCs w:val="16"/>
            </w:rPr>
            <w:t xml:space="preserve">(підпис) </w:t>
          </w:r>
          <w:r w:rsidRPr="006F1320">
            <w:rPr>
              <w:sz w:val="16"/>
              <w:szCs w:val="16"/>
            </w:rPr>
            <w:t xml:space="preserve">        </w:t>
          </w:r>
          <w:r>
            <w:rPr>
              <w:sz w:val="16"/>
              <w:szCs w:val="16"/>
            </w:rPr>
            <w:t xml:space="preserve">                       (прізвище та ініціали)</w:t>
          </w:r>
        </w:p>
        <w:p w14:paraId="0E663188" w14:textId="53B91C2C" w:rsidR="006F1320" w:rsidRDefault="0001750F" w:rsidP="006F1320">
          <w:pPr>
            <w:spacing w:after="0"/>
            <w:ind w:left="4819" w:firstLine="311"/>
          </w:pPr>
          <w:r>
            <w:t xml:space="preserve">   </w:t>
          </w:r>
          <w:r w:rsidR="006F1320">
            <w:t xml:space="preserve">____________      </w:t>
          </w:r>
          <w:r>
            <w:t xml:space="preserve"> _________</w:t>
          </w:r>
        </w:p>
        <w:p w14:paraId="38308BFC" w14:textId="24935894" w:rsidR="006F1320" w:rsidRDefault="006F1320" w:rsidP="006F1320">
          <w:pPr>
            <w:spacing w:after="0"/>
            <w:ind w:left="4819" w:firstLine="311"/>
          </w:pPr>
          <w:r>
            <w:t xml:space="preserve">   </w:t>
          </w:r>
          <w:r>
            <w:rPr>
              <w:sz w:val="16"/>
              <w:szCs w:val="16"/>
            </w:rPr>
            <w:t xml:space="preserve">     </w:t>
          </w:r>
          <w:r w:rsidRPr="006F1320">
            <w:rPr>
              <w:sz w:val="16"/>
              <w:szCs w:val="16"/>
            </w:rPr>
            <w:t xml:space="preserve">  </w:t>
          </w:r>
          <w:r>
            <w:rPr>
              <w:sz w:val="16"/>
              <w:szCs w:val="16"/>
            </w:rPr>
            <w:t>(підпис)</w:t>
          </w:r>
          <w:r w:rsidRPr="00B91A48">
            <w:rPr>
              <w:sz w:val="16"/>
              <w:szCs w:val="16"/>
            </w:rPr>
            <w:t xml:space="preserve">        </w:t>
          </w:r>
          <w:r>
            <w:rPr>
              <w:sz w:val="16"/>
              <w:szCs w:val="16"/>
            </w:rPr>
            <w:t xml:space="preserve">                          (прізвище та ініціали) </w:t>
          </w:r>
        </w:p>
        <w:p w14:paraId="198B6900" w14:textId="77777777" w:rsidR="00655674" w:rsidRPr="000615A5" w:rsidRDefault="00655674" w:rsidP="006F1320">
          <w:pPr>
            <w:spacing w:after="0" w:line="240" w:lineRule="auto"/>
            <w:ind w:firstLine="311"/>
            <w:jc w:val="center"/>
            <w:rPr>
              <w:rFonts w:eastAsia="Times New Roman" w:cs="Times New Roman"/>
              <w:szCs w:val="28"/>
            </w:rPr>
          </w:pPr>
        </w:p>
        <w:p w14:paraId="68B545A7" w14:textId="0CD1278D" w:rsidR="002C1669" w:rsidRPr="000615A5" w:rsidRDefault="002C1669" w:rsidP="002C1669">
          <w:pPr>
            <w:spacing w:after="0" w:line="240" w:lineRule="auto"/>
            <w:jc w:val="center"/>
            <w:rPr>
              <w:rFonts w:eastAsia="Times New Roman" w:cs="Times New Roman"/>
              <w:szCs w:val="28"/>
            </w:rPr>
          </w:pPr>
          <w:r w:rsidRPr="000615A5">
            <w:rPr>
              <w:rFonts w:eastAsia="Times New Roman" w:cs="Times New Roman"/>
              <w:szCs w:val="28"/>
            </w:rPr>
            <w:t>Житомир – 202</w:t>
          </w:r>
          <w:r w:rsidR="0067630B">
            <w:rPr>
              <w:rFonts w:eastAsia="Times New Roman" w:cs="Times New Roman"/>
              <w:szCs w:val="28"/>
            </w:rPr>
            <w:t>2</w:t>
          </w:r>
          <w:r w:rsidRPr="000615A5">
            <w:rPr>
              <w:rFonts w:eastAsia="Times New Roman" w:cs="Times New Roman"/>
              <w:szCs w:val="28"/>
            </w:rPr>
            <w:br w:type="page"/>
          </w:r>
        </w:p>
        <w:p w14:paraId="53B8F5CF" w14:textId="77777777" w:rsidR="00916EB8" w:rsidRPr="000615A5" w:rsidRDefault="00916EB8">
          <w:pPr>
            <w:spacing w:after="160" w:line="259" w:lineRule="auto"/>
            <w:jc w:val="left"/>
            <w:sectPr w:rsidR="00916EB8" w:rsidRPr="000615A5" w:rsidSect="000C703E">
              <w:pgSz w:w="11906" w:h="16838"/>
              <w:pgMar w:top="850" w:right="850" w:bottom="1276" w:left="1417" w:header="708" w:footer="708" w:gutter="0"/>
              <w:pgNumType w:start="0"/>
              <w:cols w:space="708"/>
              <w:titlePg/>
              <w:docGrid w:linePitch="381"/>
            </w:sectPr>
          </w:pPr>
        </w:p>
        <w:p w14:paraId="4D02B759" w14:textId="77777777" w:rsidR="00820BD3" w:rsidRPr="000615A5" w:rsidRDefault="00820BD3" w:rsidP="00820BD3">
          <w:pPr>
            <w:spacing w:after="160" w:line="360" w:lineRule="auto"/>
            <w:jc w:val="center"/>
            <w:rPr>
              <w:b/>
              <w:bCs/>
            </w:rPr>
          </w:pPr>
          <w:r w:rsidRPr="000615A5">
            <w:rPr>
              <w:b/>
              <w:bCs/>
            </w:rPr>
            <w:lastRenderedPageBreak/>
            <w:t>РЕФЕРАТ</w:t>
          </w:r>
        </w:p>
        <w:p w14:paraId="688F222D" w14:textId="77777777" w:rsidR="00F66C8B" w:rsidRDefault="00F66C8B" w:rsidP="00F66C8B">
          <w:pPr>
            <w:spacing w:after="0" w:line="360" w:lineRule="auto"/>
            <w:ind w:firstLine="709"/>
          </w:pPr>
          <w:r>
            <w:t>Завданням на курсову роботу було дослідження особливостей моделювання та аналізу програмних комплексів з використанням програмних засобів, що підтримують процеси створення і супроводу інформаційної системи, включаючи аналіз і формулювання вимог, проектування прикладного ПЗ (програмного забезпечення) і баз даних, генерацію коду, документування, конфігураційне керування, а також інші процеси.</w:t>
          </w:r>
        </w:p>
        <w:p w14:paraId="561F03F2" w14:textId="77777777" w:rsidR="00F66C8B" w:rsidRDefault="00F66C8B" w:rsidP="00F66C8B">
          <w:pPr>
            <w:spacing w:after="0" w:line="360" w:lineRule="auto"/>
            <w:ind w:firstLine="709"/>
          </w:pPr>
          <w:r>
            <w:t xml:space="preserve">  Пояснювальна записка до курсового проекту (роботи) на тему «Розробка комп’ютерної гри у жанрі метроїдванія “</w:t>
          </w:r>
          <w:proofErr w:type="spellStart"/>
          <w:r>
            <w:t>Dark</w:t>
          </w:r>
          <w:proofErr w:type="spellEnd"/>
          <w:r>
            <w:t xml:space="preserve"> </w:t>
          </w:r>
          <w:proofErr w:type="spellStart"/>
          <w:r>
            <w:t>Watcher</w:t>
          </w:r>
          <w:proofErr w:type="spellEnd"/>
          <w:r>
            <w:t>”» складається з вступу, трьох розділів, висновків, списку використаних джерел та додатків.</w:t>
          </w:r>
        </w:p>
        <w:p w14:paraId="7EE72E75" w14:textId="2D7F6822" w:rsidR="00F66C8B" w:rsidRDefault="00F66C8B" w:rsidP="00F66C8B">
          <w:pPr>
            <w:spacing w:after="0" w:line="360" w:lineRule="auto"/>
            <w:ind w:firstLine="709"/>
          </w:pPr>
          <w:r>
            <w:t xml:space="preserve">  Текстова частин</w:t>
          </w:r>
          <w:r>
            <w:t>а викладена на 3</w:t>
          </w:r>
          <w:r>
            <w:t>7 сторінках друкованого тексту.</w:t>
          </w:r>
        </w:p>
        <w:p w14:paraId="22029487" w14:textId="1E909170" w:rsidR="00820BD3" w:rsidRPr="000615A5" w:rsidRDefault="00DD32A5" w:rsidP="00F66C8B">
          <w:pPr>
            <w:spacing w:after="0" w:line="360" w:lineRule="auto"/>
            <w:ind w:firstLine="709"/>
            <w:sectPr w:rsidR="00820BD3" w:rsidRPr="000615A5" w:rsidSect="000C703E">
              <w:headerReference w:type="first" r:id="rId8"/>
              <w:pgSz w:w="11906" w:h="16838"/>
              <w:pgMar w:top="850" w:right="850" w:bottom="1276" w:left="1417" w:header="708" w:footer="708" w:gutter="0"/>
              <w:pgNumType w:start="0"/>
              <w:cols w:space="708"/>
              <w:titlePg/>
              <w:docGrid w:linePitch="381"/>
            </w:sectPr>
          </w:pPr>
          <w:r>
            <w:t xml:space="preserve">  Пояснювальна записка має 18</w:t>
          </w:r>
          <w:r w:rsidR="00F66C8B">
            <w:t xml:space="preserve"> сторінок додатків. Список використаних джерел містить 16</w:t>
          </w:r>
          <w:r>
            <w:t xml:space="preserve"> </w:t>
          </w:r>
          <w:proofErr w:type="spellStart"/>
          <w:r>
            <w:t>найменувать</w:t>
          </w:r>
          <w:proofErr w:type="spellEnd"/>
          <w:r>
            <w:t xml:space="preserve"> і займає 2 сторінки. В роботі наведено 18</w:t>
          </w:r>
          <w:r w:rsidR="00F66C8B">
            <w:t xml:space="preserve"> рису</w:t>
          </w:r>
          <w:r>
            <w:t>нків. Загальний обсяг роботи — 5</w:t>
          </w:r>
          <w:r w:rsidR="00F66C8B">
            <w:t>5 сторінок.</w:t>
          </w:r>
          <w:bookmarkStart w:id="0" w:name="_GoBack"/>
          <w:bookmarkEnd w:id="0"/>
        </w:p>
        <w:p w14:paraId="0264A091" w14:textId="23C87494" w:rsidR="008A590C" w:rsidRPr="000615A5" w:rsidRDefault="001011AA" w:rsidP="008A590C">
          <w:pPr>
            <w:tabs>
              <w:tab w:val="left" w:pos="6027"/>
            </w:tabs>
            <w:spacing w:after="0" w:line="259" w:lineRule="auto"/>
            <w:rPr>
              <w:sz w:val="2"/>
              <w:szCs w:val="2"/>
            </w:rPr>
          </w:pPr>
        </w:p>
      </w:sdtContent>
    </w:sdt>
    <w:p w14:paraId="05B9B26A" w14:textId="1E30127E" w:rsidR="00413EBC" w:rsidRDefault="00413EBC" w:rsidP="000B10FF">
      <w:pPr>
        <w:pStyle w:val="ad"/>
        <w:spacing w:line="360" w:lineRule="auto"/>
        <w:jc w:val="center"/>
        <w:rPr>
          <w:rFonts w:ascii="Times New Roman" w:eastAsiaTheme="minorEastAsia" w:hAnsi="Times New Roman" w:cstheme="minorBidi"/>
          <w:b/>
          <w:bCs/>
          <w:color w:val="auto"/>
          <w:sz w:val="28"/>
          <w:szCs w:val="22"/>
          <w:lang w:val="ru-RU" w:eastAsia="ru-RU"/>
        </w:rPr>
      </w:pPr>
      <w:r>
        <w:rPr>
          <w:rFonts w:ascii="Times New Roman" w:eastAsiaTheme="minorEastAsia" w:hAnsi="Times New Roman" w:cstheme="minorBidi"/>
          <w:b/>
          <w:bCs/>
          <w:color w:val="auto"/>
          <w:sz w:val="28"/>
          <w:szCs w:val="22"/>
          <w:lang w:val="ru-RU" w:eastAsia="ru-RU"/>
        </w:rPr>
        <w:t>ПЕРЕЛІК УМОВНИХ СКОРОЧЕНЬ</w:t>
      </w:r>
    </w:p>
    <w:p w14:paraId="6B6EB5FF" w14:textId="1FEADAD9" w:rsidR="00413EBC" w:rsidRPr="00413EBC" w:rsidRDefault="00413EBC" w:rsidP="00464255">
      <w:pPr>
        <w:rPr>
          <w:lang w:val="ru-RU"/>
        </w:rPr>
      </w:pPr>
      <w:r w:rsidRPr="00413EBC">
        <w:rPr>
          <w:lang w:val="en-US"/>
        </w:rPr>
        <w:t>2</w:t>
      </w:r>
      <w:r>
        <w:rPr>
          <w:lang w:val="en-US"/>
        </w:rPr>
        <w:t>D – 2-dimentional</w:t>
      </w:r>
    </w:p>
    <w:p w14:paraId="0B65149F" w14:textId="001DBB96" w:rsidR="00413EBC" w:rsidRDefault="00413EBC" w:rsidP="00413EBC">
      <w:r>
        <w:t>ПК – Персональний комп’ютер</w:t>
      </w:r>
    </w:p>
    <w:p w14:paraId="30864897" w14:textId="58CBB8C4" w:rsidR="00413EBC" w:rsidRDefault="00413EBC" w:rsidP="00413EBC">
      <w:r>
        <w:t>ОЗУ – оперативна пам’ять</w:t>
      </w:r>
    </w:p>
    <w:p w14:paraId="4BCD7AE5" w14:textId="20B3500F" w:rsidR="00413EBC" w:rsidRDefault="00413EBC" w:rsidP="00413EBC">
      <w:r>
        <w:t>ОС – операційна система</w:t>
      </w:r>
    </w:p>
    <w:p w14:paraId="3E3BAABA" w14:textId="490DE74A" w:rsidR="00413EBC" w:rsidRPr="00413EBC" w:rsidRDefault="00413EBC" w:rsidP="00413EBC">
      <w:r>
        <w:t>ПЗ – програмне забезпечення</w:t>
      </w:r>
    </w:p>
    <w:p w14:paraId="60869A4C" w14:textId="38A81524" w:rsidR="00413EBC" w:rsidRDefault="00413EBC">
      <w:pPr>
        <w:spacing w:after="160" w:line="259" w:lineRule="auto"/>
        <w:jc w:val="left"/>
        <w:rPr>
          <w:lang w:val="ru-RU"/>
        </w:rPr>
      </w:pPr>
      <w:r>
        <w:rPr>
          <w:lang w:val="ru-RU"/>
        </w:rPr>
        <w:br w:type="page"/>
      </w:r>
    </w:p>
    <w:sdt>
      <w:sdtPr>
        <w:rPr>
          <w:rFonts w:ascii="Times New Roman" w:eastAsiaTheme="minorEastAsia" w:hAnsi="Times New Roman" w:cstheme="minorBidi"/>
          <w:b/>
          <w:bCs/>
          <w:color w:val="auto"/>
          <w:sz w:val="28"/>
          <w:szCs w:val="22"/>
          <w:lang w:eastAsia="ru-RU"/>
        </w:rPr>
        <w:id w:val="1429851397"/>
        <w:docPartObj>
          <w:docPartGallery w:val="Table of Contents"/>
          <w:docPartUnique/>
        </w:docPartObj>
      </w:sdtPr>
      <w:sdtContent>
        <w:p w14:paraId="3626442C" w14:textId="0EF5C600" w:rsidR="00F84EE6" w:rsidRPr="00F95150" w:rsidRDefault="00F84EE6" w:rsidP="000B10FF">
          <w:pPr>
            <w:pStyle w:val="ad"/>
            <w:spacing w:line="360" w:lineRule="auto"/>
            <w:jc w:val="center"/>
            <w:rPr>
              <w:rStyle w:val="afa"/>
              <w:rFonts w:ascii="Times New Roman" w:hAnsi="Times New Roman" w:cs="Times New Roman"/>
              <w:b/>
              <w:bCs/>
              <w:color w:val="auto"/>
              <w:sz w:val="28"/>
              <w:szCs w:val="28"/>
            </w:rPr>
          </w:pPr>
          <w:r w:rsidRPr="00F95150">
            <w:rPr>
              <w:rStyle w:val="afa"/>
              <w:rFonts w:ascii="Times New Roman" w:hAnsi="Times New Roman" w:cs="Times New Roman"/>
              <w:b/>
              <w:bCs/>
              <w:color w:val="auto"/>
              <w:sz w:val="28"/>
              <w:szCs w:val="28"/>
            </w:rPr>
            <w:t>ЗМІСТ</w:t>
          </w:r>
        </w:p>
        <w:p w14:paraId="3EE7FF4A" w14:textId="04360367" w:rsidR="00E34C6D" w:rsidRDefault="00F84EE6">
          <w:pPr>
            <w:pStyle w:val="11"/>
            <w:tabs>
              <w:tab w:val="right" w:leader="dot" w:pos="9629"/>
            </w:tabs>
            <w:rPr>
              <w:rFonts w:asciiTheme="minorHAnsi" w:hAnsiTheme="minorHAnsi"/>
              <w:noProof/>
              <w:sz w:val="22"/>
              <w:lang w:val="en-US" w:eastAsia="en-US"/>
            </w:rPr>
          </w:pPr>
          <w:r w:rsidRPr="00F95150">
            <w:rPr>
              <w:b/>
              <w:bCs/>
            </w:rPr>
            <w:fldChar w:fldCharType="begin"/>
          </w:r>
          <w:r w:rsidRPr="00F95150">
            <w:rPr>
              <w:b/>
              <w:bCs/>
            </w:rPr>
            <w:instrText xml:space="preserve"> TOC \o "1-3" \h \z \u </w:instrText>
          </w:r>
          <w:r w:rsidRPr="00F95150">
            <w:rPr>
              <w:b/>
              <w:bCs/>
            </w:rPr>
            <w:fldChar w:fldCharType="separate"/>
          </w:r>
          <w:hyperlink w:anchor="_Toc123091813" w:history="1">
            <w:r w:rsidR="00E34C6D" w:rsidRPr="005276BE">
              <w:rPr>
                <w:rStyle w:val="ae"/>
                <w:rFonts w:eastAsia="Times New Roman"/>
                <w:b/>
                <w:noProof/>
              </w:rPr>
              <w:t>ВСТУП</w:t>
            </w:r>
            <w:r w:rsidR="00E34C6D">
              <w:rPr>
                <w:noProof/>
                <w:webHidden/>
              </w:rPr>
              <w:tab/>
            </w:r>
            <w:r w:rsidR="00E34C6D">
              <w:rPr>
                <w:noProof/>
                <w:webHidden/>
              </w:rPr>
              <w:fldChar w:fldCharType="begin"/>
            </w:r>
            <w:r w:rsidR="00E34C6D">
              <w:rPr>
                <w:noProof/>
                <w:webHidden/>
              </w:rPr>
              <w:instrText xml:space="preserve"> PAGEREF _Toc123091813 \h </w:instrText>
            </w:r>
            <w:r w:rsidR="00E34C6D">
              <w:rPr>
                <w:noProof/>
                <w:webHidden/>
              </w:rPr>
            </w:r>
            <w:r w:rsidR="00E34C6D">
              <w:rPr>
                <w:noProof/>
                <w:webHidden/>
              </w:rPr>
              <w:fldChar w:fldCharType="separate"/>
            </w:r>
            <w:r w:rsidR="005D48F8">
              <w:rPr>
                <w:noProof/>
                <w:webHidden/>
              </w:rPr>
              <w:t>5</w:t>
            </w:r>
            <w:r w:rsidR="00E34C6D">
              <w:rPr>
                <w:noProof/>
                <w:webHidden/>
              </w:rPr>
              <w:fldChar w:fldCharType="end"/>
            </w:r>
          </w:hyperlink>
        </w:p>
        <w:p w14:paraId="653998BD" w14:textId="01C1F9D6" w:rsidR="00E34C6D" w:rsidRDefault="00E34C6D">
          <w:pPr>
            <w:pStyle w:val="11"/>
            <w:tabs>
              <w:tab w:val="right" w:leader="dot" w:pos="9629"/>
            </w:tabs>
            <w:rPr>
              <w:rFonts w:asciiTheme="minorHAnsi" w:hAnsiTheme="minorHAnsi"/>
              <w:noProof/>
              <w:sz w:val="22"/>
              <w:lang w:val="en-US" w:eastAsia="en-US"/>
            </w:rPr>
          </w:pPr>
          <w:hyperlink w:anchor="_Toc123091814" w:history="1">
            <w:r w:rsidRPr="005276BE">
              <w:rPr>
                <w:rStyle w:val="ae"/>
                <w:rFonts w:eastAsia="Times New Roman"/>
                <w:b/>
                <w:noProof/>
              </w:rPr>
              <w:t>1. АНАЛІЗ КОРИСТУВАЧА ТА КОНЦЕПТУАЛЬНЕ МОДЕЛЮВАННЯ</w:t>
            </w:r>
            <w:r>
              <w:rPr>
                <w:noProof/>
                <w:webHidden/>
              </w:rPr>
              <w:tab/>
            </w:r>
            <w:r>
              <w:rPr>
                <w:noProof/>
                <w:webHidden/>
              </w:rPr>
              <w:fldChar w:fldCharType="begin"/>
            </w:r>
            <w:r>
              <w:rPr>
                <w:noProof/>
                <w:webHidden/>
              </w:rPr>
              <w:instrText xml:space="preserve"> PAGEREF _Toc123091814 \h </w:instrText>
            </w:r>
            <w:r>
              <w:rPr>
                <w:noProof/>
                <w:webHidden/>
              </w:rPr>
            </w:r>
            <w:r>
              <w:rPr>
                <w:noProof/>
                <w:webHidden/>
              </w:rPr>
              <w:fldChar w:fldCharType="separate"/>
            </w:r>
            <w:r w:rsidR="005D48F8">
              <w:rPr>
                <w:noProof/>
                <w:webHidden/>
              </w:rPr>
              <w:t>6</w:t>
            </w:r>
            <w:r>
              <w:rPr>
                <w:noProof/>
                <w:webHidden/>
              </w:rPr>
              <w:fldChar w:fldCharType="end"/>
            </w:r>
          </w:hyperlink>
        </w:p>
        <w:p w14:paraId="6DA58936" w14:textId="7F0E2D1D" w:rsidR="00E34C6D" w:rsidRDefault="00E34C6D">
          <w:pPr>
            <w:pStyle w:val="21"/>
            <w:rPr>
              <w:rFonts w:asciiTheme="minorHAnsi" w:hAnsiTheme="minorHAnsi"/>
              <w:noProof/>
              <w:sz w:val="22"/>
              <w:lang w:val="en-US" w:eastAsia="en-US"/>
            </w:rPr>
          </w:pPr>
          <w:hyperlink w:anchor="_Toc123091815" w:history="1">
            <w:r w:rsidRPr="005276BE">
              <w:rPr>
                <w:rStyle w:val="ae"/>
                <w:rFonts w:eastAsia="Times New Roman" w:cs="Times New Roman"/>
                <w:b/>
                <w:noProof/>
                <w:lang w:eastAsia="zh-CN"/>
              </w:rPr>
              <w:t>1.1 Технічне завдання на розробку системи</w:t>
            </w:r>
            <w:r>
              <w:rPr>
                <w:noProof/>
                <w:webHidden/>
              </w:rPr>
              <w:tab/>
            </w:r>
            <w:r>
              <w:rPr>
                <w:noProof/>
                <w:webHidden/>
              </w:rPr>
              <w:fldChar w:fldCharType="begin"/>
            </w:r>
            <w:r>
              <w:rPr>
                <w:noProof/>
                <w:webHidden/>
              </w:rPr>
              <w:instrText xml:space="preserve"> PAGEREF _Toc123091815 \h </w:instrText>
            </w:r>
            <w:r>
              <w:rPr>
                <w:noProof/>
                <w:webHidden/>
              </w:rPr>
            </w:r>
            <w:r>
              <w:rPr>
                <w:noProof/>
                <w:webHidden/>
              </w:rPr>
              <w:fldChar w:fldCharType="separate"/>
            </w:r>
            <w:r w:rsidR="005D48F8">
              <w:rPr>
                <w:noProof/>
                <w:webHidden/>
              </w:rPr>
              <w:t>6</w:t>
            </w:r>
            <w:r>
              <w:rPr>
                <w:noProof/>
                <w:webHidden/>
              </w:rPr>
              <w:fldChar w:fldCharType="end"/>
            </w:r>
          </w:hyperlink>
        </w:p>
        <w:p w14:paraId="028DD4CE" w14:textId="5147654E" w:rsidR="00E34C6D" w:rsidRDefault="00E34C6D">
          <w:pPr>
            <w:pStyle w:val="21"/>
            <w:rPr>
              <w:rFonts w:asciiTheme="minorHAnsi" w:hAnsiTheme="minorHAnsi"/>
              <w:noProof/>
              <w:sz w:val="22"/>
              <w:lang w:val="en-US" w:eastAsia="en-US"/>
            </w:rPr>
          </w:pPr>
          <w:hyperlink w:anchor="_Toc123091816" w:history="1">
            <w:r w:rsidRPr="005276BE">
              <w:rPr>
                <w:rStyle w:val="ae"/>
                <w:rFonts w:eastAsia="Times New Roman" w:cs="Times New Roman"/>
                <w:b/>
                <w:noProof/>
                <w:lang w:eastAsia="zh-CN"/>
              </w:rPr>
              <w:t>1.2 Обґрунтування вибору засобів моделювання</w:t>
            </w:r>
            <w:r>
              <w:rPr>
                <w:noProof/>
                <w:webHidden/>
              </w:rPr>
              <w:tab/>
            </w:r>
            <w:r>
              <w:rPr>
                <w:noProof/>
                <w:webHidden/>
              </w:rPr>
              <w:fldChar w:fldCharType="begin"/>
            </w:r>
            <w:r>
              <w:rPr>
                <w:noProof/>
                <w:webHidden/>
              </w:rPr>
              <w:instrText xml:space="preserve"> PAGEREF _Toc123091816 \h </w:instrText>
            </w:r>
            <w:r>
              <w:rPr>
                <w:noProof/>
                <w:webHidden/>
              </w:rPr>
            </w:r>
            <w:r>
              <w:rPr>
                <w:noProof/>
                <w:webHidden/>
              </w:rPr>
              <w:fldChar w:fldCharType="separate"/>
            </w:r>
            <w:r w:rsidR="005D48F8">
              <w:rPr>
                <w:noProof/>
                <w:webHidden/>
              </w:rPr>
              <w:t>8</w:t>
            </w:r>
            <w:r>
              <w:rPr>
                <w:noProof/>
                <w:webHidden/>
              </w:rPr>
              <w:fldChar w:fldCharType="end"/>
            </w:r>
          </w:hyperlink>
        </w:p>
        <w:p w14:paraId="1629A3CD" w14:textId="785867AE" w:rsidR="00E34C6D" w:rsidRDefault="00E34C6D">
          <w:pPr>
            <w:pStyle w:val="21"/>
            <w:rPr>
              <w:rFonts w:asciiTheme="minorHAnsi" w:hAnsiTheme="minorHAnsi"/>
              <w:noProof/>
              <w:sz w:val="22"/>
              <w:lang w:val="en-US" w:eastAsia="en-US"/>
            </w:rPr>
          </w:pPr>
          <w:hyperlink w:anchor="_Toc123091817" w:history="1">
            <w:r w:rsidRPr="005276BE">
              <w:rPr>
                <w:rStyle w:val="ae"/>
                <w:rFonts w:eastAsia="Times New Roman" w:cs="Times New Roman"/>
                <w:b/>
                <w:noProof/>
                <w:lang w:eastAsia="zh-CN"/>
              </w:rPr>
              <w:t>1.3 Аналіз вимог до програмного продукту</w:t>
            </w:r>
            <w:r>
              <w:rPr>
                <w:noProof/>
                <w:webHidden/>
              </w:rPr>
              <w:tab/>
            </w:r>
            <w:r>
              <w:rPr>
                <w:noProof/>
                <w:webHidden/>
              </w:rPr>
              <w:fldChar w:fldCharType="begin"/>
            </w:r>
            <w:r>
              <w:rPr>
                <w:noProof/>
                <w:webHidden/>
              </w:rPr>
              <w:instrText xml:space="preserve"> PAGEREF _Toc123091817 \h </w:instrText>
            </w:r>
            <w:r>
              <w:rPr>
                <w:noProof/>
                <w:webHidden/>
              </w:rPr>
            </w:r>
            <w:r>
              <w:rPr>
                <w:noProof/>
                <w:webHidden/>
              </w:rPr>
              <w:fldChar w:fldCharType="separate"/>
            </w:r>
            <w:r w:rsidR="005D48F8">
              <w:rPr>
                <w:noProof/>
                <w:webHidden/>
              </w:rPr>
              <w:t>11</w:t>
            </w:r>
            <w:r>
              <w:rPr>
                <w:noProof/>
                <w:webHidden/>
              </w:rPr>
              <w:fldChar w:fldCharType="end"/>
            </w:r>
          </w:hyperlink>
        </w:p>
        <w:p w14:paraId="567DB575" w14:textId="60A58E0B" w:rsidR="00E34C6D" w:rsidRDefault="00E34C6D">
          <w:pPr>
            <w:pStyle w:val="21"/>
            <w:rPr>
              <w:rFonts w:asciiTheme="minorHAnsi" w:hAnsiTheme="minorHAnsi"/>
              <w:noProof/>
              <w:sz w:val="22"/>
              <w:lang w:val="en-US" w:eastAsia="en-US"/>
            </w:rPr>
          </w:pPr>
          <w:hyperlink w:anchor="_Toc123091818" w:history="1">
            <w:r w:rsidRPr="005276BE">
              <w:rPr>
                <w:rStyle w:val="ae"/>
                <w:b/>
                <w:noProof/>
              </w:rPr>
              <w:t>Висновки до розділу 1</w:t>
            </w:r>
            <w:r>
              <w:rPr>
                <w:noProof/>
                <w:webHidden/>
              </w:rPr>
              <w:tab/>
            </w:r>
            <w:r>
              <w:rPr>
                <w:noProof/>
                <w:webHidden/>
              </w:rPr>
              <w:fldChar w:fldCharType="begin"/>
            </w:r>
            <w:r>
              <w:rPr>
                <w:noProof/>
                <w:webHidden/>
              </w:rPr>
              <w:instrText xml:space="preserve"> PAGEREF _Toc123091818 \h </w:instrText>
            </w:r>
            <w:r>
              <w:rPr>
                <w:noProof/>
                <w:webHidden/>
              </w:rPr>
            </w:r>
            <w:r>
              <w:rPr>
                <w:noProof/>
                <w:webHidden/>
              </w:rPr>
              <w:fldChar w:fldCharType="separate"/>
            </w:r>
            <w:r w:rsidR="005D48F8">
              <w:rPr>
                <w:noProof/>
                <w:webHidden/>
              </w:rPr>
              <w:t>17</w:t>
            </w:r>
            <w:r>
              <w:rPr>
                <w:noProof/>
                <w:webHidden/>
              </w:rPr>
              <w:fldChar w:fldCharType="end"/>
            </w:r>
          </w:hyperlink>
        </w:p>
        <w:p w14:paraId="2FA72D03" w14:textId="24F7FA96" w:rsidR="00E34C6D" w:rsidRDefault="00E34C6D">
          <w:pPr>
            <w:pStyle w:val="11"/>
            <w:tabs>
              <w:tab w:val="right" w:leader="dot" w:pos="9629"/>
            </w:tabs>
            <w:rPr>
              <w:rFonts w:asciiTheme="minorHAnsi" w:hAnsiTheme="minorHAnsi"/>
              <w:noProof/>
              <w:sz w:val="22"/>
              <w:lang w:val="en-US" w:eastAsia="en-US"/>
            </w:rPr>
          </w:pPr>
          <w:hyperlink w:anchor="_Toc123091819" w:history="1">
            <w:r w:rsidRPr="005276BE">
              <w:rPr>
                <w:rStyle w:val="ae"/>
                <w:rFonts w:eastAsia="Times New Roman"/>
                <w:b/>
                <w:noProof/>
              </w:rPr>
              <w:t>2. РОЗРОБКА МОДЕЛІ ПРОГРАМНОГО КОМПЛЕКСУ НА ЛОГІЧНОМУ РІВНІ</w:t>
            </w:r>
            <w:r>
              <w:rPr>
                <w:noProof/>
                <w:webHidden/>
              </w:rPr>
              <w:tab/>
            </w:r>
            <w:r>
              <w:rPr>
                <w:noProof/>
                <w:webHidden/>
              </w:rPr>
              <w:fldChar w:fldCharType="begin"/>
            </w:r>
            <w:r>
              <w:rPr>
                <w:noProof/>
                <w:webHidden/>
              </w:rPr>
              <w:instrText xml:space="preserve"> PAGEREF _Toc123091819 \h </w:instrText>
            </w:r>
            <w:r>
              <w:rPr>
                <w:noProof/>
                <w:webHidden/>
              </w:rPr>
            </w:r>
            <w:r>
              <w:rPr>
                <w:noProof/>
                <w:webHidden/>
              </w:rPr>
              <w:fldChar w:fldCharType="separate"/>
            </w:r>
            <w:r w:rsidR="005D48F8">
              <w:rPr>
                <w:noProof/>
                <w:webHidden/>
              </w:rPr>
              <w:t>18</w:t>
            </w:r>
            <w:r>
              <w:rPr>
                <w:noProof/>
                <w:webHidden/>
              </w:rPr>
              <w:fldChar w:fldCharType="end"/>
            </w:r>
          </w:hyperlink>
        </w:p>
        <w:p w14:paraId="3B7687F5" w14:textId="54A9A830" w:rsidR="00E34C6D" w:rsidRDefault="00E34C6D">
          <w:pPr>
            <w:pStyle w:val="21"/>
            <w:rPr>
              <w:rFonts w:asciiTheme="minorHAnsi" w:hAnsiTheme="minorHAnsi"/>
              <w:noProof/>
              <w:sz w:val="22"/>
              <w:lang w:val="en-US" w:eastAsia="en-US"/>
            </w:rPr>
          </w:pPr>
          <w:hyperlink w:anchor="_Toc123091820" w:history="1">
            <w:r w:rsidRPr="005276BE">
              <w:rPr>
                <w:rStyle w:val="ae"/>
                <w:rFonts w:eastAsia="Times New Roman"/>
                <w:b/>
                <w:noProof/>
                <w:lang w:eastAsia="zh-CN"/>
              </w:rPr>
              <w:t>2.1 Алгоритм роботи та стани програмної системи</w:t>
            </w:r>
            <w:r>
              <w:rPr>
                <w:noProof/>
                <w:webHidden/>
              </w:rPr>
              <w:tab/>
            </w:r>
            <w:r>
              <w:rPr>
                <w:noProof/>
                <w:webHidden/>
              </w:rPr>
              <w:fldChar w:fldCharType="begin"/>
            </w:r>
            <w:r>
              <w:rPr>
                <w:noProof/>
                <w:webHidden/>
              </w:rPr>
              <w:instrText xml:space="preserve"> PAGEREF _Toc123091820 \h </w:instrText>
            </w:r>
            <w:r>
              <w:rPr>
                <w:noProof/>
                <w:webHidden/>
              </w:rPr>
            </w:r>
            <w:r>
              <w:rPr>
                <w:noProof/>
                <w:webHidden/>
              </w:rPr>
              <w:fldChar w:fldCharType="separate"/>
            </w:r>
            <w:r w:rsidR="005D48F8">
              <w:rPr>
                <w:noProof/>
                <w:webHidden/>
              </w:rPr>
              <w:t>18</w:t>
            </w:r>
            <w:r>
              <w:rPr>
                <w:noProof/>
                <w:webHidden/>
              </w:rPr>
              <w:fldChar w:fldCharType="end"/>
            </w:r>
          </w:hyperlink>
        </w:p>
        <w:p w14:paraId="4D4AA0DD" w14:textId="01043104" w:rsidR="00E34C6D" w:rsidRDefault="00E34C6D">
          <w:pPr>
            <w:pStyle w:val="21"/>
            <w:rPr>
              <w:rFonts w:asciiTheme="minorHAnsi" w:hAnsiTheme="minorHAnsi"/>
              <w:noProof/>
              <w:sz w:val="22"/>
              <w:lang w:val="en-US" w:eastAsia="en-US"/>
            </w:rPr>
          </w:pPr>
          <w:hyperlink w:anchor="_Toc123091821" w:history="1">
            <w:r w:rsidRPr="005276BE">
              <w:rPr>
                <w:rStyle w:val="ae"/>
                <w:rFonts w:eastAsia="Times New Roman"/>
                <w:b/>
                <w:noProof/>
                <w:lang w:eastAsia="zh-CN"/>
              </w:rPr>
              <w:t xml:space="preserve">2.2 </w:t>
            </w:r>
            <w:r w:rsidRPr="005276BE">
              <w:rPr>
                <w:rStyle w:val="ae"/>
                <w:b/>
                <w:iCs/>
                <w:noProof/>
              </w:rPr>
              <w:t>Об’єктно-орієнтована модель системи</w:t>
            </w:r>
            <w:r>
              <w:rPr>
                <w:noProof/>
                <w:webHidden/>
              </w:rPr>
              <w:tab/>
            </w:r>
            <w:r>
              <w:rPr>
                <w:noProof/>
                <w:webHidden/>
              </w:rPr>
              <w:fldChar w:fldCharType="begin"/>
            </w:r>
            <w:r>
              <w:rPr>
                <w:noProof/>
                <w:webHidden/>
              </w:rPr>
              <w:instrText xml:space="preserve"> PAGEREF _Toc123091821 \h </w:instrText>
            </w:r>
            <w:r>
              <w:rPr>
                <w:noProof/>
                <w:webHidden/>
              </w:rPr>
            </w:r>
            <w:r>
              <w:rPr>
                <w:noProof/>
                <w:webHidden/>
              </w:rPr>
              <w:fldChar w:fldCharType="separate"/>
            </w:r>
            <w:r w:rsidR="005D48F8">
              <w:rPr>
                <w:noProof/>
                <w:webHidden/>
              </w:rPr>
              <w:t>27</w:t>
            </w:r>
            <w:r>
              <w:rPr>
                <w:noProof/>
                <w:webHidden/>
              </w:rPr>
              <w:fldChar w:fldCharType="end"/>
            </w:r>
          </w:hyperlink>
        </w:p>
        <w:p w14:paraId="430A167A" w14:textId="5B29581E" w:rsidR="00E34C6D" w:rsidRDefault="00E34C6D">
          <w:pPr>
            <w:pStyle w:val="21"/>
            <w:rPr>
              <w:rFonts w:asciiTheme="minorHAnsi" w:hAnsiTheme="minorHAnsi"/>
              <w:noProof/>
              <w:sz w:val="22"/>
              <w:lang w:val="en-US" w:eastAsia="en-US"/>
            </w:rPr>
          </w:pPr>
          <w:hyperlink w:anchor="_Toc123091822" w:history="1">
            <w:r w:rsidRPr="005276BE">
              <w:rPr>
                <w:rStyle w:val="ae"/>
                <w:rFonts w:eastAsia="Times New Roman"/>
                <w:b/>
                <w:noProof/>
                <w:lang w:eastAsia="zh-CN"/>
              </w:rPr>
              <w:t>Висновки до розділу 2</w:t>
            </w:r>
            <w:r>
              <w:rPr>
                <w:noProof/>
                <w:webHidden/>
              </w:rPr>
              <w:tab/>
            </w:r>
            <w:r>
              <w:rPr>
                <w:noProof/>
                <w:webHidden/>
              </w:rPr>
              <w:fldChar w:fldCharType="begin"/>
            </w:r>
            <w:r>
              <w:rPr>
                <w:noProof/>
                <w:webHidden/>
              </w:rPr>
              <w:instrText xml:space="preserve"> PAGEREF _Toc123091822 \h </w:instrText>
            </w:r>
            <w:r>
              <w:rPr>
                <w:noProof/>
                <w:webHidden/>
              </w:rPr>
            </w:r>
            <w:r>
              <w:rPr>
                <w:noProof/>
                <w:webHidden/>
              </w:rPr>
              <w:fldChar w:fldCharType="separate"/>
            </w:r>
            <w:r w:rsidR="005D48F8">
              <w:rPr>
                <w:noProof/>
                <w:webHidden/>
              </w:rPr>
              <w:t>29</w:t>
            </w:r>
            <w:r>
              <w:rPr>
                <w:noProof/>
                <w:webHidden/>
              </w:rPr>
              <w:fldChar w:fldCharType="end"/>
            </w:r>
          </w:hyperlink>
        </w:p>
        <w:p w14:paraId="750D1824" w14:textId="4576FE7C" w:rsidR="00E34C6D" w:rsidRDefault="00E34C6D">
          <w:pPr>
            <w:pStyle w:val="11"/>
            <w:tabs>
              <w:tab w:val="right" w:leader="dot" w:pos="9629"/>
            </w:tabs>
            <w:rPr>
              <w:rFonts w:asciiTheme="minorHAnsi" w:hAnsiTheme="minorHAnsi"/>
              <w:noProof/>
              <w:sz w:val="22"/>
              <w:lang w:val="en-US" w:eastAsia="en-US"/>
            </w:rPr>
          </w:pPr>
          <w:hyperlink w:anchor="_Toc123091823" w:history="1">
            <w:r w:rsidRPr="005276BE">
              <w:rPr>
                <w:rStyle w:val="ae"/>
                <w:rFonts w:eastAsia="Times New Roman"/>
                <w:b/>
                <w:noProof/>
              </w:rPr>
              <w:t xml:space="preserve">РОЗДІЛ 3. </w:t>
            </w:r>
            <w:r w:rsidRPr="005276BE">
              <w:rPr>
                <w:rStyle w:val="ae"/>
                <w:b/>
                <w:noProof/>
              </w:rPr>
              <w:t>ФІЗИЧНА МОДЕЛЬ ТА ПРОТОТИП ПРОГРАМНОГО КОМПЛЕКСУ</w:t>
            </w:r>
            <w:r>
              <w:rPr>
                <w:noProof/>
                <w:webHidden/>
              </w:rPr>
              <w:tab/>
            </w:r>
            <w:r>
              <w:rPr>
                <w:noProof/>
                <w:webHidden/>
              </w:rPr>
              <w:fldChar w:fldCharType="begin"/>
            </w:r>
            <w:r>
              <w:rPr>
                <w:noProof/>
                <w:webHidden/>
              </w:rPr>
              <w:instrText xml:space="preserve"> PAGEREF _Toc123091823 \h </w:instrText>
            </w:r>
            <w:r>
              <w:rPr>
                <w:noProof/>
                <w:webHidden/>
              </w:rPr>
            </w:r>
            <w:r>
              <w:rPr>
                <w:noProof/>
                <w:webHidden/>
              </w:rPr>
              <w:fldChar w:fldCharType="separate"/>
            </w:r>
            <w:r w:rsidR="005D48F8">
              <w:rPr>
                <w:noProof/>
                <w:webHidden/>
              </w:rPr>
              <w:t>30</w:t>
            </w:r>
            <w:r>
              <w:rPr>
                <w:noProof/>
                <w:webHidden/>
              </w:rPr>
              <w:fldChar w:fldCharType="end"/>
            </w:r>
          </w:hyperlink>
        </w:p>
        <w:p w14:paraId="12640468" w14:textId="06FAED77" w:rsidR="00E34C6D" w:rsidRDefault="00E34C6D">
          <w:pPr>
            <w:pStyle w:val="21"/>
            <w:rPr>
              <w:rFonts w:asciiTheme="minorHAnsi" w:hAnsiTheme="minorHAnsi"/>
              <w:noProof/>
              <w:sz w:val="22"/>
              <w:lang w:val="en-US" w:eastAsia="en-US"/>
            </w:rPr>
          </w:pPr>
          <w:hyperlink w:anchor="_Toc123091824" w:history="1">
            <w:r w:rsidRPr="005276BE">
              <w:rPr>
                <w:rStyle w:val="ae"/>
                <w:rFonts w:eastAsia="Times New Roman"/>
                <w:b/>
                <w:noProof/>
                <w:lang w:eastAsia="zh-CN"/>
              </w:rPr>
              <w:t xml:space="preserve">3.1 </w:t>
            </w:r>
            <w:r w:rsidRPr="005276BE">
              <w:rPr>
                <w:rStyle w:val="ae"/>
                <w:b/>
                <w:iCs/>
                <w:noProof/>
              </w:rPr>
              <w:t>Взаємодія компонентів системи</w:t>
            </w:r>
            <w:r>
              <w:rPr>
                <w:noProof/>
                <w:webHidden/>
              </w:rPr>
              <w:tab/>
            </w:r>
            <w:r>
              <w:rPr>
                <w:noProof/>
                <w:webHidden/>
              </w:rPr>
              <w:fldChar w:fldCharType="begin"/>
            </w:r>
            <w:r>
              <w:rPr>
                <w:noProof/>
                <w:webHidden/>
              </w:rPr>
              <w:instrText xml:space="preserve"> PAGEREF _Toc123091824 \h </w:instrText>
            </w:r>
            <w:r>
              <w:rPr>
                <w:noProof/>
                <w:webHidden/>
              </w:rPr>
            </w:r>
            <w:r>
              <w:rPr>
                <w:noProof/>
                <w:webHidden/>
              </w:rPr>
              <w:fldChar w:fldCharType="separate"/>
            </w:r>
            <w:r w:rsidR="005D48F8">
              <w:rPr>
                <w:noProof/>
                <w:webHidden/>
              </w:rPr>
              <w:t>30</w:t>
            </w:r>
            <w:r>
              <w:rPr>
                <w:noProof/>
                <w:webHidden/>
              </w:rPr>
              <w:fldChar w:fldCharType="end"/>
            </w:r>
          </w:hyperlink>
        </w:p>
        <w:p w14:paraId="2209CFD7" w14:textId="0F12DB69" w:rsidR="00E34C6D" w:rsidRDefault="00E34C6D">
          <w:pPr>
            <w:pStyle w:val="21"/>
            <w:rPr>
              <w:rFonts w:asciiTheme="minorHAnsi" w:hAnsiTheme="minorHAnsi"/>
              <w:noProof/>
              <w:sz w:val="22"/>
              <w:lang w:val="en-US" w:eastAsia="en-US"/>
            </w:rPr>
          </w:pPr>
          <w:hyperlink w:anchor="_Toc123091825" w:history="1">
            <w:r w:rsidRPr="005276BE">
              <w:rPr>
                <w:rStyle w:val="ae"/>
                <w:rFonts w:eastAsia="Times New Roman"/>
                <w:b/>
                <w:noProof/>
                <w:lang w:eastAsia="zh-CN"/>
              </w:rPr>
              <w:t xml:space="preserve">3.2 </w:t>
            </w:r>
            <w:r w:rsidRPr="005276BE">
              <w:rPr>
                <w:rStyle w:val="ae"/>
                <w:b/>
                <w:iCs/>
                <w:noProof/>
              </w:rPr>
              <w:t>Генерування програмного коду для прототипу програмного комплексу</w:t>
            </w:r>
            <w:r>
              <w:rPr>
                <w:noProof/>
                <w:webHidden/>
              </w:rPr>
              <w:tab/>
            </w:r>
            <w:r>
              <w:rPr>
                <w:noProof/>
                <w:webHidden/>
              </w:rPr>
              <w:fldChar w:fldCharType="begin"/>
            </w:r>
            <w:r>
              <w:rPr>
                <w:noProof/>
                <w:webHidden/>
              </w:rPr>
              <w:instrText xml:space="preserve"> PAGEREF _Toc123091825 \h </w:instrText>
            </w:r>
            <w:r>
              <w:rPr>
                <w:noProof/>
                <w:webHidden/>
              </w:rPr>
            </w:r>
            <w:r>
              <w:rPr>
                <w:noProof/>
                <w:webHidden/>
              </w:rPr>
              <w:fldChar w:fldCharType="separate"/>
            </w:r>
            <w:r w:rsidR="005D48F8">
              <w:rPr>
                <w:noProof/>
                <w:webHidden/>
              </w:rPr>
              <w:t>34</w:t>
            </w:r>
            <w:r>
              <w:rPr>
                <w:noProof/>
                <w:webHidden/>
              </w:rPr>
              <w:fldChar w:fldCharType="end"/>
            </w:r>
          </w:hyperlink>
        </w:p>
        <w:p w14:paraId="6D773E93" w14:textId="5389CA45" w:rsidR="00E34C6D" w:rsidRDefault="00E34C6D">
          <w:pPr>
            <w:pStyle w:val="21"/>
            <w:rPr>
              <w:rFonts w:asciiTheme="minorHAnsi" w:hAnsiTheme="minorHAnsi"/>
              <w:noProof/>
              <w:sz w:val="22"/>
              <w:lang w:val="en-US" w:eastAsia="en-US"/>
            </w:rPr>
          </w:pPr>
          <w:hyperlink w:anchor="_Toc123091826" w:history="1">
            <w:r w:rsidRPr="005276BE">
              <w:rPr>
                <w:rStyle w:val="ae"/>
                <w:b/>
                <w:noProof/>
              </w:rPr>
              <w:t>Висновки до розділу 3</w:t>
            </w:r>
            <w:r>
              <w:rPr>
                <w:noProof/>
                <w:webHidden/>
              </w:rPr>
              <w:tab/>
            </w:r>
            <w:r>
              <w:rPr>
                <w:noProof/>
                <w:webHidden/>
              </w:rPr>
              <w:fldChar w:fldCharType="begin"/>
            </w:r>
            <w:r>
              <w:rPr>
                <w:noProof/>
                <w:webHidden/>
              </w:rPr>
              <w:instrText xml:space="preserve"> PAGEREF _Toc123091826 \h </w:instrText>
            </w:r>
            <w:r>
              <w:rPr>
                <w:noProof/>
                <w:webHidden/>
              </w:rPr>
            </w:r>
            <w:r>
              <w:rPr>
                <w:noProof/>
                <w:webHidden/>
              </w:rPr>
              <w:fldChar w:fldCharType="separate"/>
            </w:r>
            <w:r w:rsidR="005D48F8">
              <w:rPr>
                <w:noProof/>
                <w:webHidden/>
              </w:rPr>
              <w:t>36</w:t>
            </w:r>
            <w:r>
              <w:rPr>
                <w:noProof/>
                <w:webHidden/>
              </w:rPr>
              <w:fldChar w:fldCharType="end"/>
            </w:r>
          </w:hyperlink>
        </w:p>
        <w:p w14:paraId="12A87495" w14:textId="6B2D3E87" w:rsidR="00E34C6D" w:rsidRDefault="00E34C6D">
          <w:pPr>
            <w:pStyle w:val="11"/>
            <w:tabs>
              <w:tab w:val="right" w:leader="dot" w:pos="9629"/>
            </w:tabs>
            <w:rPr>
              <w:rFonts w:asciiTheme="minorHAnsi" w:hAnsiTheme="minorHAnsi"/>
              <w:noProof/>
              <w:sz w:val="22"/>
              <w:lang w:val="en-US" w:eastAsia="en-US"/>
            </w:rPr>
          </w:pPr>
          <w:hyperlink w:anchor="_Toc123091827" w:history="1">
            <w:r w:rsidRPr="005276BE">
              <w:rPr>
                <w:rStyle w:val="ae"/>
                <w:b/>
                <w:noProof/>
              </w:rPr>
              <w:t>ВИСНОВКИ</w:t>
            </w:r>
            <w:r>
              <w:rPr>
                <w:noProof/>
                <w:webHidden/>
              </w:rPr>
              <w:tab/>
            </w:r>
            <w:r>
              <w:rPr>
                <w:noProof/>
                <w:webHidden/>
              </w:rPr>
              <w:fldChar w:fldCharType="begin"/>
            </w:r>
            <w:r>
              <w:rPr>
                <w:noProof/>
                <w:webHidden/>
              </w:rPr>
              <w:instrText xml:space="preserve"> PAGEREF _Toc123091827 \h </w:instrText>
            </w:r>
            <w:r>
              <w:rPr>
                <w:noProof/>
                <w:webHidden/>
              </w:rPr>
            </w:r>
            <w:r>
              <w:rPr>
                <w:noProof/>
                <w:webHidden/>
              </w:rPr>
              <w:fldChar w:fldCharType="separate"/>
            </w:r>
            <w:r w:rsidR="005D48F8">
              <w:rPr>
                <w:noProof/>
                <w:webHidden/>
              </w:rPr>
              <w:t>37</w:t>
            </w:r>
            <w:r>
              <w:rPr>
                <w:noProof/>
                <w:webHidden/>
              </w:rPr>
              <w:fldChar w:fldCharType="end"/>
            </w:r>
          </w:hyperlink>
        </w:p>
        <w:p w14:paraId="638D3040" w14:textId="3319CC5D" w:rsidR="00E34C6D" w:rsidRDefault="00E34C6D">
          <w:pPr>
            <w:pStyle w:val="11"/>
            <w:tabs>
              <w:tab w:val="right" w:leader="dot" w:pos="9629"/>
            </w:tabs>
            <w:rPr>
              <w:rFonts w:asciiTheme="minorHAnsi" w:hAnsiTheme="minorHAnsi"/>
              <w:noProof/>
              <w:sz w:val="22"/>
              <w:lang w:val="en-US" w:eastAsia="en-US"/>
            </w:rPr>
          </w:pPr>
          <w:hyperlink w:anchor="_Toc123091828" w:history="1">
            <w:r w:rsidRPr="005276BE">
              <w:rPr>
                <w:rStyle w:val="ae"/>
                <w:b/>
                <w:noProof/>
              </w:rPr>
              <w:t>ЛІТЕРАТУРА</w:t>
            </w:r>
            <w:r>
              <w:rPr>
                <w:noProof/>
                <w:webHidden/>
              </w:rPr>
              <w:tab/>
            </w:r>
            <w:r>
              <w:rPr>
                <w:noProof/>
                <w:webHidden/>
              </w:rPr>
              <w:fldChar w:fldCharType="begin"/>
            </w:r>
            <w:r>
              <w:rPr>
                <w:noProof/>
                <w:webHidden/>
              </w:rPr>
              <w:instrText xml:space="preserve"> PAGEREF _Toc123091828 \h </w:instrText>
            </w:r>
            <w:r>
              <w:rPr>
                <w:noProof/>
                <w:webHidden/>
              </w:rPr>
            </w:r>
            <w:r>
              <w:rPr>
                <w:noProof/>
                <w:webHidden/>
              </w:rPr>
              <w:fldChar w:fldCharType="separate"/>
            </w:r>
            <w:r w:rsidR="005D48F8">
              <w:rPr>
                <w:noProof/>
                <w:webHidden/>
              </w:rPr>
              <w:t>38</w:t>
            </w:r>
            <w:r>
              <w:rPr>
                <w:noProof/>
                <w:webHidden/>
              </w:rPr>
              <w:fldChar w:fldCharType="end"/>
            </w:r>
          </w:hyperlink>
        </w:p>
        <w:p w14:paraId="3A80E2F6" w14:textId="4A6835C2" w:rsidR="00E34C6D" w:rsidRDefault="00E34C6D">
          <w:pPr>
            <w:pStyle w:val="11"/>
            <w:tabs>
              <w:tab w:val="right" w:leader="dot" w:pos="9629"/>
            </w:tabs>
            <w:rPr>
              <w:rFonts w:asciiTheme="minorHAnsi" w:hAnsiTheme="minorHAnsi"/>
              <w:noProof/>
              <w:sz w:val="22"/>
              <w:lang w:val="en-US" w:eastAsia="en-US"/>
            </w:rPr>
          </w:pPr>
          <w:hyperlink w:anchor="_Toc123091829" w:history="1">
            <w:r w:rsidRPr="005276BE">
              <w:rPr>
                <w:rStyle w:val="ae"/>
                <w:b/>
                <w:noProof/>
              </w:rPr>
              <w:t>ДОДАТКИ</w:t>
            </w:r>
            <w:r>
              <w:rPr>
                <w:noProof/>
                <w:webHidden/>
              </w:rPr>
              <w:tab/>
            </w:r>
            <w:r>
              <w:rPr>
                <w:noProof/>
                <w:webHidden/>
              </w:rPr>
              <w:fldChar w:fldCharType="begin"/>
            </w:r>
            <w:r>
              <w:rPr>
                <w:noProof/>
                <w:webHidden/>
              </w:rPr>
              <w:instrText xml:space="preserve"> PAGEREF _Toc123091829 \h </w:instrText>
            </w:r>
            <w:r>
              <w:rPr>
                <w:noProof/>
                <w:webHidden/>
              </w:rPr>
            </w:r>
            <w:r>
              <w:rPr>
                <w:noProof/>
                <w:webHidden/>
              </w:rPr>
              <w:fldChar w:fldCharType="separate"/>
            </w:r>
            <w:r w:rsidR="005D48F8">
              <w:rPr>
                <w:noProof/>
                <w:webHidden/>
              </w:rPr>
              <w:t>40</w:t>
            </w:r>
            <w:r>
              <w:rPr>
                <w:noProof/>
                <w:webHidden/>
              </w:rPr>
              <w:fldChar w:fldCharType="end"/>
            </w:r>
          </w:hyperlink>
        </w:p>
        <w:p w14:paraId="36D368CA" w14:textId="5FF7C25B" w:rsidR="00413EBC" w:rsidRPr="00413EBC" w:rsidRDefault="00F84EE6" w:rsidP="00413EBC">
          <w:pPr>
            <w:pStyle w:val="11"/>
            <w:tabs>
              <w:tab w:val="right" w:leader="dot" w:pos="9629"/>
            </w:tabs>
          </w:pPr>
          <w:r w:rsidRPr="00F95150">
            <w:rPr>
              <w:b/>
              <w:bCs/>
            </w:rPr>
            <w:fldChar w:fldCharType="end"/>
          </w:r>
        </w:p>
      </w:sdtContent>
    </w:sdt>
    <w:p w14:paraId="34E43F8F" w14:textId="5A3177F2" w:rsidR="000C703E" w:rsidRPr="000615A5" w:rsidRDefault="000C703E" w:rsidP="001774E4">
      <w:r w:rsidRPr="000615A5">
        <w:rPr>
          <w:rFonts w:eastAsia="Times New Roman"/>
        </w:rPr>
        <w:br w:type="page"/>
      </w:r>
    </w:p>
    <w:p w14:paraId="33671369" w14:textId="77777777" w:rsidR="001B0EF6" w:rsidRPr="000615A5" w:rsidRDefault="00B72B1B" w:rsidP="00437C3D">
      <w:pPr>
        <w:pStyle w:val="1"/>
        <w:rPr>
          <w:rFonts w:eastAsia="Times New Roman"/>
          <w:b/>
          <w:color w:val="auto"/>
        </w:rPr>
      </w:pPr>
      <w:bookmarkStart w:id="1" w:name="_Toc485861459"/>
      <w:bookmarkStart w:id="2" w:name="_Toc40784932"/>
      <w:bookmarkStart w:id="3" w:name="_Toc123091813"/>
      <w:r w:rsidRPr="000615A5">
        <w:rPr>
          <w:rFonts w:eastAsia="Times New Roman"/>
          <w:b/>
          <w:color w:val="auto"/>
        </w:rPr>
        <w:lastRenderedPageBreak/>
        <w:t>ВСТУП</w:t>
      </w:r>
      <w:bookmarkEnd w:id="1"/>
      <w:bookmarkEnd w:id="2"/>
      <w:bookmarkEnd w:id="3"/>
    </w:p>
    <w:p w14:paraId="4610F4E5" w14:textId="77777777" w:rsidR="00F82E80" w:rsidRDefault="00F82E80" w:rsidP="00F82E80">
      <w:pPr>
        <w:spacing w:after="0" w:line="360" w:lineRule="auto"/>
        <w:ind w:firstLine="709"/>
      </w:pPr>
      <w:r>
        <w:t xml:space="preserve">У даній курсовій роботі наведено основні нотації уніфікованої мови моделювання, або, скорочено, мови UML, яка призначена для опису, візуалізації і документування </w:t>
      </w:r>
      <w:proofErr w:type="spellStart"/>
      <w:r>
        <w:t>об’єкноорієнтованих</w:t>
      </w:r>
      <w:proofErr w:type="spellEnd"/>
      <w:r>
        <w:t xml:space="preserve"> систем та бізнес-процесів з орієнтацією на їх подальшу реалізацію у вигляді програмного забезпечення.</w:t>
      </w:r>
    </w:p>
    <w:p w14:paraId="138FD3D4" w14:textId="77777777" w:rsidR="00F82E80" w:rsidRDefault="00F82E80" w:rsidP="00F82E80">
      <w:pPr>
        <w:spacing w:after="0" w:line="360" w:lineRule="auto"/>
        <w:ind w:firstLine="709"/>
      </w:pPr>
      <w:r>
        <w:t xml:space="preserve">  Метою курсової роботи є дослідження особливостей моделювання та аналізу програмних комплексів за темою курсової роботи «Розробка комп’ютерної гри у жанрі метроїдванія “</w:t>
      </w:r>
      <w:proofErr w:type="spellStart"/>
      <w:r>
        <w:t>Dark</w:t>
      </w:r>
      <w:proofErr w:type="spellEnd"/>
      <w:r>
        <w:t xml:space="preserve"> </w:t>
      </w:r>
      <w:proofErr w:type="spellStart"/>
      <w:r>
        <w:t>Watcher</w:t>
      </w:r>
      <w:proofErr w:type="spellEnd"/>
      <w:r>
        <w:t>”» напрямком з використанням програмних засобів, що підтримують процеси створення і супроводу інформаційної системи, включаючи аналіз і формулювання вимог, проектування прикладного ПЗ (додатків) і баз даних, генерацію коду, документування, конфігураційне керування, а також інші процеси.</w:t>
      </w:r>
    </w:p>
    <w:p w14:paraId="0FBE2F4E" w14:textId="77777777" w:rsidR="00F82E80" w:rsidRDefault="00F82E80" w:rsidP="00F82E80">
      <w:pPr>
        <w:spacing w:after="0" w:line="360" w:lineRule="auto"/>
        <w:ind w:firstLine="709"/>
      </w:pPr>
      <w:r>
        <w:t xml:space="preserve">  Завданням на курсову роботу є:</w:t>
      </w:r>
    </w:p>
    <w:p w14:paraId="0E297B29" w14:textId="77777777" w:rsidR="00F82E80" w:rsidRDefault="00F82E80" w:rsidP="00F82E80">
      <w:pPr>
        <w:spacing w:after="0" w:line="360" w:lineRule="auto"/>
        <w:ind w:firstLine="709"/>
      </w:pPr>
      <w:r>
        <w:t>-  аналіз теоретичних засад моделювання програмного забезпечення;</w:t>
      </w:r>
    </w:p>
    <w:p w14:paraId="686693BB" w14:textId="77777777" w:rsidR="00F82E80" w:rsidRDefault="00F82E80" w:rsidP="00F82E80">
      <w:pPr>
        <w:spacing w:after="0" w:line="360" w:lineRule="auto"/>
        <w:ind w:firstLine="709"/>
      </w:pPr>
      <w:r>
        <w:t>-  аналіз та опис вимог користування;</w:t>
      </w:r>
    </w:p>
    <w:p w14:paraId="423E63D8" w14:textId="77777777" w:rsidR="00F82E80" w:rsidRDefault="00F82E80" w:rsidP="00F82E80">
      <w:pPr>
        <w:spacing w:after="0" w:line="360" w:lineRule="auto"/>
        <w:ind w:firstLine="709"/>
      </w:pPr>
      <w:r>
        <w:t>-  методи модулювання функцій та поведінки системи;</w:t>
      </w:r>
    </w:p>
    <w:p w14:paraId="6E89396C" w14:textId="77777777" w:rsidR="00F82E80" w:rsidRDefault="00F82E80" w:rsidP="00F82E80">
      <w:pPr>
        <w:spacing w:after="0" w:line="360" w:lineRule="auto"/>
        <w:ind w:firstLine="709"/>
      </w:pPr>
      <w:r>
        <w:t>-  проектування об’єктної структури системи;</w:t>
      </w:r>
    </w:p>
    <w:p w14:paraId="216CC9EA" w14:textId="77777777" w:rsidR="00F82E80" w:rsidRDefault="00F82E80" w:rsidP="00F82E80">
      <w:pPr>
        <w:spacing w:after="0" w:line="360" w:lineRule="auto"/>
        <w:ind w:firstLine="709"/>
      </w:pPr>
      <w:r>
        <w:t>-  фізичне моделювання програмних комплексів;</w:t>
      </w:r>
    </w:p>
    <w:p w14:paraId="658ADC37" w14:textId="77777777" w:rsidR="00F82E80" w:rsidRDefault="00F82E80" w:rsidP="00F82E80">
      <w:pPr>
        <w:spacing w:after="0" w:line="360" w:lineRule="auto"/>
        <w:ind w:firstLine="709"/>
      </w:pPr>
      <w:r>
        <w:t xml:space="preserve">-  </w:t>
      </w:r>
      <w:proofErr w:type="spellStart"/>
      <w:r>
        <w:t>кодогенерація</w:t>
      </w:r>
      <w:proofErr w:type="spellEnd"/>
      <w:r>
        <w:t xml:space="preserve"> із моделей;</w:t>
      </w:r>
    </w:p>
    <w:p w14:paraId="1B2F0B64" w14:textId="77777777" w:rsidR="00F82E80" w:rsidRDefault="00F82E80" w:rsidP="00F82E80">
      <w:pPr>
        <w:spacing w:after="0" w:line="360" w:lineRule="auto"/>
        <w:ind w:firstLine="709"/>
      </w:pPr>
      <w:r>
        <w:t xml:space="preserve">  Об’єктом дослідження є методи та засоби проектування програмного забезпечення та уніфікація процесу проектування.</w:t>
      </w:r>
    </w:p>
    <w:p w14:paraId="3D32F4FB" w14:textId="76D4B3E5" w:rsidR="00692024" w:rsidRPr="000615A5" w:rsidRDefault="00F82E80" w:rsidP="00F82E80">
      <w:pPr>
        <w:spacing w:after="0" w:line="360" w:lineRule="auto"/>
        <w:ind w:firstLine="709"/>
      </w:pPr>
      <w:r>
        <w:t xml:space="preserve">  Предметом дослідження виступають можливості застосування CASE-засобів з метою автоматизації виконання всіх етапів концептуального, логічного та фізичного проектування архітектури програмних додатків.</w:t>
      </w:r>
    </w:p>
    <w:p w14:paraId="66ED1BEB" w14:textId="77777777" w:rsidR="00B72B1B" w:rsidRPr="000615A5" w:rsidRDefault="00692024" w:rsidP="002E6BE9">
      <w:pPr>
        <w:spacing w:after="160" w:line="259" w:lineRule="auto"/>
        <w:rPr>
          <w:rFonts w:cs="Times New Roman"/>
        </w:rPr>
      </w:pPr>
      <w:r w:rsidRPr="000615A5">
        <w:rPr>
          <w:rFonts w:cs="Times New Roman"/>
        </w:rPr>
        <w:br w:type="page"/>
      </w:r>
    </w:p>
    <w:p w14:paraId="3155054D" w14:textId="748F1415" w:rsidR="00B72B1B" w:rsidRPr="000615A5" w:rsidRDefault="00B72B1B" w:rsidP="00D30709">
      <w:pPr>
        <w:pStyle w:val="1"/>
        <w:spacing w:line="360" w:lineRule="auto"/>
        <w:ind w:firstLine="708"/>
        <w:rPr>
          <w:rFonts w:eastAsia="Times New Roman"/>
          <w:b/>
          <w:color w:val="auto"/>
        </w:rPr>
      </w:pPr>
      <w:bookmarkStart w:id="4" w:name="_Toc485861460"/>
      <w:bookmarkStart w:id="5" w:name="_Toc40784933"/>
      <w:bookmarkStart w:id="6" w:name="_Toc123091814"/>
      <w:r w:rsidRPr="000615A5">
        <w:rPr>
          <w:rFonts w:eastAsia="Times New Roman"/>
          <w:b/>
          <w:color w:val="auto"/>
        </w:rPr>
        <w:lastRenderedPageBreak/>
        <w:t>1</w:t>
      </w:r>
      <w:r w:rsidR="002F5516" w:rsidRPr="000615A5">
        <w:rPr>
          <w:rFonts w:eastAsia="Times New Roman"/>
          <w:b/>
          <w:color w:val="auto"/>
        </w:rPr>
        <w:t>.</w:t>
      </w:r>
      <w:r w:rsidRPr="000615A5">
        <w:rPr>
          <w:rFonts w:eastAsia="Times New Roman"/>
          <w:b/>
          <w:color w:val="auto"/>
        </w:rPr>
        <w:t xml:space="preserve"> </w:t>
      </w:r>
      <w:bookmarkEnd w:id="4"/>
      <w:bookmarkEnd w:id="5"/>
      <w:r w:rsidR="00F82E80">
        <w:rPr>
          <w:rFonts w:eastAsia="Times New Roman"/>
          <w:b/>
          <w:color w:val="auto"/>
        </w:rPr>
        <w:t xml:space="preserve">АНАЛІЗ КОРИСТУВАЧА ТА </w:t>
      </w:r>
      <w:r w:rsidR="00D30709">
        <w:rPr>
          <w:rFonts w:eastAsia="Times New Roman"/>
          <w:b/>
          <w:color w:val="auto"/>
        </w:rPr>
        <w:t>КОНЦЕПТУАЛЬНЕ МОДЕЛЮВАННЯ</w:t>
      </w:r>
      <w:bookmarkEnd w:id="6"/>
    </w:p>
    <w:p w14:paraId="07AB3668" w14:textId="5C44587C" w:rsidR="00441698" w:rsidRPr="00BB7121" w:rsidRDefault="00D30709" w:rsidP="00185A9E">
      <w:pPr>
        <w:keepNext/>
        <w:widowControl w:val="0"/>
        <w:numPr>
          <w:ilvl w:val="1"/>
          <w:numId w:val="0"/>
        </w:numPr>
        <w:tabs>
          <w:tab w:val="num" w:pos="0"/>
        </w:tabs>
        <w:suppressAutoHyphens/>
        <w:spacing w:before="120" w:after="60" w:line="360" w:lineRule="auto"/>
        <w:jc w:val="left"/>
        <w:outlineLvl w:val="1"/>
        <w:rPr>
          <w:rFonts w:eastAsia="Times New Roman" w:cs="Times New Roman"/>
          <w:b/>
          <w:szCs w:val="28"/>
          <w:lang w:eastAsia="zh-CN"/>
        </w:rPr>
      </w:pPr>
      <w:bookmarkStart w:id="7" w:name="__RefHeading___Toc152650712"/>
      <w:bookmarkEnd w:id="7"/>
      <w:r>
        <w:rPr>
          <w:rFonts w:eastAsia="Times New Roman" w:cs="Times New Roman"/>
          <w:b/>
          <w:szCs w:val="28"/>
          <w:lang w:eastAsia="zh-CN"/>
        </w:rPr>
        <w:tab/>
      </w:r>
      <w:bookmarkStart w:id="8" w:name="_Toc123091815"/>
      <w:r w:rsidR="00196818">
        <w:rPr>
          <w:rFonts w:eastAsia="Times New Roman" w:cs="Times New Roman"/>
          <w:b/>
          <w:szCs w:val="28"/>
          <w:lang w:eastAsia="zh-CN"/>
        </w:rPr>
        <w:t>1.1 Технічне завдання на розробку системи</w:t>
      </w:r>
      <w:bookmarkEnd w:id="8"/>
    </w:p>
    <w:p w14:paraId="08879EC5" w14:textId="77777777" w:rsidR="00D3071C" w:rsidRPr="00BB776C" w:rsidRDefault="00D3071C" w:rsidP="00D3071C">
      <w:pPr>
        <w:pStyle w:val="a4"/>
        <w:numPr>
          <w:ilvl w:val="0"/>
          <w:numId w:val="17"/>
        </w:numPr>
        <w:spacing w:after="0" w:line="360" w:lineRule="auto"/>
      </w:pPr>
      <w:bookmarkStart w:id="9" w:name="result_box1"/>
      <w:bookmarkStart w:id="10" w:name="__RefHeading___Toc152650713"/>
      <w:bookmarkEnd w:id="9"/>
      <w:bookmarkEnd w:id="10"/>
      <w:r w:rsidRPr="00BB776C">
        <w:t>Назва системи:</w:t>
      </w:r>
    </w:p>
    <w:p w14:paraId="55E2A99B" w14:textId="77777777" w:rsidR="00D3071C" w:rsidRDefault="00D3071C" w:rsidP="00D3071C">
      <w:pPr>
        <w:spacing w:line="360" w:lineRule="auto"/>
        <w:ind w:firstLine="708"/>
        <w:rPr>
          <w:szCs w:val="28"/>
        </w:rPr>
      </w:pPr>
      <w:r w:rsidRPr="00BB776C">
        <w:t xml:space="preserve">Повне найменування системи: </w:t>
      </w:r>
      <w:r>
        <w:t>к</w:t>
      </w:r>
      <w:r>
        <w:rPr>
          <w:szCs w:val="28"/>
        </w:rPr>
        <w:t>омп’ютерної гра</w:t>
      </w:r>
      <w:r w:rsidRPr="00CD60F5">
        <w:rPr>
          <w:szCs w:val="28"/>
        </w:rPr>
        <w:t xml:space="preserve"> у жанрі метроїдванія “</w:t>
      </w:r>
      <w:proofErr w:type="spellStart"/>
      <w:r w:rsidRPr="00CD60F5">
        <w:rPr>
          <w:szCs w:val="28"/>
        </w:rPr>
        <w:t>Dark</w:t>
      </w:r>
      <w:proofErr w:type="spellEnd"/>
      <w:r w:rsidRPr="00CD60F5">
        <w:rPr>
          <w:szCs w:val="28"/>
        </w:rPr>
        <w:t xml:space="preserve"> </w:t>
      </w:r>
      <w:proofErr w:type="spellStart"/>
      <w:r w:rsidRPr="00CD60F5">
        <w:rPr>
          <w:szCs w:val="28"/>
        </w:rPr>
        <w:t>Watcher</w:t>
      </w:r>
      <w:proofErr w:type="spellEnd"/>
      <w:r w:rsidRPr="00CD60F5">
        <w:rPr>
          <w:szCs w:val="28"/>
        </w:rPr>
        <w:t>”</w:t>
      </w:r>
    </w:p>
    <w:p w14:paraId="7391886E" w14:textId="77777777" w:rsidR="00D3071C" w:rsidRPr="00594DB1" w:rsidRDefault="00D3071C" w:rsidP="00D3071C">
      <w:pPr>
        <w:spacing w:line="360" w:lineRule="auto"/>
        <w:ind w:firstLine="708"/>
      </w:pPr>
      <w:r w:rsidRPr="00BB776C">
        <w:t xml:space="preserve">Коротке найменування системи: </w:t>
      </w:r>
      <w:r>
        <w:t>«</w:t>
      </w:r>
      <w:r>
        <w:rPr>
          <w:lang w:val="en-US"/>
        </w:rPr>
        <w:t>Dark</w:t>
      </w:r>
      <w:r w:rsidRPr="00CD60F5">
        <w:rPr>
          <w:lang w:val="ru-RU"/>
        </w:rPr>
        <w:t xml:space="preserve"> </w:t>
      </w:r>
      <w:r>
        <w:rPr>
          <w:lang w:val="en-US"/>
        </w:rPr>
        <w:t>Watcher</w:t>
      </w:r>
      <w:r>
        <w:t>», гра, програмний комплекс, програма, комп’ютерна гра.</w:t>
      </w:r>
    </w:p>
    <w:p w14:paraId="312BDE18" w14:textId="77777777" w:rsidR="00D3071C" w:rsidRPr="00BB776C" w:rsidRDefault="00D3071C" w:rsidP="00D3071C">
      <w:pPr>
        <w:pStyle w:val="a4"/>
        <w:numPr>
          <w:ilvl w:val="0"/>
          <w:numId w:val="17"/>
        </w:numPr>
        <w:spacing w:after="0" w:line="360" w:lineRule="auto"/>
      </w:pPr>
      <w:r w:rsidRPr="00BB776C">
        <w:t>Призначення системи:</w:t>
      </w:r>
    </w:p>
    <w:p w14:paraId="7AF41B8D" w14:textId="77777777" w:rsidR="00D3071C" w:rsidRPr="00CD60F5" w:rsidRDefault="00D3071C" w:rsidP="00D3071C">
      <w:pPr>
        <w:spacing w:line="360" w:lineRule="auto"/>
        <w:ind w:firstLine="708"/>
      </w:pPr>
      <w:r>
        <w:t>Програмний комплекс, спрямований на інтерактивну взаємодію з користувачем та донесення сюжетної складової через виконання заздалегідь підготовленими завданнями, інтерактивністю з віртуальним середовищем та через анімаційні сюжети. Перегляд та реєстрація нового гравця, а також обробка статистики.</w:t>
      </w:r>
    </w:p>
    <w:p w14:paraId="01D1F274" w14:textId="77777777" w:rsidR="00D3071C" w:rsidRPr="00BB776C" w:rsidRDefault="00D3071C" w:rsidP="00D3071C">
      <w:pPr>
        <w:pStyle w:val="a4"/>
        <w:numPr>
          <w:ilvl w:val="0"/>
          <w:numId w:val="17"/>
        </w:numPr>
        <w:spacing w:before="240" w:after="0" w:line="360" w:lineRule="auto"/>
      </w:pPr>
      <w:r w:rsidRPr="00BB776C">
        <w:t>Вимоги до системи:</w:t>
      </w:r>
    </w:p>
    <w:p w14:paraId="6E4EF3ED" w14:textId="77777777" w:rsidR="00D3071C" w:rsidRPr="00BB776C" w:rsidRDefault="00D3071C" w:rsidP="00D3071C">
      <w:pPr>
        <w:spacing w:line="360" w:lineRule="auto"/>
        <w:ind w:firstLine="708"/>
      </w:pPr>
      <w:r w:rsidRPr="00BB776C">
        <w:t xml:space="preserve">Програмний продукт повинен володіти наступними функціональними характеристиками: </w:t>
      </w:r>
    </w:p>
    <w:p w14:paraId="65F0B63F" w14:textId="56BEEDD8" w:rsidR="00D3071C" w:rsidRPr="00BB776C" w:rsidRDefault="00D3071C" w:rsidP="00D3071C">
      <w:pPr>
        <w:pStyle w:val="a4"/>
        <w:numPr>
          <w:ilvl w:val="0"/>
          <w:numId w:val="18"/>
        </w:numPr>
        <w:spacing w:after="0" w:line="360" w:lineRule="auto"/>
      </w:pPr>
      <w:r w:rsidRPr="00BB776C">
        <w:t xml:space="preserve">Доступ до системи за допомогою </w:t>
      </w:r>
      <w:r>
        <w:t xml:space="preserve">перевірки ліцензії ігровим </w:t>
      </w:r>
      <w:proofErr w:type="spellStart"/>
      <w:r w:rsidR="0078781F">
        <w:t>ігровим</w:t>
      </w:r>
      <w:proofErr w:type="spellEnd"/>
      <w:r w:rsidR="0078781F">
        <w:t xml:space="preserve"> пусковим пристроєм</w:t>
      </w:r>
      <w:r w:rsidRPr="00BB776C">
        <w:t xml:space="preserve">; </w:t>
      </w:r>
    </w:p>
    <w:p w14:paraId="5E8C7610" w14:textId="77777777" w:rsidR="00D3071C" w:rsidRPr="00BB776C" w:rsidRDefault="00D3071C" w:rsidP="00D3071C">
      <w:pPr>
        <w:pStyle w:val="a4"/>
        <w:numPr>
          <w:ilvl w:val="0"/>
          <w:numId w:val="18"/>
        </w:numPr>
        <w:spacing w:after="0" w:line="360" w:lineRule="auto"/>
      </w:pPr>
      <w:r w:rsidRPr="00BB776C">
        <w:t>Експорт</w:t>
      </w:r>
      <w:r>
        <w:t xml:space="preserve"> статистики та прогресу гри на віддалену базу даних </w:t>
      </w:r>
      <w:r>
        <w:rPr>
          <w:lang w:val="en-US"/>
        </w:rPr>
        <w:t>Firebase</w:t>
      </w:r>
      <w:r w:rsidRPr="00BB776C">
        <w:t xml:space="preserve">; </w:t>
      </w:r>
    </w:p>
    <w:p w14:paraId="4D9A2239" w14:textId="77777777" w:rsidR="00D3071C" w:rsidRPr="00BB776C" w:rsidRDefault="00D3071C" w:rsidP="00D3071C">
      <w:pPr>
        <w:pStyle w:val="a4"/>
        <w:numPr>
          <w:ilvl w:val="0"/>
          <w:numId w:val="18"/>
        </w:numPr>
        <w:spacing w:after="0" w:line="360" w:lineRule="auto"/>
      </w:pPr>
      <w:r>
        <w:t>Віддалене оновлення ігрового додатку</w:t>
      </w:r>
      <w:r w:rsidRPr="00BB776C">
        <w:t>;</w:t>
      </w:r>
    </w:p>
    <w:p w14:paraId="2D1FB974" w14:textId="77777777" w:rsidR="00D3071C" w:rsidRPr="007C1D17" w:rsidRDefault="00D3071C" w:rsidP="00D3071C">
      <w:pPr>
        <w:pStyle w:val="a4"/>
        <w:numPr>
          <w:ilvl w:val="0"/>
          <w:numId w:val="18"/>
        </w:numPr>
        <w:spacing w:after="0" w:line="360" w:lineRule="auto"/>
      </w:pPr>
      <w:r>
        <w:t>Можливість роботи з ігровим проектом методами базових інструментів вводу/виводу, а також інструментів виводу для ігрових консолей</w:t>
      </w:r>
      <w:r w:rsidRPr="007C1D17">
        <w:rPr>
          <w:lang w:val="ru-RU"/>
        </w:rPr>
        <w:t>;</w:t>
      </w:r>
    </w:p>
    <w:p w14:paraId="351A5B54" w14:textId="77777777" w:rsidR="00D3071C" w:rsidRDefault="00D3071C" w:rsidP="00D3071C">
      <w:pPr>
        <w:pStyle w:val="a4"/>
        <w:numPr>
          <w:ilvl w:val="0"/>
          <w:numId w:val="18"/>
        </w:numPr>
        <w:spacing w:after="0" w:line="360" w:lineRule="auto"/>
      </w:pPr>
      <w:r w:rsidRPr="007C1D17">
        <w:t xml:space="preserve">Основна частина ігрового процесу </w:t>
      </w:r>
      <w:proofErr w:type="spellStart"/>
      <w:r w:rsidRPr="007C1D17">
        <w:t>Dark</w:t>
      </w:r>
      <w:proofErr w:type="spellEnd"/>
      <w:r w:rsidRPr="007C1D17">
        <w:t xml:space="preserve"> </w:t>
      </w:r>
      <w:proofErr w:type="spellStart"/>
      <w:r w:rsidRPr="007C1D17">
        <w:t>Watcher</w:t>
      </w:r>
      <w:proofErr w:type="spellEnd"/>
      <w:r w:rsidRPr="007C1D17">
        <w:t xml:space="preserve"> зав</w:t>
      </w:r>
      <w:r>
        <w:t>’</w:t>
      </w:r>
      <w:r w:rsidRPr="007C1D17">
        <w:t xml:space="preserve">язана на дослідженні світу гри, який включає в себе подолання платформ, пошуки секретів і боїв із ворогами які вам зустрінуться. </w:t>
      </w:r>
    </w:p>
    <w:p w14:paraId="4F2E643B" w14:textId="52470645" w:rsidR="00D3071C" w:rsidRDefault="00D3071C" w:rsidP="0078781F">
      <w:pPr>
        <w:pStyle w:val="a4"/>
        <w:numPr>
          <w:ilvl w:val="0"/>
          <w:numId w:val="18"/>
        </w:numPr>
        <w:spacing w:after="0" w:line="360" w:lineRule="auto"/>
      </w:pPr>
      <w:r>
        <w:lastRenderedPageBreak/>
        <w:t xml:space="preserve">Жанри та теги: метроїдванія, </w:t>
      </w:r>
      <w:proofErr w:type="spellStart"/>
      <w:r w:rsidR="0078781F">
        <w:t>однокористувацька</w:t>
      </w:r>
      <w:proofErr w:type="spellEnd"/>
      <w:r w:rsidR="0078781F">
        <w:t xml:space="preserve"> </w:t>
      </w:r>
      <w:r>
        <w:t xml:space="preserve">гра, дослідження світу, </w:t>
      </w:r>
      <w:r w:rsidR="0078781F">
        <w:t>глибокий сюжет,</w:t>
      </w:r>
      <w:r>
        <w:t xml:space="preserve"> темне </w:t>
      </w:r>
      <w:proofErr w:type="spellStart"/>
      <w:r>
        <w:t>фентезі</w:t>
      </w:r>
      <w:proofErr w:type="spellEnd"/>
      <w:r>
        <w:t xml:space="preserve">, двовимірний </w:t>
      </w:r>
      <w:proofErr w:type="spellStart"/>
      <w:r>
        <w:t>платформер</w:t>
      </w:r>
      <w:proofErr w:type="spellEnd"/>
      <w:r w:rsidR="0078781F">
        <w:t>, піксельна графіка.</w:t>
      </w:r>
    </w:p>
    <w:p w14:paraId="7B814501" w14:textId="77777777" w:rsidR="007C5A66" w:rsidRPr="007C1D17" w:rsidRDefault="007C5A66" w:rsidP="007C5A66">
      <w:pPr>
        <w:spacing w:after="0" w:line="360" w:lineRule="auto"/>
      </w:pPr>
    </w:p>
    <w:p w14:paraId="41C8068C" w14:textId="77777777" w:rsidR="00D3071C" w:rsidRPr="00BB776C" w:rsidRDefault="00D3071C" w:rsidP="00D3071C">
      <w:pPr>
        <w:pStyle w:val="a4"/>
        <w:numPr>
          <w:ilvl w:val="0"/>
          <w:numId w:val="17"/>
        </w:numPr>
        <w:spacing w:after="0" w:line="360" w:lineRule="auto"/>
      </w:pPr>
      <w:r w:rsidRPr="00BB776C">
        <w:t>Вимоги до програмного забезпечення:</w:t>
      </w:r>
    </w:p>
    <w:p w14:paraId="31AFFDE7" w14:textId="77777777" w:rsidR="00D3071C" w:rsidRDefault="00D3071C" w:rsidP="00D3071C">
      <w:pPr>
        <w:pStyle w:val="a4"/>
        <w:numPr>
          <w:ilvl w:val="1"/>
          <w:numId w:val="17"/>
        </w:numPr>
        <w:spacing w:before="240" w:after="0" w:line="360" w:lineRule="auto"/>
        <w:ind w:left="1260"/>
      </w:pPr>
      <w:r w:rsidRPr="00BB776C">
        <w:t>Вимоги до інтерфейсу:</w:t>
      </w:r>
    </w:p>
    <w:p w14:paraId="47AC66FA" w14:textId="77777777" w:rsidR="00D3071C" w:rsidRDefault="00D3071C" w:rsidP="00D3071C">
      <w:pPr>
        <w:spacing w:before="240" w:line="360" w:lineRule="auto"/>
        <w:ind w:left="708" w:firstLine="552"/>
      </w:pPr>
      <w:r>
        <w:t>Програмний комплекс має бути побудований за методологією сепаративного розміщення додатків.</w:t>
      </w:r>
    </w:p>
    <w:p w14:paraId="3BF7596A" w14:textId="77777777" w:rsidR="00D3071C" w:rsidRDefault="00D3071C" w:rsidP="00D3071C">
      <w:pPr>
        <w:spacing w:before="240" w:line="360" w:lineRule="auto"/>
        <w:ind w:left="708"/>
      </w:pPr>
      <w:r>
        <w:t xml:space="preserve">Ігровий </w:t>
      </w:r>
      <w:proofErr w:type="spellStart"/>
      <w:r>
        <w:t>лаунчер</w:t>
      </w:r>
      <w:proofErr w:type="spellEnd"/>
      <w:r>
        <w:t xml:space="preserve"> – має бути побудований за допомогою використання технології </w:t>
      </w:r>
      <w:r w:rsidRPr="00466E50">
        <w:t>.</w:t>
      </w:r>
      <w:r>
        <w:rPr>
          <w:lang w:val="en-US"/>
        </w:rPr>
        <w:t>Net</w:t>
      </w:r>
      <w:r w:rsidRPr="00466E50">
        <w:t xml:space="preserve"> </w:t>
      </w:r>
      <w:r>
        <w:t>або ж</w:t>
      </w:r>
      <w:r w:rsidRPr="00466E50">
        <w:t xml:space="preserve"> </w:t>
      </w:r>
      <w:r>
        <w:rPr>
          <w:lang w:val="en-US"/>
        </w:rPr>
        <w:t>node</w:t>
      </w:r>
      <w:r w:rsidRPr="00466E50">
        <w:t>.</w:t>
      </w:r>
      <w:proofErr w:type="spellStart"/>
      <w:r>
        <w:rPr>
          <w:lang w:val="en-US"/>
        </w:rPr>
        <w:t>js</w:t>
      </w:r>
      <w:proofErr w:type="spellEnd"/>
      <w:r>
        <w:t xml:space="preserve"> та поєднуватись з віддаленою базою даних  </w:t>
      </w:r>
      <w:r>
        <w:rPr>
          <w:lang w:val="en-US"/>
        </w:rPr>
        <w:t>Firebase</w:t>
      </w:r>
      <w:r w:rsidRPr="00466E50">
        <w:t xml:space="preserve"> </w:t>
      </w:r>
      <w:r>
        <w:t xml:space="preserve">методами асинхронних </w:t>
      </w:r>
      <w:r>
        <w:rPr>
          <w:lang w:val="en-US"/>
        </w:rPr>
        <w:t>HTTP</w:t>
      </w:r>
      <w:r w:rsidRPr="00466E50">
        <w:t>-</w:t>
      </w:r>
      <w:r>
        <w:t>запитів, на інтерфейсі має бути можливість перегляду рейтингових таблиць за допомогою окремих вкладених екранів. Купівля ігрового додатку, а також перегляд власної статистики.</w:t>
      </w:r>
    </w:p>
    <w:p w14:paraId="1B2E141F" w14:textId="77777777" w:rsidR="00D3071C" w:rsidRDefault="00D3071C" w:rsidP="00D3071C">
      <w:pPr>
        <w:spacing w:before="240" w:line="360" w:lineRule="auto"/>
        <w:ind w:left="708"/>
      </w:pPr>
      <w:r>
        <w:t>Ігровий додаток «</w:t>
      </w:r>
      <w:r>
        <w:rPr>
          <w:lang w:val="en-US"/>
        </w:rPr>
        <w:t>Dark</w:t>
      </w:r>
      <w:r w:rsidRPr="00466E50">
        <w:t xml:space="preserve"> </w:t>
      </w:r>
      <w:r>
        <w:rPr>
          <w:lang w:val="en-US"/>
        </w:rPr>
        <w:t>watcher</w:t>
      </w:r>
      <w:r>
        <w:t>»</w:t>
      </w:r>
      <w:r w:rsidRPr="00466E50">
        <w:t xml:space="preserve"> </w:t>
      </w:r>
      <w:r>
        <w:t xml:space="preserve">- матиме візуальні підказки, навігацію за допомогою видимих інтерактивних кнопок, інтерфейс який відображає стан гравця, а також стан неігрових персонажів. Панель налаштувань матиме стандартні принципові позиції налаштувань: роздільна здатність екрану та можливість ввімкнення повноекранного режиму, регулювання гучності, зміна мови, зміна рівня графіки, зміна ігрових клавіш. </w:t>
      </w:r>
    </w:p>
    <w:p w14:paraId="1D9AC52A" w14:textId="77777777" w:rsidR="00BD164C" w:rsidRDefault="00D3071C" w:rsidP="00BD164C">
      <w:pPr>
        <w:spacing w:line="360" w:lineRule="auto"/>
        <w:ind w:firstLine="708"/>
      </w:pPr>
      <w:r w:rsidRPr="00BB776C">
        <w:t xml:space="preserve">До інтерфейсів користувача висуваються наступні вимоги: </w:t>
      </w:r>
    </w:p>
    <w:p w14:paraId="4E632EB5" w14:textId="675AB33B" w:rsidR="00D3071C" w:rsidRPr="00BB776C" w:rsidRDefault="00D3071C" w:rsidP="00BD164C">
      <w:pPr>
        <w:pStyle w:val="a4"/>
        <w:numPr>
          <w:ilvl w:val="0"/>
          <w:numId w:val="34"/>
        </w:numPr>
        <w:spacing w:after="0" w:line="360" w:lineRule="auto"/>
      </w:pPr>
      <w:r w:rsidRPr="00BB776C">
        <w:t xml:space="preserve">мінімально можливий час відгуку системи; </w:t>
      </w:r>
    </w:p>
    <w:p w14:paraId="4E03B1D7" w14:textId="77777777" w:rsidR="00D3071C" w:rsidRPr="00BB776C" w:rsidRDefault="00D3071C" w:rsidP="00BD164C">
      <w:pPr>
        <w:pStyle w:val="a4"/>
        <w:numPr>
          <w:ilvl w:val="0"/>
          <w:numId w:val="34"/>
        </w:numPr>
        <w:spacing w:after="0" w:line="360" w:lineRule="auto"/>
      </w:pPr>
      <w:r w:rsidRPr="00BB776C">
        <w:t>оптимізація інтерфейсів</w:t>
      </w:r>
      <w:r>
        <w:t xml:space="preserve"> та процесів</w:t>
      </w:r>
      <w:r w:rsidRPr="00BB776C">
        <w:t xml:space="preserve"> програмного комплексу з точки зору максимальної роботи із системою; </w:t>
      </w:r>
    </w:p>
    <w:p w14:paraId="7ECA6802" w14:textId="77777777" w:rsidR="00D3071C" w:rsidRPr="00BB776C" w:rsidRDefault="00D3071C" w:rsidP="00BD164C">
      <w:pPr>
        <w:pStyle w:val="a4"/>
        <w:numPr>
          <w:ilvl w:val="0"/>
          <w:numId w:val="34"/>
        </w:numPr>
        <w:spacing w:after="0" w:line="360" w:lineRule="auto"/>
      </w:pPr>
      <w:r w:rsidRPr="00BB776C">
        <w:t xml:space="preserve">підтвердження виконання критичних дій в системі; </w:t>
      </w:r>
    </w:p>
    <w:p w14:paraId="36050BF0" w14:textId="77777777" w:rsidR="00D3071C" w:rsidRPr="00BB776C" w:rsidRDefault="00D3071C" w:rsidP="00D3071C">
      <w:pPr>
        <w:pStyle w:val="a4"/>
        <w:numPr>
          <w:ilvl w:val="0"/>
          <w:numId w:val="17"/>
        </w:numPr>
        <w:spacing w:before="240" w:after="0" w:line="360" w:lineRule="auto"/>
      </w:pPr>
      <w:r w:rsidRPr="00BB776C">
        <w:t>Етапи розробки системи:</w:t>
      </w:r>
    </w:p>
    <w:p w14:paraId="2E619904" w14:textId="51813679" w:rsidR="007C5A66" w:rsidRDefault="0078781F" w:rsidP="00BD164C">
      <w:pPr>
        <w:spacing w:line="360" w:lineRule="auto"/>
        <w:ind w:firstLine="708"/>
      </w:pPr>
      <w:r w:rsidRPr="00BB776C">
        <w:t xml:space="preserve">Етапи розробки системи </w:t>
      </w:r>
      <w:r>
        <w:t xml:space="preserve">було проаналізовано та </w:t>
      </w:r>
      <w:r w:rsidRPr="00BB776C">
        <w:t xml:space="preserve">описано у </w:t>
      </w:r>
      <w:r w:rsidR="00D3071C" w:rsidRPr="00BB776C">
        <w:t>табл.1.1.</w:t>
      </w:r>
      <w:r w:rsidR="007C5A66">
        <w:br w:type="page"/>
      </w:r>
    </w:p>
    <w:p w14:paraId="12D8EEBC" w14:textId="77777777" w:rsidR="00D3071C" w:rsidRPr="00BB776C" w:rsidRDefault="00D3071C" w:rsidP="00D3071C">
      <w:pPr>
        <w:spacing w:line="360" w:lineRule="auto"/>
        <w:jc w:val="right"/>
      </w:pPr>
      <w:r w:rsidRPr="00BB776C">
        <w:lastRenderedPageBreak/>
        <w:t>Таблиця 1.1 – Етапи розробки системи</w:t>
      </w:r>
    </w:p>
    <w:tbl>
      <w:tblPr>
        <w:tblStyle w:val="afb"/>
        <w:tblW w:w="0" w:type="auto"/>
        <w:tblLook w:val="04A0" w:firstRow="1" w:lastRow="0" w:firstColumn="1" w:lastColumn="0" w:noHBand="0" w:noVBand="1"/>
      </w:tblPr>
      <w:tblGrid>
        <w:gridCol w:w="704"/>
        <w:gridCol w:w="4536"/>
        <w:gridCol w:w="4388"/>
      </w:tblGrid>
      <w:tr w:rsidR="00D3071C" w:rsidRPr="00BB776C" w14:paraId="383E4444" w14:textId="77777777" w:rsidTr="004362B1">
        <w:tc>
          <w:tcPr>
            <w:tcW w:w="704" w:type="dxa"/>
          </w:tcPr>
          <w:p w14:paraId="274B65F5" w14:textId="77777777" w:rsidR="00D3071C" w:rsidRPr="00BB776C" w:rsidRDefault="00D3071C" w:rsidP="004362B1">
            <w:pPr>
              <w:spacing w:line="360" w:lineRule="auto"/>
              <w:jc w:val="center"/>
              <w:rPr>
                <w:sz w:val="24"/>
              </w:rPr>
            </w:pPr>
            <w:proofErr w:type="spellStart"/>
            <w:r w:rsidRPr="00BB776C">
              <w:rPr>
                <w:sz w:val="24"/>
              </w:rPr>
              <w:t>Етап</w:t>
            </w:r>
            <w:proofErr w:type="spellEnd"/>
          </w:p>
        </w:tc>
        <w:tc>
          <w:tcPr>
            <w:tcW w:w="4536" w:type="dxa"/>
          </w:tcPr>
          <w:p w14:paraId="129342AC" w14:textId="77777777" w:rsidR="00D3071C" w:rsidRPr="00BB776C" w:rsidRDefault="00D3071C" w:rsidP="004362B1">
            <w:pPr>
              <w:spacing w:line="360" w:lineRule="auto"/>
              <w:jc w:val="center"/>
              <w:rPr>
                <w:sz w:val="24"/>
              </w:rPr>
            </w:pPr>
            <w:proofErr w:type="spellStart"/>
            <w:r w:rsidRPr="00BB776C">
              <w:rPr>
                <w:sz w:val="24"/>
              </w:rPr>
              <w:t>Зміст</w:t>
            </w:r>
            <w:proofErr w:type="spellEnd"/>
            <w:r w:rsidRPr="00BB776C">
              <w:rPr>
                <w:sz w:val="24"/>
              </w:rPr>
              <w:t xml:space="preserve"> </w:t>
            </w:r>
            <w:proofErr w:type="spellStart"/>
            <w:r w:rsidRPr="00BB776C">
              <w:rPr>
                <w:sz w:val="24"/>
              </w:rPr>
              <w:t>робіт</w:t>
            </w:r>
            <w:proofErr w:type="spellEnd"/>
          </w:p>
        </w:tc>
        <w:tc>
          <w:tcPr>
            <w:tcW w:w="4388" w:type="dxa"/>
          </w:tcPr>
          <w:p w14:paraId="36716BB8" w14:textId="77777777" w:rsidR="00D3071C" w:rsidRPr="00BB776C" w:rsidRDefault="00D3071C" w:rsidP="004362B1">
            <w:pPr>
              <w:spacing w:line="360" w:lineRule="auto"/>
              <w:jc w:val="center"/>
              <w:rPr>
                <w:sz w:val="24"/>
              </w:rPr>
            </w:pPr>
            <w:r w:rsidRPr="00BB776C">
              <w:rPr>
                <w:sz w:val="24"/>
              </w:rPr>
              <w:t>Результат</w:t>
            </w:r>
          </w:p>
        </w:tc>
      </w:tr>
      <w:tr w:rsidR="00D3071C" w:rsidRPr="00BB776C" w14:paraId="40D0380A" w14:textId="77777777" w:rsidTr="004362B1">
        <w:tc>
          <w:tcPr>
            <w:tcW w:w="704" w:type="dxa"/>
          </w:tcPr>
          <w:p w14:paraId="47CDB70D" w14:textId="77777777" w:rsidR="00D3071C" w:rsidRPr="00BB776C" w:rsidRDefault="00D3071C" w:rsidP="004362B1">
            <w:pPr>
              <w:spacing w:line="360" w:lineRule="auto"/>
              <w:jc w:val="center"/>
              <w:rPr>
                <w:sz w:val="24"/>
              </w:rPr>
            </w:pPr>
            <w:r w:rsidRPr="00BB776C">
              <w:rPr>
                <w:sz w:val="24"/>
              </w:rPr>
              <w:t>1</w:t>
            </w:r>
          </w:p>
        </w:tc>
        <w:tc>
          <w:tcPr>
            <w:tcW w:w="4536" w:type="dxa"/>
          </w:tcPr>
          <w:p w14:paraId="39F4391A" w14:textId="77777777" w:rsidR="00D3071C" w:rsidRPr="00BB776C" w:rsidRDefault="00D3071C" w:rsidP="004362B1">
            <w:pPr>
              <w:spacing w:line="360" w:lineRule="auto"/>
              <w:rPr>
                <w:sz w:val="24"/>
              </w:rPr>
            </w:pPr>
            <w:proofErr w:type="spellStart"/>
            <w:r w:rsidRPr="00BB776C">
              <w:rPr>
                <w:sz w:val="24"/>
              </w:rPr>
              <w:t>Створення</w:t>
            </w:r>
            <w:proofErr w:type="spellEnd"/>
            <w:r w:rsidRPr="00BB776C">
              <w:rPr>
                <w:sz w:val="24"/>
              </w:rPr>
              <w:t xml:space="preserve"> UML-</w:t>
            </w:r>
            <w:proofErr w:type="spellStart"/>
            <w:r w:rsidRPr="00BB776C">
              <w:rPr>
                <w:sz w:val="24"/>
              </w:rPr>
              <w:t>моделі</w:t>
            </w:r>
            <w:proofErr w:type="spellEnd"/>
            <w:r w:rsidRPr="00BB776C">
              <w:rPr>
                <w:sz w:val="24"/>
              </w:rPr>
              <w:t xml:space="preserve"> </w:t>
            </w:r>
            <w:proofErr w:type="spellStart"/>
            <w:r w:rsidRPr="00BB776C">
              <w:rPr>
                <w:sz w:val="24"/>
              </w:rPr>
              <w:t>системи</w:t>
            </w:r>
            <w:proofErr w:type="spellEnd"/>
          </w:p>
        </w:tc>
        <w:tc>
          <w:tcPr>
            <w:tcW w:w="4388" w:type="dxa"/>
          </w:tcPr>
          <w:p w14:paraId="693F69F1" w14:textId="7D034966" w:rsidR="00D3071C" w:rsidRPr="00BB776C" w:rsidRDefault="00D3071C" w:rsidP="004362B1">
            <w:pPr>
              <w:spacing w:line="360" w:lineRule="auto"/>
              <w:rPr>
                <w:sz w:val="24"/>
              </w:rPr>
            </w:pPr>
            <w:r w:rsidRPr="00BB776C">
              <w:rPr>
                <w:sz w:val="24"/>
              </w:rPr>
              <w:t>Готова</w:t>
            </w:r>
            <w:r w:rsidR="007C5A66">
              <w:rPr>
                <w:szCs w:val="28"/>
              </w:rPr>
              <w:t xml:space="preserve"> </w:t>
            </w:r>
            <w:proofErr w:type="spellStart"/>
            <w:r w:rsidR="007C5A66" w:rsidRPr="007C5A66">
              <w:rPr>
                <w:sz w:val="24"/>
                <w:szCs w:val="28"/>
              </w:rPr>
              <w:t>повна</w:t>
            </w:r>
            <w:proofErr w:type="spellEnd"/>
            <w:r w:rsidRPr="00BB776C">
              <w:rPr>
                <w:sz w:val="24"/>
              </w:rPr>
              <w:t xml:space="preserve"> UML-модель </w:t>
            </w:r>
            <w:proofErr w:type="spellStart"/>
            <w:r w:rsidRPr="00BB776C">
              <w:rPr>
                <w:sz w:val="24"/>
              </w:rPr>
              <w:t>системи</w:t>
            </w:r>
            <w:proofErr w:type="spellEnd"/>
            <w:r w:rsidRPr="00BB776C">
              <w:rPr>
                <w:sz w:val="24"/>
              </w:rPr>
              <w:t xml:space="preserve"> та </w:t>
            </w:r>
            <w:proofErr w:type="spellStart"/>
            <w:r>
              <w:rPr>
                <w:sz w:val="24"/>
              </w:rPr>
              <w:t>згенеровані</w:t>
            </w:r>
            <w:proofErr w:type="spellEnd"/>
            <w:r w:rsidRPr="00BB776C">
              <w:rPr>
                <w:sz w:val="24"/>
              </w:rPr>
              <w:t xml:space="preserve"> </w:t>
            </w:r>
            <w:proofErr w:type="spellStart"/>
            <w:r w:rsidRPr="00BB776C">
              <w:rPr>
                <w:sz w:val="24"/>
              </w:rPr>
              <w:t>частини</w:t>
            </w:r>
            <w:proofErr w:type="spellEnd"/>
            <w:r w:rsidRPr="00BB776C">
              <w:rPr>
                <w:sz w:val="24"/>
              </w:rPr>
              <w:t xml:space="preserve"> коду</w:t>
            </w:r>
          </w:p>
        </w:tc>
      </w:tr>
      <w:tr w:rsidR="00D3071C" w:rsidRPr="00BB776C" w14:paraId="71FE2792" w14:textId="77777777" w:rsidTr="004362B1">
        <w:tc>
          <w:tcPr>
            <w:tcW w:w="704" w:type="dxa"/>
          </w:tcPr>
          <w:p w14:paraId="0F02AA48" w14:textId="77777777" w:rsidR="00D3071C" w:rsidRPr="00BB776C" w:rsidRDefault="00D3071C" w:rsidP="004362B1">
            <w:pPr>
              <w:spacing w:line="360" w:lineRule="auto"/>
              <w:jc w:val="center"/>
              <w:rPr>
                <w:sz w:val="24"/>
              </w:rPr>
            </w:pPr>
            <w:r w:rsidRPr="00BB776C">
              <w:rPr>
                <w:sz w:val="24"/>
              </w:rPr>
              <w:t>2</w:t>
            </w:r>
          </w:p>
        </w:tc>
        <w:tc>
          <w:tcPr>
            <w:tcW w:w="4536" w:type="dxa"/>
          </w:tcPr>
          <w:p w14:paraId="744B4D0B" w14:textId="77777777" w:rsidR="00D3071C" w:rsidRPr="00BB776C" w:rsidRDefault="00D3071C" w:rsidP="004362B1">
            <w:pPr>
              <w:spacing w:line="360" w:lineRule="auto"/>
              <w:rPr>
                <w:sz w:val="24"/>
              </w:rPr>
            </w:pPr>
            <w:proofErr w:type="spellStart"/>
            <w:r w:rsidRPr="00BB776C">
              <w:rPr>
                <w:sz w:val="24"/>
              </w:rPr>
              <w:t>Проектування</w:t>
            </w:r>
            <w:proofErr w:type="spellEnd"/>
            <w:r w:rsidRPr="00BB776C">
              <w:rPr>
                <w:sz w:val="24"/>
              </w:rPr>
              <w:t xml:space="preserve"> </w:t>
            </w:r>
            <w:proofErr w:type="spellStart"/>
            <w:r w:rsidRPr="00BB776C">
              <w:rPr>
                <w:sz w:val="24"/>
              </w:rPr>
              <w:t>інтерфейсів</w:t>
            </w:r>
            <w:proofErr w:type="spellEnd"/>
            <w:r w:rsidRPr="00BB776C">
              <w:rPr>
                <w:sz w:val="24"/>
              </w:rPr>
              <w:t xml:space="preserve"> та </w:t>
            </w:r>
            <w:proofErr w:type="spellStart"/>
            <w:r w:rsidRPr="00BB776C">
              <w:rPr>
                <w:sz w:val="24"/>
              </w:rPr>
              <w:t>розробка</w:t>
            </w:r>
            <w:proofErr w:type="spellEnd"/>
            <w:r w:rsidRPr="00BB776C">
              <w:rPr>
                <w:sz w:val="24"/>
              </w:rPr>
              <w:t xml:space="preserve"> </w:t>
            </w:r>
            <w:proofErr w:type="spellStart"/>
            <w:r w:rsidRPr="00BB776C">
              <w:rPr>
                <w:sz w:val="24"/>
              </w:rPr>
              <w:t>графічного</w:t>
            </w:r>
            <w:proofErr w:type="spellEnd"/>
            <w:r w:rsidRPr="00BB776C">
              <w:rPr>
                <w:sz w:val="24"/>
              </w:rPr>
              <w:t xml:space="preserve"> дизайну </w:t>
            </w:r>
            <w:proofErr w:type="spellStart"/>
            <w:r w:rsidRPr="00BB776C">
              <w:rPr>
                <w:sz w:val="24"/>
              </w:rPr>
              <w:t>всіх</w:t>
            </w:r>
            <w:proofErr w:type="spellEnd"/>
            <w:r w:rsidRPr="00BB776C">
              <w:rPr>
                <w:sz w:val="24"/>
              </w:rPr>
              <w:t xml:space="preserve"> </w:t>
            </w:r>
            <w:proofErr w:type="spellStart"/>
            <w:r w:rsidRPr="00BB776C">
              <w:rPr>
                <w:sz w:val="24"/>
              </w:rPr>
              <w:t>модулів</w:t>
            </w:r>
            <w:proofErr w:type="spellEnd"/>
          </w:p>
        </w:tc>
        <w:tc>
          <w:tcPr>
            <w:tcW w:w="4388" w:type="dxa"/>
          </w:tcPr>
          <w:p w14:paraId="07D78461" w14:textId="77777777" w:rsidR="00D3071C" w:rsidRPr="00594DB1" w:rsidRDefault="00D3071C" w:rsidP="004362B1">
            <w:pPr>
              <w:spacing w:line="360" w:lineRule="auto"/>
              <w:rPr>
                <w:sz w:val="24"/>
              </w:rPr>
            </w:pPr>
            <w:proofErr w:type="spellStart"/>
            <w:r>
              <w:rPr>
                <w:sz w:val="24"/>
              </w:rPr>
              <w:t>Спрайти</w:t>
            </w:r>
            <w:proofErr w:type="spellEnd"/>
            <w:r>
              <w:rPr>
                <w:sz w:val="24"/>
              </w:rPr>
              <w:t xml:space="preserve"> та </w:t>
            </w:r>
            <w:r>
              <w:rPr>
                <w:sz w:val="24"/>
                <w:lang w:val="en-US"/>
              </w:rPr>
              <w:t>Sprite</w:t>
            </w:r>
            <w:r w:rsidRPr="0058225F">
              <w:rPr>
                <w:sz w:val="24"/>
                <w:lang w:val="uk-UA"/>
              </w:rPr>
              <w:t xml:space="preserve"> </w:t>
            </w:r>
            <w:r>
              <w:rPr>
                <w:sz w:val="24"/>
                <w:lang w:val="en-US"/>
              </w:rPr>
              <w:t>Sheets</w:t>
            </w:r>
            <w:r>
              <w:rPr>
                <w:sz w:val="24"/>
              </w:rPr>
              <w:t xml:space="preserve"> (</w:t>
            </w:r>
            <w:proofErr w:type="spellStart"/>
            <w:r>
              <w:rPr>
                <w:sz w:val="24"/>
              </w:rPr>
              <w:t>таблиці</w:t>
            </w:r>
            <w:proofErr w:type="spellEnd"/>
            <w:r>
              <w:rPr>
                <w:sz w:val="24"/>
              </w:rPr>
              <w:t xml:space="preserve"> </w:t>
            </w:r>
            <w:proofErr w:type="spellStart"/>
            <w:r>
              <w:rPr>
                <w:sz w:val="24"/>
              </w:rPr>
              <w:t>спрайтів</w:t>
            </w:r>
            <w:proofErr w:type="spellEnd"/>
            <w:r>
              <w:rPr>
                <w:sz w:val="24"/>
              </w:rPr>
              <w:t>)</w:t>
            </w:r>
          </w:p>
        </w:tc>
      </w:tr>
      <w:tr w:rsidR="00D3071C" w:rsidRPr="00BB776C" w14:paraId="682D1215" w14:textId="77777777" w:rsidTr="004362B1">
        <w:tc>
          <w:tcPr>
            <w:tcW w:w="704" w:type="dxa"/>
          </w:tcPr>
          <w:p w14:paraId="3E40FDEE" w14:textId="77777777" w:rsidR="00D3071C" w:rsidRPr="00BB776C" w:rsidRDefault="00D3071C" w:rsidP="004362B1">
            <w:pPr>
              <w:spacing w:line="360" w:lineRule="auto"/>
              <w:jc w:val="center"/>
              <w:rPr>
                <w:sz w:val="24"/>
              </w:rPr>
            </w:pPr>
            <w:r w:rsidRPr="00BB776C">
              <w:rPr>
                <w:sz w:val="24"/>
              </w:rPr>
              <w:t>3</w:t>
            </w:r>
          </w:p>
        </w:tc>
        <w:tc>
          <w:tcPr>
            <w:tcW w:w="4536" w:type="dxa"/>
          </w:tcPr>
          <w:p w14:paraId="5E5A70E5" w14:textId="77777777" w:rsidR="00D3071C" w:rsidRPr="00594DB1" w:rsidRDefault="00D3071C" w:rsidP="004362B1">
            <w:pPr>
              <w:spacing w:line="360" w:lineRule="auto"/>
              <w:rPr>
                <w:sz w:val="24"/>
              </w:rPr>
            </w:pPr>
            <w:proofErr w:type="spellStart"/>
            <w:r w:rsidRPr="00BB776C">
              <w:rPr>
                <w:sz w:val="24"/>
              </w:rPr>
              <w:t>Проектування</w:t>
            </w:r>
            <w:proofErr w:type="spellEnd"/>
            <w:r w:rsidRPr="00BB776C">
              <w:rPr>
                <w:sz w:val="24"/>
              </w:rPr>
              <w:t xml:space="preserve"> </w:t>
            </w:r>
            <w:proofErr w:type="spellStart"/>
            <w:r w:rsidRPr="00BB776C">
              <w:rPr>
                <w:sz w:val="24"/>
              </w:rPr>
              <w:t>інтерфейсів</w:t>
            </w:r>
            <w:proofErr w:type="spellEnd"/>
            <w:r w:rsidRPr="00BB776C">
              <w:rPr>
                <w:sz w:val="24"/>
              </w:rPr>
              <w:t xml:space="preserve"> та </w:t>
            </w:r>
            <w:proofErr w:type="spellStart"/>
            <w:r w:rsidRPr="00BB776C">
              <w:rPr>
                <w:sz w:val="24"/>
              </w:rPr>
              <w:t>розробка</w:t>
            </w:r>
            <w:proofErr w:type="spellEnd"/>
            <w:r w:rsidRPr="00BB776C">
              <w:rPr>
                <w:sz w:val="24"/>
              </w:rPr>
              <w:t xml:space="preserve"> </w:t>
            </w:r>
            <w:r>
              <w:rPr>
                <w:sz w:val="24"/>
                <w:lang w:val="en-US"/>
              </w:rPr>
              <w:t>XAML</w:t>
            </w:r>
            <w:r>
              <w:rPr>
                <w:sz w:val="24"/>
              </w:rPr>
              <w:t xml:space="preserve"> – </w:t>
            </w:r>
            <w:proofErr w:type="spellStart"/>
            <w:r>
              <w:rPr>
                <w:sz w:val="24"/>
              </w:rPr>
              <w:t>розмітка</w:t>
            </w:r>
            <w:proofErr w:type="spellEnd"/>
            <w:r>
              <w:rPr>
                <w:sz w:val="24"/>
              </w:rPr>
              <w:t xml:space="preserve"> </w:t>
            </w:r>
            <w:proofErr w:type="spellStart"/>
            <w:r>
              <w:rPr>
                <w:sz w:val="24"/>
              </w:rPr>
              <w:t>інтерфейсу</w:t>
            </w:r>
            <w:proofErr w:type="spellEnd"/>
          </w:p>
        </w:tc>
        <w:tc>
          <w:tcPr>
            <w:tcW w:w="4388" w:type="dxa"/>
          </w:tcPr>
          <w:p w14:paraId="4EA9EE70" w14:textId="77777777" w:rsidR="00D3071C" w:rsidRPr="00594DB1" w:rsidRDefault="00D3071C" w:rsidP="004362B1">
            <w:pPr>
              <w:spacing w:line="360" w:lineRule="auto"/>
              <w:rPr>
                <w:sz w:val="24"/>
              </w:rPr>
            </w:pPr>
            <w:r>
              <w:rPr>
                <w:sz w:val="24"/>
                <w:lang w:val="en-US"/>
              </w:rPr>
              <w:t>XAML</w:t>
            </w:r>
            <w:r>
              <w:rPr>
                <w:sz w:val="24"/>
              </w:rPr>
              <w:t>.</w:t>
            </w:r>
            <w:proofErr w:type="spellStart"/>
            <w:r>
              <w:rPr>
                <w:sz w:val="24"/>
                <w:lang w:val="en-US"/>
              </w:rPr>
              <w:t>cs</w:t>
            </w:r>
            <w:proofErr w:type="spellEnd"/>
            <w:r w:rsidRPr="00594DB1">
              <w:rPr>
                <w:sz w:val="24"/>
              </w:rPr>
              <w:t xml:space="preserve"> </w:t>
            </w:r>
            <w:proofErr w:type="spellStart"/>
            <w:r>
              <w:rPr>
                <w:sz w:val="24"/>
              </w:rPr>
              <w:t>файли</w:t>
            </w:r>
            <w:proofErr w:type="spellEnd"/>
            <w:r>
              <w:rPr>
                <w:sz w:val="24"/>
              </w:rPr>
              <w:t xml:space="preserve"> з </w:t>
            </w:r>
            <w:proofErr w:type="spellStart"/>
            <w:r>
              <w:rPr>
                <w:sz w:val="24"/>
              </w:rPr>
              <w:t>розміченим</w:t>
            </w:r>
            <w:proofErr w:type="spellEnd"/>
            <w:r>
              <w:rPr>
                <w:sz w:val="24"/>
              </w:rPr>
              <w:t xml:space="preserve"> </w:t>
            </w:r>
            <w:proofErr w:type="spellStart"/>
            <w:r>
              <w:rPr>
                <w:sz w:val="24"/>
              </w:rPr>
              <w:t>програмним</w:t>
            </w:r>
            <w:proofErr w:type="spellEnd"/>
            <w:r>
              <w:rPr>
                <w:sz w:val="24"/>
              </w:rPr>
              <w:t xml:space="preserve"> </w:t>
            </w:r>
            <w:proofErr w:type="spellStart"/>
            <w:r>
              <w:rPr>
                <w:sz w:val="24"/>
              </w:rPr>
              <w:t>інтерфейсом</w:t>
            </w:r>
            <w:proofErr w:type="spellEnd"/>
          </w:p>
        </w:tc>
      </w:tr>
      <w:tr w:rsidR="00D3071C" w:rsidRPr="00BB776C" w14:paraId="145B4C2F" w14:textId="77777777" w:rsidTr="004362B1">
        <w:tc>
          <w:tcPr>
            <w:tcW w:w="704" w:type="dxa"/>
          </w:tcPr>
          <w:p w14:paraId="241B8FD7" w14:textId="77777777" w:rsidR="00D3071C" w:rsidRPr="00BB776C" w:rsidRDefault="00D3071C" w:rsidP="004362B1">
            <w:pPr>
              <w:spacing w:line="360" w:lineRule="auto"/>
              <w:jc w:val="center"/>
              <w:rPr>
                <w:sz w:val="24"/>
              </w:rPr>
            </w:pPr>
            <w:r w:rsidRPr="00BB776C">
              <w:rPr>
                <w:sz w:val="24"/>
              </w:rPr>
              <w:t>4</w:t>
            </w:r>
          </w:p>
        </w:tc>
        <w:tc>
          <w:tcPr>
            <w:tcW w:w="4536" w:type="dxa"/>
          </w:tcPr>
          <w:p w14:paraId="5069E746" w14:textId="77777777" w:rsidR="00D3071C" w:rsidRPr="00594DB1" w:rsidRDefault="00D3071C" w:rsidP="004362B1">
            <w:pPr>
              <w:spacing w:line="360" w:lineRule="auto"/>
              <w:rPr>
                <w:sz w:val="24"/>
              </w:rPr>
            </w:pPr>
            <w:proofErr w:type="spellStart"/>
            <w:r>
              <w:rPr>
                <w:sz w:val="24"/>
              </w:rPr>
              <w:t>Проектування</w:t>
            </w:r>
            <w:proofErr w:type="spellEnd"/>
            <w:r>
              <w:rPr>
                <w:sz w:val="24"/>
              </w:rPr>
              <w:t xml:space="preserve"> </w:t>
            </w:r>
            <w:proofErr w:type="spellStart"/>
            <w:r>
              <w:rPr>
                <w:sz w:val="24"/>
              </w:rPr>
              <w:t>нереляційної</w:t>
            </w:r>
            <w:proofErr w:type="spellEnd"/>
            <w:r>
              <w:rPr>
                <w:sz w:val="24"/>
              </w:rPr>
              <w:t xml:space="preserve"> </w:t>
            </w:r>
            <w:proofErr w:type="spellStart"/>
            <w:r>
              <w:rPr>
                <w:sz w:val="24"/>
              </w:rPr>
              <w:t>системи</w:t>
            </w:r>
            <w:proofErr w:type="spellEnd"/>
            <w:r>
              <w:rPr>
                <w:sz w:val="24"/>
              </w:rPr>
              <w:t xml:space="preserve"> </w:t>
            </w:r>
            <w:proofErr w:type="spellStart"/>
            <w:r>
              <w:rPr>
                <w:sz w:val="24"/>
              </w:rPr>
              <w:t>збереження</w:t>
            </w:r>
            <w:proofErr w:type="spellEnd"/>
            <w:r>
              <w:rPr>
                <w:sz w:val="24"/>
              </w:rPr>
              <w:t xml:space="preserve"> </w:t>
            </w:r>
            <w:proofErr w:type="spellStart"/>
            <w:r>
              <w:rPr>
                <w:sz w:val="24"/>
              </w:rPr>
              <w:t>даних</w:t>
            </w:r>
            <w:proofErr w:type="spellEnd"/>
            <w:r>
              <w:rPr>
                <w:sz w:val="24"/>
              </w:rPr>
              <w:t xml:space="preserve"> </w:t>
            </w:r>
            <w:r>
              <w:rPr>
                <w:sz w:val="24"/>
                <w:lang w:val="en-US"/>
              </w:rPr>
              <w:t>Firebase</w:t>
            </w:r>
          </w:p>
        </w:tc>
        <w:tc>
          <w:tcPr>
            <w:tcW w:w="4388" w:type="dxa"/>
          </w:tcPr>
          <w:p w14:paraId="09DA3CCD" w14:textId="39C1754B" w:rsidR="00D3071C" w:rsidRPr="00594DB1" w:rsidRDefault="007C5A66" w:rsidP="007C5A66">
            <w:pPr>
              <w:spacing w:line="360" w:lineRule="auto"/>
              <w:rPr>
                <w:sz w:val="24"/>
              </w:rPr>
            </w:pPr>
            <w:proofErr w:type="spellStart"/>
            <w:r>
              <w:rPr>
                <w:sz w:val="24"/>
              </w:rPr>
              <w:t>Г</w:t>
            </w:r>
            <w:r w:rsidR="00D3071C">
              <w:rPr>
                <w:sz w:val="24"/>
              </w:rPr>
              <w:t>рупован</w:t>
            </w:r>
            <w:r>
              <w:rPr>
                <w:sz w:val="24"/>
              </w:rPr>
              <w:t>і</w:t>
            </w:r>
            <w:proofErr w:type="spellEnd"/>
            <w:r w:rsidR="00D3071C">
              <w:rPr>
                <w:sz w:val="24"/>
              </w:rPr>
              <w:t xml:space="preserve"> </w:t>
            </w:r>
            <w:r w:rsidR="00D3071C">
              <w:rPr>
                <w:sz w:val="24"/>
                <w:lang w:val="en-US"/>
              </w:rPr>
              <w:t>JSON</w:t>
            </w:r>
            <w:r w:rsidR="00D3071C" w:rsidRPr="00594DB1">
              <w:rPr>
                <w:sz w:val="24"/>
              </w:rPr>
              <w:t>-</w:t>
            </w:r>
            <w:r w:rsidR="00D3071C">
              <w:rPr>
                <w:sz w:val="24"/>
              </w:rPr>
              <w:t>дерев</w:t>
            </w:r>
            <w:r>
              <w:rPr>
                <w:sz w:val="24"/>
              </w:rPr>
              <w:t>а</w:t>
            </w:r>
            <w:r w:rsidR="00D3071C">
              <w:rPr>
                <w:sz w:val="24"/>
              </w:rPr>
              <w:t xml:space="preserve"> у </w:t>
            </w:r>
            <w:proofErr w:type="spellStart"/>
            <w:r w:rsidR="00D3071C">
              <w:rPr>
                <w:sz w:val="24"/>
              </w:rPr>
              <w:t>вигляді</w:t>
            </w:r>
            <w:proofErr w:type="spellEnd"/>
            <w:r w:rsidR="00D3071C">
              <w:rPr>
                <w:sz w:val="24"/>
              </w:rPr>
              <w:t xml:space="preserve"> </w:t>
            </w:r>
            <w:proofErr w:type="spellStart"/>
            <w:r w:rsidR="00D3071C">
              <w:rPr>
                <w:sz w:val="24"/>
              </w:rPr>
              <w:t>словникових</w:t>
            </w:r>
            <w:proofErr w:type="spellEnd"/>
            <w:r w:rsidR="00D3071C">
              <w:rPr>
                <w:sz w:val="24"/>
              </w:rPr>
              <w:t xml:space="preserve"> </w:t>
            </w:r>
            <w:proofErr w:type="spellStart"/>
            <w:r w:rsidR="00D3071C">
              <w:rPr>
                <w:sz w:val="24"/>
              </w:rPr>
              <w:t>файлів</w:t>
            </w:r>
            <w:proofErr w:type="spellEnd"/>
            <w:r w:rsidR="00D3071C">
              <w:rPr>
                <w:sz w:val="24"/>
              </w:rPr>
              <w:t>.</w:t>
            </w:r>
          </w:p>
        </w:tc>
      </w:tr>
      <w:tr w:rsidR="00D3071C" w:rsidRPr="00BB776C" w14:paraId="2FD2E6DD" w14:textId="77777777" w:rsidTr="004362B1">
        <w:tc>
          <w:tcPr>
            <w:tcW w:w="704" w:type="dxa"/>
          </w:tcPr>
          <w:p w14:paraId="0D865409" w14:textId="77777777" w:rsidR="00D3071C" w:rsidRPr="00BB776C" w:rsidRDefault="00D3071C" w:rsidP="004362B1">
            <w:pPr>
              <w:spacing w:line="360" w:lineRule="auto"/>
              <w:jc w:val="center"/>
              <w:rPr>
                <w:sz w:val="24"/>
              </w:rPr>
            </w:pPr>
            <w:r w:rsidRPr="00BB776C">
              <w:rPr>
                <w:sz w:val="24"/>
              </w:rPr>
              <w:t>5</w:t>
            </w:r>
          </w:p>
        </w:tc>
        <w:tc>
          <w:tcPr>
            <w:tcW w:w="4536" w:type="dxa"/>
          </w:tcPr>
          <w:p w14:paraId="75529025" w14:textId="77777777" w:rsidR="00D3071C" w:rsidRPr="00BB776C" w:rsidRDefault="00D3071C" w:rsidP="004362B1">
            <w:pPr>
              <w:spacing w:line="360" w:lineRule="auto"/>
              <w:rPr>
                <w:sz w:val="24"/>
              </w:rPr>
            </w:pPr>
            <w:proofErr w:type="spellStart"/>
            <w:r>
              <w:rPr>
                <w:sz w:val="24"/>
              </w:rPr>
              <w:t>Розробка</w:t>
            </w:r>
            <w:proofErr w:type="spellEnd"/>
            <w:r>
              <w:rPr>
                <w:sz w:val="24"/>
              </w:rPr>
              <w:t xml:space="preserve"> </w:t>
            </w:r>
            <w:proofErr w:type="spellStart"/>
            <w:r>
              <w:rPr>
                <w:sz w:val="24"/>
              </w:rPr>
              <w:t>класової</w:t>
            </w:r>
            <w:proofErr w:type="spellEnd"/>
            <w:r>
              <w:rPr>
                <w:sz w:val="24"/>
              </w:rPr>
              <w:t xml:space="preserve"> </w:t>
            </w:r>
            <w:proofErr w:type="spellStart"/>
            <w:r>
              <w:rPr>
                <w:sz w:val="24"/>
              </w:rPr>
              <w:t>структури</w:t>
            </w:r>
            <w:proofErr w:type="spellEnd"/>
            <w:r>
              <w:rPr>
                <w:sz w:val="24"/>
              </w:rPr>
              <w:t xml:space="preserve"> проекту</w:t>
            </w:r>
          </w:p>
        </w:tc>
        <w:tc>
          <w:tcPr>
            <w:tcW w:w="4388" w:type="dxa"/>
          </w:tcPr>
          <w:p w14:paraId="7B70C217" w14:textId="1F528CD7" w:rsidR="00D3071C" w:rsidRPr="00594DB1" w:rsidRDefault="00D3071C" w:rsidP="007C5A66">
            <w:pPr>
              <w:spacing w:line="360" w:lineRule="auto"/>
              <w:rPr>
                <w:sz w:val="24"/>
              </w:rPr>
            </w:pPr>
            <w:r>
              <w:rPr>
                <w:sz w:val="24"/>
              </w:rPr>
              <w:t>Створен</w:t>
            </w:r>
            <w:r w:rsidR="007C5A66">
              <w:rPr>
                <w:sz w:val="24"/>
              </w:rPr>
              <w:t>о</w:t>
            </w:r>
            <w:r>
              <w:rPr>
                <w:sz w:val="24"/>
              </w:rPr>
              <w:t xml:space="preserve"> та </w:t>
            </w:r>
            <w:proofErr w:type="spellStart"/>
            <w:r>
              <w:rPr>
                <w:sz w:val="24"/>
              </w:rPr>
              <w:t>наповнен</w:t>
            </w:r>
            <w:r w:rsidR="007C5A66">
              <w:rPr>
                <w:sz w:val="24"/>
              </w:rPr>
              <w:t>о</w:t>
            </w:r>
            <w:proofErr w:type="spellEnd"/>
            <w:r w:rsidR="007C5A66">
              <w:rPr>
                <w:sz w:val="24"/>
              </w:rPr>
              <w:t xml:space="preserve"> </w:t>
            </w:r>
            <w:proofErr w:type="spellStart"/>
            <w:r w:rsidR="007C5A66">
              <w:rPr>
                <w:sz w:val="24"/>
              </w:rPr>
              <w:t>функціональні</w:t>
            </w:r>
            <w:proofErr w:type="spellEnd"/>
            <w:r>
              <w:rPr>
                <w:sz w:val="24"/>
              </w:rPr>
              <w:t xml:space="preserve"> </w:t>
            </w:r>
            <w:proofErr w:type="spellStart"/>
            <w:r>
              <w:rPr>
                <w:sz w:val="24"/>
              </w:rPr>
              <w:t>компонент</w:t>
            </w:r>
            <w:r w:rsidR="007C5A66">
              <w:rPr>
                <w:sz w:val="24"/>
              </w:rPr>
              <w:t>и</w:t>
            </w:r>
            <w:proofErr w:type="spellEnd"/>
            <w:r>
              <w:rPr>
                <w:sz w:val="24"/>
              </w:rPr>
              <w:t xml:space="preserve"> </w:t>
            </w:r>
            <w:proofErr w:type="spellStart"/>
            <w:r>
              <w:rPr>
                <w:sz w:val="24"/>
              </w:rPr>
              <w:t>класовим</w:t>
            </w:r>
            <w:proofErr w:type="spellEnd"/>
            <w:r>
              <w:rPr>
                <w:sz w:val="24"/>
              </w:rPr>
              <w:t xml:space="preserve"> </w:t>
            </w:r>
            <w:proofErr w:type="spellStart"/>
            <w:r>
              <w:rPr>
                <w:sz w:val="24"/>
              </w:rPr>
              <w:t>підходом</w:t>
            </w:r>
            <w:proofErr w:type="spellEnd"/>
            <w:r>
              <w:rPr>
                <w:sz w:val="24"/>
              </w:rPr>
              <w:t xml:space="preserve"> та </w:t>
            </w:r>
            <w:proofErr w:type="spellStart"/>
            <w:r>
              <w:rPr>
                <w:sz w:val="24"/>
              </w:rPr>
              <w:t>патернами</w:t>
            </w:r>
            <w:proofErr w:type="spellEnd"/>
            <w:r>
              <w:rPr>
                <w:sz w:val="24"/>
              </w:rPr>
              <w:t xml:space="preserve"> </w:t>
            </w:r>
            <w:proofErr w:type="spellStart"/>
            <w:r>
              <w:rPr>
                <w:sz w:val="24"/>
              </w:rPr>
              <w:t>проектування</w:t>
            </w:r>
            <w:proofErr w:type="spellEnd"/>
            <w:r>
              <w:rPr>
                <w:sz w:val="24"/>
              </w:rPr>
              <w:t xml:space="preserve">, </w:t>
            </w:r>
            <w:r>
              <w:rPr>
                <w:sz w:val="24"/>
                <w:lang w:val="en-US"/>
              </w:rPr>
              <w:t>C</w:t>
            </w:r>
            <w:r w:rsidRPr="00594DB1">
              <w:rPr>
                <w:sz w:val="24"/>
              </w:rPr>
              <w:t>#.</w:t>
            </w:r>
          </w:p>
        </w:tc>
      </w:tr>
    </w:tbl>
    <w:p w14:paraId="5B0EDCB6" w14:textId="4363BD45" w:rsidR="00441698" w:rsidRPr="000B4F40" w:rsidRDefault="003821D6" w:rsidP="00185A9E">
      <w:pPr>
        <w:keepNext/>
        <w:widowControl w:val="0"/>
        <w:numPr>
          <w:ilvl w:val="1"/>
          <w:numId w:val="0"/>
        </w:numPr>
        <w:tabs>
          <w:tab w:val="num" w:pos="0"/>
        </w:tabs>
        <w:suppressAutoHyphens/>
        <w:spacing w:before="120" w:after="60" w:line="360" w:lineRule="auto"/>
        <w:jc w:val="left"/>
        <w:outlineLvl w:val="1"/>
        <w:rPr>
          <w:rFonts w:eastAsia="Times New Roman" w:cs="Times New Roman"/>
          <w:b/>
          <w:szCs w:val="28"/>
          <w:lang w:eastAsia="zh-CN"/>
        </w:rPr>
      </w:pPr>
      <w:r>
        <w:rPr>
          <w:rFonts w:eastAsia="Times New Roman" w:cs="Times New Roman"/>
          <w:b/>
          <w:szCs w:val="28"/>
          <w:lang w:eastAsia="zh-CN"/>
        </w:rPr>
        <w:tab/>
      </w:r>
      <w:bookmarkStart w:id="11" w:name="_Toc123091816"/>
      <w:r w:rsidR="00196818">
        <w:rPr>
          <w:rFonts w:eastAsia="Times New Roman" w:cs="Times New Roman"/>
          <w:b/>
          <w:szCs w:val="28"/>
          <w:lang w:eastAsia="zh-CN"/>
        </w:rPr>
        <w:t>1.2</w:t>
      </w:r>
      <w:r w:rsidR="000B4F40">
        <w:rPr>
          <w:rFonts w:eastAsia="Times New Roman" w:cs="Times New Roman"/>
          <w:b/>
          <w:szCs w:val="28"/>
          <w:lang w:eastAsia="zh-CN"/>
        </w:rPr>
        <w:t xml:space="preserve"> Обґрунтування вибору засобів моделювання</w:t>
      </w:r>
      <w:bookmarkEnd w:id="11"/>
    </w:p>
    <w:p w14:paraId="37029973" w14:textId="77A9A1AD" w:rsidR="00441698" w:rsidRDefault="000B4F40" w:rsidP="005A72B9">
      <w:pPr>
        <w:keepLines/>
        <w:widowControl w:val="0"/>
        <w:suppressAutoHyphens/>
        <w:spacing w:after="0" w:line="360" w:lineRule="auto"/>
        <w:ind w:firstLine="708"/>
        <w:rPr>
          <w:rFonts w:eastAsia="Times New Roman" w:cs="Times New Roman"/>
          <w:szCs w:val="28"/>
          <w:lang w:eastAsia="zh-CN"/>
        </w:rPr>
      </w:pPr>
      <w:bookmarkStart w:id="12" w:name="result_box2"/>
      <w:bookmarkEnd w:id="12"/>
      <w:r>
        <w:rPr>
          <w:rFonts w:eastAsia="Times New Roman" w:cs="Times New Roman"/>
          <w:szCs w:val="28"/>
          <w:lang w:eastAsia="zh-CN"/>
        </w:rPr>
        <w:t xml:space="preserve">Необхідно розглянути доступні варіанті поширених </w:t>
      </w:r>
      <w:r>
        <w:rPr>
          <w:rFonts w:eastAsia="Times New Roman" w:cs="Times New Roman"/>
          <w:szCs w:val="28"/>
          <w:lang w:val="en-US" w:eastAsia="zh-CN"/>
        </w:rPr>
        <w:t>UML</w:t>
      </w:r>
      <w:r w:rsidRPr="000B4F40">
        <w:rPr>
          <w:rFonts w:eastAsia="Times New Roman" w:cs="Times New Roman"/>
          <w:szCs w:val="28"/>
          <w:lang w:val="ru-RU" w:eastAsia="zh-CN"/>
        </w:rPr>
        <w:t xml:space="preserve"> </w:t>
      </w:r>
      <w:r>
        <w:rPr>
          <w:rFonts w:eastAsia="Times New Roman" w:cs="Times New Roman"/>
          <w:szCs w:val="28"/>
          <w:lang w:eastAsia="zh-CN"/>
        </w:rPr>
        <w:t>редакторів, як</w:t>
      </w:r>
      <w:r w:rsidR="005A72B9">
        <w:rPr>
          <w:rFonts w:eastAsia="Times New Roman" w:cs="Times New Roman"/>
          <w:szCs w:val="28"/>
          <w:lang w:eastAsia="zh-CN"/>
        </w:rPr>
        <w:t xml:space="preserve">і у них переваги та недоліки, обрати за результатом аналізу найбільш задовільний. </w:t>
      </w:r>
    </w:p>
    <w:p w14:paraId="41AC63FB" w14:textId="495B46A2" w:rsidR="005A72B9" w:rsidRPr="005A72B9" w:rsidRDefault="005A72B9" w:rsidP="005A72B9">
      <w:pPr>
        <w:keepLines/>
        <w:widowControl w:val="0"/>
        <w:suppressAutoHyphens/>
        <w:spacing w:after="0" w:line="360" w:lineRule="auto"/>
        <w:ind w:firstLine="708"/>
        <w:rPr>
          <w:rFonts w:eastAsia="Times New Roman" w:cs="Times New Roman"/>
          <w:szCs w:val="28"/>
          <w:lang w:eastAsia="zh-CN"/>
        </w:rPr>
      </w:pPr>
      <w:r>
        <w:rPr>
          <w:rFonts w:eastAsia="Times New Roman" w:cs="Times New Roman"/>
          <w:szCs w:val="28"/>
          <w:lang w:eastAsia="zh-CN"/>
        </w:rPr>
        <w:t xml:space="preserve">Для початку розберемо що таке </w:t>
      </w:r>
      <w:r>
        <w:rPr>
          <w:rFonts w:eastAsia="Times New Roman" w:cs="Times New Roman"/>
          <w:szCs w:val="28"/>
          <w:lang w:val="en-US" w:eastAsia="zh-CN"/>
        </w:rPr>
        <w:t>UML</w:t>
      </w:r>
      <w:r>
        <w:rPr>
          <w:rFonts w:eastAsia="Times New Roman" w:cs="Times New Roman"/>
          <w:szCs w:val="28"/>
          <w:lang w:eastAsia="zh-CN"/>
        </w:rPr>
        <w:t xml:space="preserve"> – це </w:t>
      </w:r>
      <w:r w:rsidRPr="005A72B9">
        <w:rPr>
          <w:rFonts w:eastAsia="Times New Roman" w:cs="Times New Roman"/>
          <w:szCs w:val="28"/>
          <w:lang w:eastAsia="zh-CN"/>
        </w:rPr>
        <w:t>уніфікована мова моделювання, використовується у парадигмі об'єк</w:t>
      </w:r>
      <w:r>
        <w:rPr>
          <w:rFonts w:eastAsia="Times New Roman" w:cs="Times New Roman"/>
          <w:szCs w:val="28"/>
          <w:lang w:eastAsia="zh-CN"/>
        </w:rPr>
        <w:t xml:space="preserve">тно-орієнтованого програмування, </w:t>
      </w:r>
      <w:r w:rsidRPr="005A72B9">
        <w:rPr>
          <w:rFonts w:eastAsia="Times New Roman" w:cs="Times New Roman"/>
          <w:szCs w:val="28"/>
          <w:lang w:eastAsia="zh-CN"/>
        </w:rPr>
        <w:t>є мовою широкого профілю, що використовує графічні позначення для створення абстрактної моделі системи, яка називається UML-моделлю</w:t>
      </w:r>
      <w:r>
        <w:rPr>
          <w:rFonts w:eastAsia="Times New Roman" w:cs="Times New Roman"/>
          <w:szCs w:val="28"/>
          <w:lang w:eastAsia="zh-CN"/>
        </w:rPr>
        <w:t>.</w:t>
      </w:r>
    </w:p>
    <w:p w14:paraId="568272A2" w14:textId="7EDF45CE" w:rsidR="00441698" w:rsidRPr="00BB7121" w:rsidRDefault="005A72B9" w:rsidP="005A72B9">
      <w:pPr>
        <w:widowControl w:val="0"/>
        <w:suppressAutoHyphens/>
        <w:spacing w:after="0" w:line="360" w:lineRule="auto"/>
        <w:jc w:val="left"/>
        <w:rPr>
          <w:rFonts w:eastAsia="Times New Roman" w:cs="Times New Roman"/>
          <w:szCs w:val="28"/>
          <w:lang w:eastAsia="zh-CN"/>
        </w:rPr>
      </w:pPr>
      <w:r>
        <w:rPr>
          <w:rFonts w:eastAsia="Times New Roman" w:cs="Times New Roman"/>
          <w:szCs w:val="28"/>
          <w:lang w:eastAsia="zh-CN"/>
        </w:rPr>
        <w:tab/>
      </w:r>
      <w:r w:rsidRPr="00E21230">
        <w:t>Мова UML одночасно є простим і потужним засобом моделювання, який може бути ефективно використаний для побудови концептуальних, логічних і графічних моделей складних систем самого різного цільового призначення. Конструктивне використання мови UML ґрунтується на розумінні загальних принципів моделювання складних систем та особливостей процесу об'єктно-орієнтованого проектування (ООП) зокрема. Вибір засобів для побудови моделей складних систем зумовлює ті завдання, які можуть бути вирішені з використанням даних моделей.</w:t>
      </w:r>
    </w:p>
    <w:p w14:paraId="7AE7068C" w14:textId="77777777" w:rsidR="005A72B9" w:rsidRPr="00F8344B" w:rsidRDefault="005A72B9" w:rsidP="005A72B9">
      <w:pPr>
        <w:spacing w:line="360" w:lineRule="auto"/>
        <w:ind w:firstLine="708"/>
        <w:rPr>
          <w:lang w:val="ru-RU"/>
        </w:rPr>
      </w:pPr>
      <w:r>
        <w:rPr>
          <w:rFonts w:eastAsia="Times New Roman" w:cs="Times New Roman"/>
          <w:szCs w:val="28"/>
          <w:lang w:eastAsia="zh-CN"/>
        </w:rPr>
        <w:lastRenderedPageBreak/>
        <w:tab/>
      </w:r>
      <w:r w:rsidRPr="00E21230">
        <w:t>Тому</w:t>
      </w:r>
      <w:r w:rsidRPr="00F8344B">
        <w:rPr>
          <w:lang w:val="ru-RU"/>
        </w:rPr>
        <w:t xml:space="preserve"> </w:t>
      </w:r>
      <w:r w:rsidRPr="00E21230">
        <w:t xml:space="preserve">для порівняння було обрано такі засоби для створення </w:t>
      </w:r>
      <w:r w:rsidRPr="00E21230">
        <w:rPr>
          <w:lang w:val="en-US"/>
        </w:rPr>
        <w:t>UML</w:t>
      </w:r>
      <w:r w:rsidRPr="00F8344B">
        <w:rPr>
          <w:lang w:val="ru-RU"/>
        </w:rPr>
        <w:t>-</w:t>
      </w:r>
      <w:r w:rsidRPr="00E21230">
        <w:t>моделей</w:t>
      </w:r>
      <w:r w:rsidRPr="00F8344B">
        <w:rPr>
          <w:lang w:val="ru-RU"/>
        </w:rPr>
        <w:t>:</w:t>
      </w:r>
    </w:p>
    <w:p w14:paraId="0BF32F0F" w14:textId="77777777" w:rsidR="005A72B9" w:rsidRPr="00E21230" w:rsidRDefault="005A72B9" w:rsidP="005A72B9">
      <w:pPr>
        <w:pStyle w:val="a4"/>
        <w:numPr>
          <w:ilvl w:val="0"/>
          <w:numId w:val="20"/>
        </w:numPr>
        <w:spacing w:after="0" w:line="360" w:lineRule="auto"/>
        <w:rPr>
          <w:lang w:val="en-US"/>
        </w:rPr>
      </w:pPr>
      <w:proofErr w:type="spellStart"/>
      <w:r w:rsidRPr="00E21230">
        <w:rPr>
          <w:lang w:val="en-US"/>
        </w:rPr>
        <w:t>StarUML</w:t>
      </w:r>
      <w:proofErr w:type="spellEnd"/>
      <w:r w:rsidRPr="00E21230">
        <w:rPr>
          <w:lang w:val="en-US"/>
        </w:rPr>
        <w:t>;</w:t>
      </w:r>
    </w:p>
    <w:p w14:paraId="0B611237" w14:textId="483150C4" w:rsidR="005A72B9" w:rsidRDefault="00B60AE7" w:rsidP="005A72B9">
      <w:pPr>
        <w:pStyle w:val="a4"/>
        <w:numPr>
          <w:ilvl w:val="0"/>
          <w:numId w:val="20"/>
        </w:numPr>
        <w:spacing w:after="0" w:line="360" w:lineRule="auto"/>
      </w:pPr>
      <w:r>
        <w:rPr>
          <w:rFonts w:eastAsia="Times New Roman" w:cs="Times New Roman"/>
          <w:szCs w:val="28"/>
          <w:lang w:val="en-US" w:eastAsia="zh-CN"/>
        </w:rPr>
        <w:t>D</w:t>
      </w:r>
      <w:r w:rsidRPr="009B62B0">
        <w:rPr>
          <w:rFonts w:eastAsia="Times New Roman" w:cs="Times New Roman"/>
          <w:szCs w:val="28"/>
          <w:lang w:eastAsia="zh-CN"/>
        </w:rPr>
        <w:t>iagrams.net</w:t>
      </w:r>
      <w:r w:rsidR="005A72B9" w:rsidRPr="00E21230">
        <w:t>;</w:t>
      </w:r>
    </w:p>
    <w:p w14:paraId="3CB43DD6" w14:textId="0AC19813" w:rsidR="005A72B9" w:rsidRPr="005A72B9" w:rsidRDefault="00FE5DEC" w:rsidP="005A72B9">
      <w:pPr>
        <w:pStyle w:val="a4"/>
        <w:widowControl w:val="0"/>
        <w:numPr>
          <w:ilvl w:val="0"/>
          <w:numId w:val="20"/>
        </w:numPr>
        <w:suppressAutoHyphens/>
        <w:spacing w:after="0" w:line="360" w:lineRule="auto"/>
        <w:jc w:val="left"/>
        <w:rPr>
          <w:rFonts w:eastAsia="Times New Roman" w:cs="Times New Roman"/>
          <w:szCs w:val="28"/>
          <w:lang w:eastAsia="zh-CN"/>
        </w:rPr>
      </w:pPr>
      <w:r>
        <w:rPr>
          <w:rFonts w:eastAsia="Times New Roman"/>
          <w:lang w:val="en-US" w:eastAsia="zh-CN"/>
        </w:rPr>
        <w:t>D</w:t>
      </w:r>
      <w:r>
        <w:rPr>
          <w:rFonts w:eastAsia="Times New Roman"/>
          <w:lang w:eastAsia="zh-CN"/>
        </w:rPr>
        <w:t>bdiagram.</w:t>
      </w:r>
      <w:r w:rsidRPr="00B60AE7">
        <w:rPr>
          <w:rFonts w:eastAsia="Times New Roman"/>
          <w:lang w:eastAsia="zh-CN"/>
        </w:rPr>
        <w:t>io</w:t>
      </w:r>
      <w:r w:rsidR="005A72B9" w:rsidRPr="00E21230">
        <w:t>.</w:t>
      </w:r>
    </w:p>
    <w:p w14:paraId="34A4F896" w14:textId="77777777" w:rsidR="00B60AE7" w:rsidRDefault="00B60AE7" w:rsidP="00B60AE7">
      <w:pPr>
        <w:spacing w:after="0" w:line="360" w:lineRule="auto"/>
        <w:rPr>
          <w:lang w:val="en-US"/>
        </w:rPr>
      </w:pPr>
    </w:p>
    <w:p w14:paraId="4C56A341" w14:textId="642D305B" w:rsidR="005A72B9" w:rsidRPr="009B62B0" w:rsidRDefault="009B62B0" w:rsidP="00B60AE7">
      <w:pPr>
        <w:spacing w:after="0" w:line="360" w:lineRule="auto"/>
        <w:ind w:firstLine="708"/>
      </w:pPr>
      <w:proofErr w:type="spellStart"/>
      <w:r w:rsidRPr="00E21230">
        <w:rPr>
          <w:lang w:val="en-US"/>
        </w:rPr>
        <w:t>StarUML</w:t>
      </w:r>
      <w:proofErr w:type="spellEnd"/>
      <w:r>
        <w:t xml:space="preserve"> – </w:t>
      </w:r>
      <w:r w:rsidR="00B60AE7" w:rsidRPr="00B60AE7">
        <w:t>це інструмент розробки програмного забезпечення для системного моделювання з використанням уніфікованої мови моделювання, а також мови моделювання систем і класичних нотацій моделювання.</w:t>
      </w:r>
    </w:p>
    <w:p w14:paraId="45298EED" w14:textId="77777777" w:rsidR="00B60AE7" w:rsidRDefault="00B60AE7" w:rsidP="00B60AE7">
      <w:pPr>
        <w:widowControl w:val="0"/>
        <w:suppressAutoHyphens/>
        <w:spacing w:after="0" w:line="360" w:lineRule="auto"/>
        <w:jc w:val="left"/>
        <w:rPr>
          <w:rFonts w:eastAsia="Times New Roman" w:cs="Times New Roman"/>
          <w:szCs w:val="28"/>
          <w:lang w:eastAsia="zh-CN"/>
        </w:rPr>
      </w:pPr>
      <w:r>
        <w:rPr>
          <w:rFonts w:eastAsia="Times New Roman" w:cs="Times New Roman"/>
          <w:szCs w:val="28"/>
          <w:lang w:eastAsia="zh-CN"/>
        </w:rPr>
        <w:t>Переваги:</w:t>
      </w:r>
    </w:p>
    <w:p w14:paraId="0AB9C0CA" w14:textId="5EB48520" w:rsidR="00441698" w:rsidRDefault="00B60AE7" w:rsidP="00B60AE7">
      <w:pPr>
        <w:pStyle w:val="a4"/>
        <w:widowControl w:val="0"/>
        <w:numPr>
          <w:ilvl w:val="0"/>
          <w:numId w:val="22"/>
        </w:numPr>
        <w:suppressAutoHyphens/>
        <w:spacing w:after="0" w:line="360" w:lineRule="auto"/>
        <w:jc w:val="left"/>
        <w:rPr>
          <w:rFonts w:eastAsia="Times New Roman" w:cs="Times New Roman"/>
          <w:szCs w:val="28"/>
          <w:lang w:eastAsia="zh-CN"/>
        </w:rPr>
      </w:pPr>
      <w:proofErr w:type="spellStart"/>
      <w:r>
        <w:rPr>
          <w:rFonts w:eastAsia="Times New Roman" w:cs="Times New Roman"/>
          <w:szCs w:val="28"/>
          <w:lang w:eastAsia="zh-CN"/>
        </w:rPr>
        <w:t>Кодогенерація</w:t>
      </w:r>
      <w:proofErr w:type="spellEnd"/>
    </w:p>
    <w:p w14:paraId="4E641855" w14:textId="48A5AA00" w:rsidR="00B60AE7" w:rsidRDefault="00B60AE7" w:rsidP="00B60AE7">
      <w:pPr>
        <w:pStyle w:val="a4"/>
        <w:widowControl w:val="0"/>
        <w:numPr>
          <w:ilvl w:val="0"/>
          <w:numId w:val="22"/>
        </w:numPr>
        <w:suppressAutoHyphens/>
        <w:spacing w:after="0" w:line="360" w:lineRule="auto"/>
        <w:jc w:val="left"/>
        <w:rPr>
          <w:rFonts w:eastAsia="Times New Roman" w:cs="Times New Roman"/>
          <w:szCs w:val="28"/>
          <w:lang w:eastAsia="zh-CN"/>
        </w:rPr>
      </w:pPr>
      <w:r>
        <w:rPr>
          <w:rFonts w:eastAsia="Times New Roman" w:cs="Times New Roman"/>
          <w:szCs w:val="28"/>
          <w:lang w:eastAsia="zh-CN"/>
        </w:rPr>
        <w:t>Відомий інтерфейс</w:t>
      </w:r>
    </w:p>
    <w:p w14:paraId="1677958C" w14:textId="4DC6C319" w:rsidR="00B60AE7" w:rsidRDefault="00425950" w:rsidP="00B60AE7">
      <w:pPr>
        <w:pStyle w:val="a4"/>
        <w:widowControl w:val="0"/>
        <w:numPr>
          <w:ilvl w:val="0"/>
          <w:numId w:val="22"/>
        </w:numPr>
        <w:suppressAutoHyphens/>
        <w:spacing w:after="0" w:line="360" w:lineRule="auto"/>
        <w:jc w:val="left"/>
        <w:rPr>
          <w:rFonts w:eastAsia="Times New Roman" w:cs="Times New Roman"/>
          <w:szCs w:val="28"/>
          <w:lang w:eastAsia="zh-CN"/>
        </w:rPr>
      </w:pPr>
      <w:r>
        <w:rPr>
          <w:rFonts w:eastAsia="Times New Roman" w:cs="Times New Roman"/>
          <w:szCs w:val="28"/>
          <w:lang w:eastAsia="zh-CN"/>
        </w:rPr>
        <w:t>Ш</w:t>
      </w:r>
      <w:r w:rsidR="00B60AE7" w:rsidRPr="00B60AE7">
        <w:rPr>
          <w:rFonts w:eastAsia="Times New Roman" w:cs="Times New Roman"/>
          <w:szCs w:val="28"/>
          <w:lang w:eastAsia="zh-CN"/>
        </w:rPr>
        <w:t>аблони проектування</w:t>
      </w:r>
    </w:p>
    <w:p w14:paraId="5D377E28" w14:textId="28F35815" w:rsidR="00425950" w:rsidRDefault="00425950" w:rsidP="00425950">
      <w:pPr>
        <w:pStyle w:val="a4"/>
        <w:widowControl w:val="0"/>
        <w:numPr>
          <w:ilvl w:val="0"/>
          <w:numId w:val="22"/>
        </w:numPr>
        <w:suppressAutoHyphens/>
        <w:spacing w:after="0" w:line="360" w:lineRule="auto"/>
        <w:jc w:val="left"/>
        <w:rPr>
          <w:rFonts w:eastAsia="Times New Roman" w:cs="Times New Roman"/>
          <w:szCs w:val="28"/>
          <w:lang w:eastAsia="zh-CN"/>
        </w:rPr>
      </w:pPr>
      <w:r w:rsidRPr="00425950">
        <w:rPr>
          <w:rFonts w:eastAsia="Times New Roman" w:cs="Times New Roman"/>
          <w:szCs w:val="28"/>
          <w:lang w:eastAsia="zh-CN"/>
        </w:rPr>
        <w:t>Документація забезпечена вказівками</w:t>
      </w:r>
    </w:p>
    <w:p w14:paraId="1A86DEF8" w14:textId="1E2DD15A" w:rsidR="00425950" w:rsidRPr="00B60AE7" w:rsidRDefault="00425950" w:rsidP="00425950">
      <w:pPr>
        <w:pStyle w:val="a4"/>
        <w:widowControl w:val="0"/>
        <w:numPr>
          <w:ilvl w:val="0"/>
          <w:numId w:val="22"/>
        </w:numPr>
        <w:suppressAutoHyphens/>
        <w:spacing w:after="0" w:line="360" w:lineRule="auto"/>
        <w:jc w:val="left"/>
        <w:rPr>
          <w:rFonts w:eastAsia="Times New Roman" w:cs="Times New Roman"/>
          <w:szCs w:val="28"/>
          <w:lang w:eastAsia="zh-CN"/>
        </w:rPr>
      </w:pPr>
      <w:r>
        <w:rPr>
          <w:rFonts w:eastAsia="Times New Roman" w:cs="Times New Roman"/>
          <w:szCs w:val="28"/>
          <w:lang w:eastAsia="zh-CN"/>
        </w:rPr>
        <w:t>Ш</w:t>
      </w:r>
      <w:r w:rsidRPr="00425950">
        <w:rPr>
          <w:rFonts w:eastAsia="Times New Roman" w:cs="Times New Roman"/>
          <w:szCs w:val="28"/>
          <w:lang w:eastAsia="zh-CN"/>
        </w:rPr>
        <w:t>вид</w:t>
      </w:r>
      <w:r>
        <w:rPr>
          <w:rFonts w:eastAsia="Times New Roman" w:cs="Times New Roman"/>
          <w:szCs w:val="28"/>
          <w:lang w:eastAsia="zh-CN"/>
        </w:rPr>
        <w:t>кий, гнучкий</w:t>
      </w:r>
      <w:r w:rsidRPr="00425950">
        <w:rPr>
          <w:rFonts w:eastAsia="Times New Roman" w:cs="Times New Roman"/>
          <w:szCs w:val="28"/>
          <w:lang w:eastAsia="zh-CN"/>
        </w:rPr>
        <w:t xml:space="preserve"> і може бути розширений для розміщення </w:t>
      </w:r>
      <w:r>
        <w:rPr>
          <w:rFonts w:eastAsia="Times New Roman" w:cs="Times New Roman"/>
          <w:szCs w:val="28"/>
          <w:lang w:eastAsia="zh-CN"/>
        </w:rPr>
        <w:t>коду</w:t>
      </w:r>
      <w:r w:rsidRPr="00425950">
        <w:rPr>
          <w:rFonts w:eastAsia="Times New Roman" w:cs="Times New Roman"/>
          <w:szCs w:val="28"/>
          <w:lang w:eastAsia="zh-CN"/>
        </w:rPr>
        <w:t xml:space="preserve"> у діаграмі</w:t>
      </w:r>
    </w:p>
    <w:p w14:paraId="77D571E8" w14:textId="03F77E95" w:rsidR="009B62B0" w:rsidRDefault="00425950" w:rsidP="00185A9E">
      <w:pPr>
        <w:widowControl w:val="0"/>
        <w:suppressAutoHyphens/>
        <w:spacing w:after="0" w:line="360" w:lineRule="auto"/>
        <w:jc w:val="left"/>
        <w:rPr>
          <w:rFonts w:eastAsia="Times New Roman" w:cs="Times New Roman"/>
          <w:szCs w:val="28"/>
          <w:lang w:eastAsia="zh-CN"/>
        </w:rPr>
      </w:pPr>
      <w:r>
        <w:rPr>
          <w:noProof/>
          <w:lang w:val="en-US" w:eastAsia="en-US"/>
        </w:rPr>
        <w:drawing>
          <wp:inline distT="0" distB="0" distL="0" distR="0" wp14:anchorId="00E34ADF" wp14:editId="4401FD39">
            <wp:extent cx="6120765" cy="3380491"/>
            <wp:effectExtent l="0" t="0" r="0" b="0"/>
            <wp:docPr id="3" name="Рисунок 3" descr="User Interface - StarUML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Interface - StarUML document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765" cy="3380491"/>
                    </a:xfrm>
                    <a:prstGeom prst="rect">
                      <a:avLst/>
                    </a:prstGeom>
                    <a:noFill/>
                    <a:ln>
                      <a:noFill/>
                    </a:ln>
                  </pic:spPr>
                </pic:pic>
              </a:graphicData>
            </a:graphic>
          </wp:inline>
        </w:drawing>
      </w:r>
    </w:p>
    <w:p w14:paraId="5A806C81" w14:textId="5309F0C4" w:rsidR="00425950" w:rsidRPr="006B2EB2" w:rsidRDefault="00425950" w:rsidP="00425950">
      <w:pPr>
        <w:keepLines/>
        <w:widowControl w:val="0"/>
        <w:suppressAutoHyphens/>
        <w:spacing w:after="120" w:line="360" w:lineRule="auto"/>
        <w:ind w:left="720"/>
        <w:jc w:val="center"/>
        <w:rPr>
          <w:rFonts w:eastAsia="Times New Roman" w:cs="Times New Roman"/>
          <w:b/>
          <w:bCs/>
          <w:szCs w:val="28"/>
          <w:lang w:eastAsia="zh-CN"/>
        </w:rPr>
      </w:pPr>
      <w:r w:rsidRPr="006B2EB2">
        <w:rPr>
          <w:rFonts w:eastAsia="Times New Roman" w:cs="Times New Roman"/>
          <w:szCs w:val="28"/>
          <w:lang w:eastAsia="zh-CN"/>
        </w:rPr>
        <w:t>Рис</w:t>
      </w:r>
      <w:r w:rsidR="005C2E71">
        <w:rPr>
          <w:rFonts w:eastAsia="Times New Roman" w:cs="Times New Roman"/>
          <w:szCs w:val="28"/>
          <w:lang w:eastAsia="zh-CN"/>
        </w:rPr>
        <w:t xml:space="preserve">унок </w:t>
      </w:r>
      <w:r>
        <w:rPr>
          <w:rFonts w:eastAsia="Times New Roman" w:cs="Times New Roman"/>
          <w:szCs w:val="28"/>
          <w:lang w:eastAsia="zh-CN"/>
        </w:rPr>
        <w:t>1</w:t>
      </w:r>
      <w:r w:rsidRPr="000615A5">
        <w:rPr>
          <w:rFonts w:eastAsia="Times New Roman" w:cs="Times New Roman"/>
          <w:szCs w:val="28"/>
          <w:lang w:eastAsia="zh-CN"/>
        </w:rPr>
        <w:t>.</w:t>
      </w:r>
      <w:r w:rsidRPr="006B2EB2">
        <w:rPr>
          <w:rFonts w:eastAsia="Times New Roman" w:cs="Times New Roman"/>
          <w:szCs w:val="28"/>
          <w:lang w:eastAsia="zh-CN"/>
        </w:rPr>
        <w:t>1</w:t>
      </w:r>
      <w:r w:rsidR="005C2E71">
        <w:rPr>
          <w:rFonts w:eastAsia="Times New Roman" w:cs="Times New Roman"/>
          <w:szCs w:val="28"/>
          <w:lang w:eastAsia="zh-CN"/>
        </w:rPr>
        <w:t xml:space="preserve"> </w:t>
      </w:r>
      <w:r w:rsidR="005C2E71" w:rsidRPr="0052762A">
        <w:rPr>
          <w:rFonts w:cs="Times New Roman"/>
          <w:szCs w:val="28"/>
        </w:rPr>
        <w:t xml:space="preserve">– </w:t>
      </w:r>
      <w:r w:rsidRPr="006B2EB2">
        <w:rPr>
          <w:rFonts w:eastAsia="Times New Roman" w:cs="Times New Roman"/>
          <w:szCs w:val="28"/>
          <w:lang w:eastAsia="zh-CN"/>
        </w:rPr>
        <w:t xml:space="preserve"> </w:t>
      </w:r>
      <w:r>
        <w:rPr>
          <w:rFonts w:eastAsia="Times New Roman" w:cs="Times New Roman"/>
          <w:szCs w:val="28"/>
          <w:lang w:eastAsia="zh-CN"/>
        </w:rPr>
        <w:t xml:space="preserve">Інтерфейс </w:t>
      </w:r>
      <w:proofErr w:type="spellStart"/>
      <w:r w:rsidRPr="00E21230">
        <w:rPr>
          <w:lang w:val="en-US"/>
        </w:rPr>
        <w:t>StarUML</w:t>
      </w:r>
      <w:proofErr w:type="spellEnd"/>
    </w:p>
    <w:p w14:paraId="31C27B1B" w14:textId="7003EA18" w:rsidR="009B62B0" w:rsidRDefault="00B60AE7" w:rsidP="00B60AE7">
      <w:pPr>
        <w:widowControl w:val="0"/>
        <w:suppressAutoHyphens/>
        <w:spacing w:after="0" w:line="360" w:lineRule="auto"/>
        <w:ind w:firstLine="708"/>
        <w:jc w:val="left"/>
        <w:rPr>
          <w:rFonts w:eastAsia="Times New Roman" w:cs="Times New Roman"/>
          <w:szCs w:val="28"/>
          <w:lang w:eastAsia="zh-CN"/>
        </w:rPr>
      </w:pPr>
      <w:r>
        <w:rPr>
          <w:rFonts w:eastAsia="Times New Roman" w:cs="Times New Roman"/>
          <w:szCs w:val="28"/>
          <w:lang w:val="en-US" w:eastAsia="zh-CN"/>
        </w:rPr>
        <w:t>D</w:t>
      </w:r>
      <w:r w:rsidR="009B62B0" w:rsidRPr="009B62B0">
        <w:rPr>
          <w:rFonts w:eastAsia="Times New Roman" w:cs="Times New Roman"/>
          <w:szCs w:val="28"/>
          <w:lang w:eastAsia="zh-CN"/>
        </w:rPr>
        <w:t xml:space="preserve">iagrams.net – це безкоштовне </w:t>
      </w:r>
      <w:proofErr w:type="spellStart"/>
      <w:r w:rsidR="009B62B0" w:rsidRPr="009B62B0">
        <w:rPr>
          <w:rFonts w:eastAsia="Times New Roman" w:cs="Times New Roman"/>
          <w:szCs w:val="28"/>
          <w:lang w:eastAsia="zh-CN"/>
        </w:rPr>
        <w:t>міжплатформне</w:t>
      </w:r>
      <w:proofErr w:type="spellEnd"/>
      <w:r w:rsidR="009B62B0" w:rsidRPr="009B62B0">
        <w:rPr>
          <w:rFonts w:eastAsia="Times New Roman" w:cs="Times New Roman"/>
          <w:szCs w:val="28"/>
          <w:lang w:eastAsia="zh-CN"/>
        </w:rPr>
        <w:t xml:space="preserve"> програмне забезпечення </w:t>
      </w:r>
      <w:r w:rsidR="009B62B0" w:rsidRPr="009B62B0">
        <w:rPr>
          <w:rFonts w:eastAsia="Times New Roman" w:cs="Times New Roman"/>
          <w:szCs w:val="28"/>
          <w:lang w:eastAsia="zh-CN"/>
        </w:rPr>
        <w:lastRenderedPageBreak/>
        <w:t xml:space="preserve">для малювання графіків із відкритим кодом, розроблене на HTML5 і </w:t>
      </w:r>
      <w:proofErr w:type="spellStart"/>
      <w:r w:rsidR="009B62B0" w:rsidRPr="009B62B0">
        <w:rPr>
          <w:rFonts w:eastAsia="Times New Roman" w:cs="Times New Roman"/>
          <w:szCs w:val="28"/>
          <w:lang w:eastAsia="zh-CN"/>
        </w:rPr>
        <w:t>JavaScript</w:t>
      </w:r>
      <w:proofErr w:type="spellEnd"/>
      <w:r w:rsidR="009B62B0" w:rsidRPr="009B62B0">
        <w:rPr>
          <w:rFonts w:eastAsia="Times New Roman" w:cs="Times New Roman"/>
          <w:szCs w:val="28"/>
          <w:lang w:eastAsia="zh-CN"/>
        </w:rPr>
        <w:t>. Його інтерфейс можна використовувати для створення діаграм, таких як блок-схеми, каркасні схеми, діаграми UML, організаційні діаграми та мережеві діаграми.</w:t>
      </w:r>
    </w:p>
    <w:p w14:paraId="2E3BA1EE" w14:textId="214E52E9" w:rsidR="00B60AE7" w:rsidRDefault="00B60AE7" w:rsidP="00185A9E">
      <w:pPr>
        <w:widowControl w:val="0"/>
        <w:suppressAutoHyphens/>
        <w:spacing w:after="0" w:line="360" w:lineRule="auto"/>
        <w:jc w:val="left"/>
        <w:rPr>
          <w:rFonts w:eastAsia="Times New Roman" w:cs="Times New Roman"/>
          <w:szCs w:val="28"/>
          <w:lang w:eastAsia="zh-CN"/>
        </w:rPr>
      </w:pPr>
      <w:r>
        <w:rPr>
          <w:rFonts w:eastAsia="Times New Roman" w:cs="Times New Roman"/>
          <w:szCs w:val="28"/>
          <w:lang w:eastAsia="zh-CN"/>
        </w:rPr>
        <w:t>Переваги:</w:t>
      </w:r>
    </w:p>
    <w:p w14:paraId="08A69A01" w14:textId="507E7C82" w:rsidR="009B62B0" w:rsidRPr="00B60AE7" w:rsidRDefault="009B62B0" w:rsidP="00B60AE7">
      <w:pPr>
        <w:pStyle w:val="a4"/>
        <w:numPr>
          <w:ilvl w:val="0"/>
          <w:numId w:val="20"/>
        </w:numPr>
        <w:rPr>
          <w:rFonts w:eastAsia="Times New Roman"/>
          <w:lang w:eastAsia="en-US"/>
        </w:rPr>
      </w:pPr>
      <w:r w:rsidRPr="009B62B0">
        <w:t>Резервне копіювання та відновлення даних</w:t>
      </w:r>
      <w:r w:rsidR="00B60AE7">
        <w:t xml:space="preserve"> </w:t>
      </w:r>
    </w:p>
    <w:p w14:paraId="1F7B66C3" w14:textId="5AB1EA18" w:rsidR="00B60AE7" w:rsidRPr="00B60AE7" w:rsidRDefault="00B60AE7" w:rsidP="00B60AE7">
      <w:pPr>
        <w:pStyle w:val="a4"/>
        <w:numPr>
          <w:ilvl w:val="0"/>
          <w:numId w:val="20"/>
        </w:numPr>
        <w:rPr>
          <w:rFonts w:eastAsia="Times New Roman"/>
          <w:lang w:eastAsia="en-US"/>
        </w:rPr>
      </w:pPr>
      <w:r>
        <w:t>З</w:t>
      </w:r>
      <w:proofErr w:type="spellStart"/>
      <w:r w:rsidRPr="00B60AE7">
        <w:rPr>
          <w:lang w:val="ru-RU"/>
        </w:rPr>
        <w:t>ахист</w:t>
      </w:r>
      <w:proofErr w:type="spellEnd"/>
      <w:r w:rsidRPr="00B60AE7">
        <w:rPr>
          <w:lang w:val="ru-RU"/>
        </w:rPr>
        <w:t xml:space="preserve"> </w:t>
      </w:r>
      <w:proofErr w:type="spellStart"/>
      <w:r w:rsidRPr="00B60AE7">
        <w:rPr>
          <w:lang w:val="ru-RU"/>
        </w:rPr>
        <w:t>даних</w:t>
      </w:r>
      <w:proofErr w:type="spellEnd"/>
      <w:r w:rsidRPr="00B60AE7">
        <w:rPr>
          <w:lang w:val="ru-RU"/>
        </w:rPr>
        <w:t xml:space="preserve"> для ваших </w:t>
      </w:r>
      <w:proofErr w:type="spellStart"/>
      <w:r w:rsidRPr="00B60AE7">
        <w:rPr>
          <w:lang w:val="ru-RU"/>
        </w:rPr>
        <w:t>файлів</w:t>
      </w:r>
      <w:proofErr w:type="spellEnd"/>
    </w:p>
    <w:p w14:paraId="766E7035" w14:textId="02A61644" w:rsidR="00B60AE7" w:rsidRDefault="00B60AE7" w:rsidP="00B60AE7">
      <w:pPr>
        <w:pStyle w:val="a4"/>
        <w:numPr>
          <w:ilvl w:val="0"/>
          <w:numId w:val="20"/>
        </w:numPr>
        <w:rPr>
          <w:rFonts w:eastAsia="Times New Roman"/>
          <w:lang w:eastAsia="en-US"/>
        </w:rPr>
      </w:pPr>
      <w:r w:rsidRPr="009B62B0">
        <w:rPr>
          <w:rFonts w:eastAsia="Times New Roman"/>
          <w:lang w:eastAsia="zh-CN"/>
        </w:rPr>
        <w:t>Інтеграція з багатьма програмами, платформами та інструментами</w:t>
      </w:r>
    </w:p>
    <w:p w14:paraId="38B0ECE5" w14:textId="1F052FCC" w:rsidR="00B60AE7" w:rsidRDefault="00425950" w:rsidP="00B60AE7">
      <w:pPr>
        <w:jc w:val="center"/>
        <w:rPr>
          <w:rFonts w:eastAsia="Times New Roman"/>
          <w:lang w:eastAsia="en-US"/>
        </w:rPr>
      </w:pPr>
      <w:r>
        <w:rPr>
          <w:noProof/>
          <w:lang w:val="en-US" w:eastAsia="en-US"/>
        </w:rPr>
        <w:drawing>
          <wp:inline distT="0" distB="0" distL="0" distR="0" wp14:anchorId="63CD5508" wp14:editId="27A3FA63">
            <wp:extent cx="6120765" cy="3722190"/>
            <wp:effectExtent l="0" t="0" r="0" b="0"/>
            <wp:docPr id="6" name="Рисунок 6" descr="Blog - Use diagrams.net desktop to diagram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g - Use diagrams.net desktop to diagram offli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765" cy="3722190"/>
                    </a:xfrm>
                    <a:prstGeom prst="rect">
                      <a:avLst/>
                    </a:prstGeom>
                    <a:noFill/>
                    <a:ln>
                      <a:noFill/>
                    </a:ln>
                  </pic:spPr>
                </pic:pic>
              </a:graphicData>
            </a:graphic>
          </wp:inline>
        </w:drawing>
      </w:r>
    </w:p>
    <w:p w14:paraId="4B5B53B2" w14:textId="610BC32E" w:rsidR="00425950" w:rsidRPr="006B2EB2" w:rsidRDefault="005C2E71" w:rsidP="00425950">
      <w:pPr>
        <w:keepLines/>
        <w:widowControl w:val="0"/>
        <w:suppressAutoHyphens/>
        <w:spacing w:after="120" w:line="360" w:lineRule="auto"/>
        <w:ind w:left="720"/>
        <w:jc w:val="center"/>
        <w:rPr>
          <w:rFonts w:eastAsia="Times New Roman" w:cs="Times New Roman"/>
          <w:b/>
          <w:bCs/>
          <w:szCs w:val="28"/>
          <w:lang w:eastAsia="zh-CN"/>
        </w:rPr>
      </w:pPr>
      <w:r>
        <w:rPr>
          <w:rFonts w:eastAsia="Times New Roman" w:cs="Times New Roman"/>
          <w:szCs w:val="28"/>
          <w:lang w:eastAsia="zh-CN"/>
        </w:rPr>
        <w:t xml:space="preserve">Рисунок </w:t>
      </w:r>
      <w:r w:rsidR="00425950">
        <w:rPr>
          <w:rFonts w:eastAsia="Times New Roman" w:cs="Times New Roman"/>
          <w:szCs w:val="28"/>
          <w:lang w:eastAsia="zh-CN"/>
        </w:rPr>
        <w:t>1</w:t>
      </w:r>
      <w:r w:rsidR="00425950" w:rsidRPr="000615A5">
        <w:rPr>
          <w:rFonts w:eastAsia="Times New Roman" w:cs="Times New Roman"/>
          <w:szCs w:val="28"/>
          <w:lang w:eastAsia="zh-CN"/>
        </w:rPr>
        <w:t>.</w:t>
      </w:r>
      <w:r w:rsidR="00425950">
        <w:rPr>
          <w:rFonts w:eastAsia="Times New Roman" w:cs="Times New Roman"/>
          <w:szCs w:val="28"/>
          <w:lang w:eastAsia="zh-CN"/>
        </w:rPr>
        <w:t>2</w:t>
      </w:r>
      <w:r>
        <w:rPr>
          <w:rFonts w:eastAsia="Times New Roman" w:cs="Times New Roman"/>
          <w:szCs w:val="28"/>
          <w:lang w:eastAsia="zh-CN"/>
        </w:rPr>
        <w:t xml:space="preserve"> </w:t>
      </w:r>
      <w:r w:rsidRPr="0052762A">
        <w:rPr>
          <w:rFonts w:cs="Times New Roman"/>
          <w:szCs w:val="28"/>
        </w:rPr>
        <w:t xml:space="preserve">– </w:t>
      </w:r>
      <w:r w:rsidR="00425950">
        <w:rPr>
          <w:rFonts w:eastAsia="Times New Roman" w:cs="Times New Roman"/>
          <w:szCs w:val="28"/>
          <w:lang w:eastAsia="zh-CN"/>
        </w:rPr>
        <w:t xml:space="preserve">Інтерфейс </w:t>
      </w:r>
      <w:r w:rsidR="00425950">
        <w:rPr>
          <w:rFonts w:eastAsia="Times New Roman" w:cs="Times New Roman"/>
          <w:szCs w:val="28"/>
          <w:lang w:val="en-US" w:eastAsia="zh-CN"/>
        </w:rPr>
        <w:t>D</w:t>
      </w:r>
      <w:r w:rsidR="00425950" w:rsidRPr="009B62B0">
        <w:rPr>
          <w:rFonts w:eastAsia="Times New Roman" w:cs="Times New Roman"/>
          <w:szCs w:val="28"/>
          <w:lang w:eastAsia="zh-CN"/>
        </w:rPr>
        <w:t>iagrams.net</w:t>
      </w:r>
    </w:p>
    <w:p w14:paraId="590101BE" w14:textId="31CBD89F" w:rsidR="00B60AE7" w:rsidRDefault="00B60AE7" w:rsidP="00B60AE7">
      <w:pPr>
        <w:ind w:firstLine="708"/>
        <w:rPr>
          <w:rFonts w:eastAsia="Times New Roman"/>
          <w:lang w:eastAsia="zh-CN"/>
        </w:rPr>
      </w:pPr>
      <w:r>
        <w:rPr>
          <w:rFonts w:eastAsia="Times New Roman"/>
          <w:lang w:val="en-US" w:eastAsia="zh-CN"/>
        </w:rPr>
        <w:t>D</w:t>
      </w:r>
      <w:r w:rsidR="00425950">
        <w:rPr>
          <w:rFonts w:eastAsia="Times New Roman"/>
          <w:lang w:eastAsia="zh-CN"/>
        </w:rPr>
        <w:t>bdiagram.</w:t>
      </w:r>
      <w:r w:rsidRPr="00B60AE7">
        <w:rPr>
          <w:rFonts w:eastAsia="Times New Roman"/>
          <w:lang w:eastAsia="zh-CN"/>
        </w:rPr>
        <w:t xml:space="preserve">io </w:t>
      </w:r>
      <w:r>
        <w:rPr>
          <w:rFonts w:eastAsia="Times New Roman"/>
          <w:lang w:eastAsia="zh-CN"/>
        </w:rPr>
        <w:t>–</w:t>
      </w:r>
      <w:r w:rsidRPr="00B60AE7">
        <w:rPr>
          <w:rFonts w:eastAsia="Times New Roman"/>
          <w:lang w:eastAsia="zh-CN"/>
        </w:rPr>
        <w:t xml:space="preserve"> </w:t>
      </w:r>
      <w:r>
        <w:rPr>
          <w:rFonts w:eastAsia="Times New Roman"/>
          <w:lang w:eastAsia="zh-CN"/>
        </w:rPr>
        <w:t>це ш</w:t>
      </w:r>
      <w:r w:rsidRPr="00B60AE7">
        <w:rPr>
          <w:rFonts w:eastAsia="Times New Roman"/>
          <w:lang w:eastAsia="zh-CN"/>
        </w:rPr>
        <w:t xml:space="preserve">видкий та простий безкоштовний інструмент, який допоможе намалювати діаграми відносин з базою даних та </w:t>
      </w:r>
      <w:proofErr w:type="spellStart"/>
      <w:r w:rsidRPr="00B60AE7">
        <w:rPr>
          <w:rFonts w:eastAsia="Times New Roman"/>
          <w:lang w:eastAsia="zh-CN"/>
        </w:rPr>
        <w:t>працювати</w:t>
      </w:r>
      <w:r>
        <w:rPr>
          <w:rFonts w:eastAsia="Times New Roman"/>
          <w:lang w:eastAsia="zh-CN"/>
        </w:rPr>
        <w:t>з</w:t>
      </w:r>
      <w:proofErr w:type="spellEnd"/>
      <w:r>
        <w:rPr>
          <w:rFonts w:eastAsia="Times New Roman"/>
          <w:lang w:eastAsia="zh-CN"/>
        </w:rPr>
        <w:t xml:space="preserve"> ними</w:t>
      </w:r>
      <w:r w:rsidRPr="00B60AE7">
        <w:rPr>
          <w:rFonts w:eastAsia="Times New Roman"/>
          <w:lang w:eastAsia="zh-CN"/>
        </w:rPr>
        <w:t>.</w:t>
      </w:r>
    </w:p>
    <w:p w14:paraId="4C390234" w14:textId="77777777" w:rsidR="00B60AE7" w:rsidRDefault="00B60AE7" w:rsidP="00B60AE7">
      <w:pPr>
        <w:widowControl w:val="0"/>
        <w:suppressAutoHyphens/>
        <w:spacing w:after="0" w:line="360" w:lineRule="auto"/>
        <w:jc w:val="left"/>
        <w:rPr>
          <w:rFonts w:eastAsia="Times New Roman" w:cs="Times New Roman"/>
          <w:szCs w:val="28"/>
          <w:lang w:eastAsia="zh-CN"/>
        </w:rPr>
      </w:pPr>
      <w:r>
        <w:rPr>
          <w:rFonts w:eastAsia="Times New Roman" w:cs="Times New Roman"/>
          <w:szCs w:val="28"/>
          <w:lang w:eastAsia="zh-CN"/>
        </w:rPr>
        <w:t>Переваги:</w:t>
      </w:r>
    </w:p>
    <w:p w14:paraId="009FCE71" w14:textId="361B9221" w:rsidR="00B60AE7" w:rsidRPr="00B60AE7" w:rsidRDefault="00B60AE7" w:rsidP="00B60AE7">
      <w:pPr>
        <w:pStyle w:val="a4"/>
        <w:numPr>
          <w:ilvl w:val="0"/>
          <w:numId w:val="20"/>
        </w:numPr>
        <w:rPr>
          <w:rFonts w:eastAsia="Times New Roman"/>
          <w:lang w:eastAsia="zh-CN"/>
        </w:rPr>
      </w:pPr>
      <w:r w:rsidRPr="00B60AE7">
        <w:rPr>
          <w:rFonts w:eastAsia="Times New Roman"/>
          <w:lang w:eastAsia="zh-CN"/>
        </w:rPr>
        <w:t>Імпорт і експорт SQL</w:t>
      </w:r>
    </w:p>
    <w:p w14:paraId="0EB030C9" w14:textId="5B17AC6B" w:rsidR="00B60AE7" w:rsidRDefault="00B60AE7" w:rsidP="00B60AE7">
      <w:pPr>
        <w:pStyle w:val="a4"/>
        <w:numPr>
          <w:ilvl w:val="0"/>
          <w:numId w:val="20"/>
        </w:numPr>
        <w:rPr>
          <w:rFonts w:eastAsia="Times New Roman"/>
          <w:lang w:eastAsia="zh-CN"/>
        </w:rPr>
      </w:pPr>
      <w:r w:rsidRPr="00B60AE7">
        <w:rPr>
          <w:rFonts w:eastAsia="Times New Roman"/>
          <w:lang w:eastAsia="zh-CN"/>
        </w:rPr>
        <w:t>Поверн</w:t>
      </w:r>
      <w:r>
        <w:rPr>
          <w:rFonts w:eastAsia="Times New Roman"/>
          <w:lang w:eastAsia="zh-CN"/>
        </w:rPr>
        <w:t>ення</w:t>
      </w:r>
      <w:r w:rsidRPr="00B60AE7">
        <w:rPr>
          <w:rFonts w:eastAsia="Times New Roman"/>
          <w:lang w:eastAsia="zh-CN"/>
        </w:rPr>
        <w:t xml:space="preserve"> до попередньої версії</w:t>
      </w:r>
    </w:p>
    <w:p w14:paraId="50B4620B" w14:textId="1164E30E" w:rsidR="00B60AE7" w:rsidRDefault="00B60AE7" w:rsidP="009B62B0">
      <w:pPr>
        <w:pStyle w:val="a4"/>
        <w:numPr>
          <w:ilvl w:val="0"/>
          <w:numId w:val="20"/>
        </w:numPr>
        <w:rPr>
          <w:rFonts w:eastAsia="Times New Roman"/>
          <w:lang w:eastAsia="zh-CN"/>
        </w:rPr>
      </w:pPr>
      <w:r w:rsidRPr="00B60AE7">
        <w:rPr>
          <w:rFonts w:eastAsia="Times New Roman"/>
          <w:lang w:eastAsia="zh-CN"/>
        </w:rPr>
        <w:t>Загальнодоступні та вбудовані діаграми</w:t>
      </w:r>
    </w:p>
    <w:p w14:paraId="66673879" w14:textId="05C5337A" w:rsidR="00425950" w:rsidRDefault="00425950" w:rsidP="00425950">
      <w:pPr>
        <w:rPr>
          <w:rFonts w:eastAsia="Times New Roman"/>
          <w:lang w:eastAsia="zh-CN"/>
        </w:rPr>
      </w:pPr>
      <w:r>
        <w:rPr>
          <w:noProof/>
          <w:lang w:val="en-US" w:eastAsia="en-US"/>
        </w:rPr>
        <w:lastRenderedPageBreak/>
        <w:drawing>
          <wp:inline distT="0" distB="0" distL="0" distR="0" wp14:anchorId="40E575FA" wp14:editId="042D2B6C">
            <wp:extent cx="6120765" cy="3439010"/>
            <wp:effectExtent l="0" t="0" r="0" b="9525"/>
            <wp:docPr id="5" name="Рисунок 5" descr="dbdiagram.io - Database Relationship Diagrams Desig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diagram.io - Database Relationship Diagrams Design Too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765" cy="3439010"/>
                    </a:xfrm>
                    <a:prstGeom prst="rect">
                      <a:avLst/>
                    </a:prstGeom>
                    <a:noFill/>
                    <a:ln>
                      <a:noFill/>
                    </a:ln>
                  </pic:spPr>
                </pic:pic>
              </a:graphicData>
            </a:graphic>
          </wp:inline>
        </w:drawing>
      </w:r>
    </w:p>
    <w:p w14:paraId="3577B57B" w14:textId="62658218" w:rsidR="00425950" w:rsidRPr="006B2EB2" w:rsidRDefault="00425950" w:rsidP="00425950">
      <w:pPr>
        <w:keepLines/>
        <w:widowControl w:val="0"/>
        <w:suppressAutoHyphens/>
        <w:spacing w:after="120" w:line="360" w:lineRule="auto"/>
        <w:ind w:left="720"/>
        <w:jc w:val="center"/>
        <w:rPr>
          <w:rFonts w:eastAsia="Times New Roman" w:cs="Times New Roman"/>
          <w:b/>
          <w:bCs/>
          <w:szCs w:val="28"/>
          <w:lang w:eastAsia="zh-CN"/>
        </w:rPr>
      </w:pPr>
      <w:r w:rsidRPr="006B2EB2">
        <w:rPr>
          <w:rFonts w:eastAsia="Times New Roman" w:cs="Times New Roman"/>
          <w:szCs w:val="28"/>
          <w:lang w:eastAsia="zh-CN"/>
        </w:rPr>
        <w:t>Рис</w:t>
      </w:r>
      <w:r w:rsidR="005C2E71">
        <w:rPr>
          <w:rFonts w:eastAsia="Times New Roman" w:cs="Times New Roman"/>
          <w:szCs w:val="28"/>
          <w:lang w:eastAsia="zh-CN"/>
        </w:rPr>
        <w:t xml:space="preserve">унок </w:t>
      </w:r>
      <w:r>
        <w:rPr>
          <w:rFonts w:eastAsia="Times New Roman" w:cs="Times New Roman"/>
          <w:szCs w:val="28"/>
          <w:lang w:eastAsia="zh-CN"/>
        </w:rPr>
        <w:t>1</w:t>
      </w:r>
      <w:r w:rsidRPr="000615A5">
        <w:rPr>
          <w:rFonts w:eastAsia="Times New Roman" w:cs="Times New Roman"/>
          <w:szCs w:val="28"/>
          <w:lang w:eastAsia="zh-CN"/>
        </w:rPr>
        <w:t>.</w:t>
      </w:r>
      <w:r>
        <w:rPr>
          <w:rFonts w:eastAsia="Times New Roman" w:cs="Times New Roman"/>
          <w:szCs w:val="28"/>
          <w:lang w:eastAsia="zh-CN"/>
        </w:rPr>
        <w:t>3</w:t>
      </w:r>
      <w:r w:rsidR="005C2E71">
        <w:rPr>
          <w:rFonts w:eastAsia="Times New Roman" w:cs="Times New Roman"/>
          <w:szCs w:val="28"/>
          <w:lang w:eastAsia="zh-CN"/>
        </w:rPr>
        <w:t xml:space="preserve"> </w:t>
      </w:r>
      <w:r w:rsidR="005C2E71" w:rsidRPr="0052762A">
        <w:rPr>
          <w:rFonts w:cs="Times New Roman"/>
          <w:szCs w:val="28"/>
        </w:rPr>
        <w:t xml:space="preserve">– </w:t>
      </w:r>
      <w:r w:rsidRPr="006B2EB2">
        <w:rPr>
          <w:rFonts w:eastAsia="Times New Roman" w:cs="Times New Roman"/>
          <w:szCs w:val="28"/>
          <w:lang w:eastAsia="zh-CN"/>
        </w:rPr>
        <w:t xml:space="preserve"> </w:t>
      </w:r>
      <w:r>
        <w:rPr>
          <w:rFonts w:eastAsia="Times New Roman" w:cs="Times New Roman"/>
          <w:szCs w:val="28"/>
          <w:lang w:eastAsia="zh-CN"/>
        </w:rPr>
        <w:t xml:space="preserve">Інтерфейс </w:t>
      </w:r>
      <w:r>
        <w:rPr>
          <w:rFonts w:eastAsia="Times New Roman"/>
          <w:lang w:val="en-US" w:eastAsia="zh-CN"/>
        </w:rPr>
        <w:t>D</w:t>
      </w:r>
      <w:r>
        <w:rPr>
          <w:rFonts w:eastAsia="Times New Roman"/>
          <w:lang w:eastAsia="zh-CN"/>
        </w:rPr>
        <w:t>bdiagram.</w:t>
      </w:r>
      <w:r w:rsidRPr="00B60AE7">
        <w:rPr>
          <w:rFonts w:eastAsia="Times New Roman"/>
          <w:lang w:eastAsia="zh-CN"/>
        </w:rPr>
        <w:t>io</w:t>
      </w:r>
    </w:p>
    <w:p w14:paraId="1325B929" w14:textId="3504CF27" w:rsidR="00441698" w:rsidRPr="00BB7121" w:rsidRDefault="000B4F40" w:rsidP="00185A9E">
      <w:pPr>
        <w:keepNext/>
        <w:widowControl w:val="0"/>
        <w:numPr>
          <w:ilvl w:val="1"/>
          <w:numId w:val="0"/>
        </w:numPr>
        <w:tabs>
          <w:tab w:val="num" w:pos="0"/>
        </w:tabs>
        <w:suppressAutoHyphens/>
        <w:spacing w:before="120" w:after="60" w:line="360" w:lineRule="auto"/>
        <w:jc w:val="left"/>
        <w:outlineLvl w:val="1"/>
        <w:rPr>
          <w:rFonts w:eastAsia="Times New Roman" w:cs="Times New Roman"/>
          <w:b/>
          <w:szCs w:val="28"/>
          <w:lang w:eastAsia="zh-CN"/>
        </w:rPr>
      </w:pPr>
      <w:bookmarkStart w:id="13" w:name="__RefHeading___Toc152650720"/>
      <w:bookmarkStart w:id="14" w:name="result_box26"/>
      <w:bookmarkEnd w:id="13"/>
      <w:bookmarkEnd w:id="14"/>
      <w:r>
        <w:rPr>
          <w:rFonts w:eastAsia="Times New Roman" w:cs="Times New Roman"/>
          <w:b/>
          <w:szCs w:val="28"/>
          <w:lang w:eastAsia="zh-CN"/>
        </w:rPr>
        <w:tab/>
      </w:r>
      <w:bookmarkStart w:id="15" w:name="_Toc123091817"/>
      <w:r>
        <w:rPr>
          <w:rFonts w:eastAsia="Times New Roman" w:cs="Times New Roman"/>
          <w:b/>
          <w:szCs w:val="28"/>
          <w:lang w:eastAsia="zh-CN"/>
        </w:rPr>
        <w:t>1.3 Аналіз вимог до програмного продукту</w:t>
      </w:r>
      <w:bookmarkEnd w:id="15"/>
    </w:p>
    <w:p w14:paraId="24556A0E" w14:textId="77777777" w:rsidR="0052762A" w:rsidRPr="0052762A" w:rsidRDefault="0052762A" w:rsidP="0052762A">
      <w:pPr>
        <w:pStyle w:val="af8"/>
        <w:spacing w:before="0" w:beforeAutospacing="0" w:after="29" w:afterAutospacing="0" w:line="360" w:lineRule="auto"/>
        <w:ind w:firstLine="850"/>
        <w:rPr>
          <w:sz w:val="28"/>
          <w:szCs w:val="28"/>
        </w:rPr>
      </w:pPr>
      <w:bookmarkStart w:id="16" w:name="__RefHeading___Toc152650721"/>
      <w:bookmarkStart w:id="17" w:name="_Toc485861470"/>
      <w:bookmarkEnd w:id="16"/>
      <w:r w:rsidRPr="0052762A">
        <w:rPr>
          <w:sz w:val="28"/>
          <w:szCs w:val="28"/>
        </w:rPr>
        <w:t xml:space="preserve">Даний підрозділ (узагальнені і більш детальні ніж у підрозділі 1.1 першого розділу) описує високо рівневі вимоги, якими повинна володіти ігрова система, щоб мати можливість добре виконувати покладені на неї функції, тим самим відповідно задовольнивши всі зазначені вимоги та інші формальні документи. Зазначені умови, яких повинен дотримуватись користувач для роботи з даною ігровим додатком та вказані основні переваги даної програми. </w:t>
      </w:r>
    </w:p>
    <w:p w14:paraId="7BD25E71" w14:textId="77777777" w:rsidR="0052762A" w:rsidRPr="0052762A" w:rsidRDefault="0052762A" w:rsidP="0052762A">
      <w:pPr>
        <w:pStyle w:val="af8"/>
        <w:spacing w:before="240" w:beforeAutospacing="0" w:after="29" w:afterAutospacing="0" w:line="360" w:lineRule="auto"/>
        <w:ind w:firstLine="708"/>
        <w:rPr>
          <w:sz w:val="28"/>
          <w:szCs w:val="28"/>
        </w:rPr>
      </w:pPr>
      <w:r w:rsidRPr="0052762A">
        <w:rPr>
          <w:bCs/>
          <w:sz w:val="28"/>
          <w:szCs w:val="28"/>
        </w:rPr>
        <w:t>Бізнес-вимоги:</w:t>
      </w:r>
    </w:p>
    <w:p w14:paraId="507E2091" w14:textId="0C5A3919" w:rsidR="0052762A" w:rsidRPr="0052762A" w:rsidRDefault="0052762A" w:rsidP="0052762A">
      <w:pPr>
        <w:pStyle w:val="af8"/>
        <w:numPr>
          <w:ilvl w:val="0"/>
          <w:numId w:val="29"/>
        </w:numPr>
        <w:spacing w:before="0" w:beforeAutospacing="0" w:after="29" w:afterAutospacing="0" w:line="360" w:lineRule="auto"/>
        <w:ind w:left="0" w:firstLine="850"/>
        <w:jc w:val="both"/>
        <w:rPr>
          <w:sz w:val="28"/>
          <w:szCs w:val="28"/>
        </w:rPr>
      </w:pPr>
      <w:r w:rsidRPr="0052762A">
        <w:rPr>
          <w:sz w:val="28"/>
          <w:szCs w:val="28"/>
        </w:rPr>
        <w:t>Концептуальний опис: Основна частина ігрово</w:t>
      </w:r>
      <w:r>
        <w:rPr>
          <w:sz w:val="28"/>
          <w:szCs w:val="28"/>
        </w:rPr>
        <w:t xml:space="preserve">го процесу </w:t>
      </w:r>
      <w:proofErr w:type="spellStart"/>
      <w:r>
        <w:rPr>
          <w:sz w:val="28"/>
          <w:szCs w:val="28"/>
        </w:rPr>
        <w:t>Dark</w:t>
      </w:r>
      <w:proofErr w:type="spellEnd"/>
      <w:r>
        <w:rPr>
          <w:sz w:val="28"/>
          <w:szCs w:val="28"/>
        </w:rPr>
        <w:t xml:space="preserve"> </w:t>
      </w:r>
      <w:proofErr w:type="spellStart"/>
      <w:r>
        <w:rPr>
          <w:sz w:val="28"/>
          <w:szCs w:val="28"/>
        </w:rPr>
        <w:t>Watcher</w:t>
      </w:r>
      <w:proofErr w:type="spellEnd"/>
      <w:r>
        <w:rPr>
          <w:sz w:val="28"/>
          <w:szCs w:val="28"/>
        </w:rPr>
        <w:t xml:space="preserve"> зав’</w:t>
      </w:r>
      <w:r w:rsidRPr="0052762A">
        <w:rPr>
          <w:sz w:val="28"/>
          <w:szCs w:val="28"/>
        </w:rPr>
        <w:t xml:space="preserve">язана на дослідженні світу гри, який включає в себе подолання платформ, пошуки секретів і боїв із ворогами які вам зустрінуться. Гравці досліджують величезний цілісний світ використовуючи особливі поліпшення для пересування і прийоми з бойової системи. У багатьох зонах є перешкоди, які можна подолати лише, якщо гравець отримає перемогу над певними босами і отримавши поліпшення, що випали з них. Таким чином гравцям доводиться відвідувати вже досліджені зони для пошуків секретів або просування по </w:t>
      </w:r>
      <w:r w:rsidRPr="0052762A">
        <w:rPr>
          <w:sz w:val="28"/>
          <w:szCs w:val="28"/>
        </w:rPr>
        <w:lastRenderedPageBreak/>
        <w:t>сюжету. Деякі зони змінюються по ходу сюжету, а тому повторне їх відвідування іноді привносить сюрпризи. Кожна зона з’єднана з іншою зоною декількома шляхами, а тому проходити гру можна по-різному.</w:t>
      </w:r>
    </w:p>
    <w:p w14:paraId="11B43CE9" w14:textId="2EC607A8" w:rsidR="0052762A" w:rsidRPr="0052762A" w:rsidRDefault="0052762A" w:rsidP="0052762A">
      <w:pPr>
        <w:pStyle w:val="af8"/>
        <w:numPr>
          <w:ilvl w:val="0"/>
          <w:numId w:val="29"/>
        </w:numPr>
        <w:spacing w:before="0" w:beforeAutospacing="0" w:after="29" w:afterAutospacing="0" w:line="360" w:lineRule="auto"/>
        <w:ind w:left="0" w:firstLine="850"/>
        <w:jc w:val="both"/>
        <w:rPr>
          <w:sz w:val="28"/>
          <w:szCs w:val="28"/>
        </w:rPr>
      </w:pPr>
      <w:r w:rsidRPr="0052762A">
        <w:rPr>
          <w:sz w:val="28"/>
          <w:szCs w:val="28"/>
        </w:rPr>
        <w:t xml:space="preserve">Система керування: Основна частина ігрового процесу </w:t>
      </w:r>
      <w:proofErr w:type="spellStart"/>
      <w:r w:rsidRPr="0052762A">
        <w:rPr>
          <w:sz w:val="28"/>
          <w:szCs w:val="28"/>
        </w:rPr>
        <w:t>Dark</w:t>
      </w:r>
      <w:proofErr w:type="spellEnd"/>
      <w:r w:rsidRPr="0052762A">
        <w:rPr>
          <w:sz w:val="28"/>
          <w:szCs w:val="28"/>
        </w:rPr>
        <w:t xml:space="preserve"> </w:t>
      </w:r>
      <w:proofErr w:type="spellStart"/>
      <w:r w:rsidRPr="0052762A">
        <w:rPr>
          <w:sz w:val="28"/>
          <w:szCs w:val="28"/>
        </w:rPr>
        <w:t>Watcher</w:t>
      </w:r>
      <w:proofErr w:type="spellEnd"/>
      <w:r w:rsidRPr="0052762A">
        <w:rPr>
          <w:sz w:val="28"/>
          <w:szCs w:val="28"/>
        </w:rPr>
        <w:t xml:space="preserve"> зав</w:t>
      </w:r>
      <w:r>
        <w:rPr>
          <w:sz w:val="28"/>
          <w:szCs w:val="28"/>
        </w:rPr>
        <w:t>’</w:t>
      </w:r>
      <w:r w:rsidRPr="0052762A">
        <w:rPr>
          <w:sz w:val="28"/>
          <w:szCs w:val="28"/>
        </w:rPr>
        <w:t xml:space="preserve">язана на дослідженні світу гри, який включає в себе подолання платформ, пошуки секретів і боїв із ворогами які вам зустрінуться. Гравці досліджують величезний цілісний світ використовуючи особливі поліпшення для пересування і прийоми з бойової системи. У багатьох зонах є перешкоди, які можна подолати лише </w:t>
      </w:r>
      <w:proofErr w:type="spellStart"/>
      <w:r w:rsidRPr="0052762A">
        <w:rPr>
          <w:sz w:val="28"/>
          <w:szCs w:val="28"/>
        </w:rPr>
        <w:t>перемігши</w:t>
      </w:r>
      <w:proofErr w:type="spellEnd"/>
      <w:r w:rsidRPr="0052762A">
        <w:rPr>
          <w:sz w:val="28"/>
          <w:szCs w:val="28"/>
        </w:rPr>
        <w:t xml:space="preserve"> певних босів і отримавши поліпшення, що випали з них. Таким чином гравцям доводиться відвідувати вже досліджені зони для пошуків секретів або просування по сюжету. Деякі зони змінюються по ходу сюжету, а тому повторне їх відвідування іноді привносить сюрпризи. Кожна зона з’єднана з іншою зоною декількома шляхами, а тому проходити гру можна по-різному.</w:t>
      </w:r>
    </w:p>
    <w:p w14:paraId="4A916F24" w14:textId="77777777" w:rsidR="0052762A" w:rsidRPr="0052762A" w:rsidRDefault="0052762A" w:rsidP="0052762A">
      <w:pPr>
        <w:pStyle w:val="af8"/>
        <w:numPr>
          <w:ilvl w:val="0"/>
          <w:numId w:val="29"/>
        </w:numPr>
        <w:spacing w:before="0" w:beforeAutospacing="0" w:after="29" w:afterAutospacing="0" w:line="360" w:lineRule="auto"/>
        <w:ind w:left="0" w:firstLine="850"/>
        <w:jc w:val="both"/>
        <w:rPr>
          <w:sz w:val="28"/>
          <w:szCs w:val="28"/>
        </w:rPr>
      </w:pPr>
      <w:r w:rsidRPr="0052762A">
        <w:rPr>
          <w:sz w:val="28"/>
          <w:szCs w:val="28"/>
        </w:rPr>
        <w:t xml:space="preserve">Бойова система: Основна частина ігрового процесу </w:t>
      </w:r>
      <w:proofErr w:type="spellStart"/>
      <w:r w:rsidRPr="0052762A">
        <w:rPr>
          <w:sz w:val="28"/>
          <w:szCs w:val="28"/>
        </w:rPr>
        <w:t>Dark</w:t>
      </w:r>
      <w:proofErr w:type="spellEnd"/>
      <w:r w:rsidRPr="0052762A">
        <w:rPr>
          <w:sz w:val="28"/>
          <w:szCs w:val="28"/>
        </w:rPr>
        <w:t xml:space="preserve"> </w:t>
      </w:r>
      <w:proofErr w:type="spellStart"/>
      <w:r w:rsidRPr="0052762A">
        <w:rPr>
          <w:sz w:val="28"/>
          <w:szCs w:val="28"/>
        </w:rPr>
        <w:t>Watcher</w:t>
      </w:r>
      <w:proofErr w:type="spellEnd"/>
      <w:r w:rsidRPr="0052762A">
        <w:rPr>
          <w:sz w:val="28"/>
          <w:szCs w:val="28"/>
        </w:rPr>
        <w:t xml:space="preserve"> зав’язана на дослідженні світу гри, який включає в себе подолання платформ, пошуки секретів і боїв із ворогами які вам зустрінуться. Гравці досліджують величезний цілісний світ використовуючи особливі поліпшення для пересування і прийоми з бойової системи. У багатьох зонах є перешкоди, які можна подолати лише </w:t>
      </w:r>
      <w:proofErr w:type="spellStart"/>
      <w:r w:rsidRPr="0052762A">
        <w:rPr>
          <w:sz w:val="28"/>
          <w:szCs w:val="28"/>
        </w:rPr>
        <w:t>перемігши</w:t>
      </w:r>
      <w:proofErr w:type="spellEnd"/>
      <w:r w:rsidRPr="0052762A">
        <w:rPr>
          <w:sz w:val="28"/>
          <w:szCs w:val="28"/>
        </w:rPr>
        <w:t xml:space="preserve"> певних босів і отримавши поліпшення, що випали з них. Таким чином гравцям доводиться відвідувати вже досліджені зони для пошуків секретів або просування по сюжету. Деякі зони змінюються по ходу сюжету, а тому повторне їх відвідування іноді привносить сюрпризи. Кожна зона з’єднана з іншою зоною декількома шляхами, а тому проходити гру можна по-різному.</w:t>
      </w:r>
    </w:p>
    <w:p w14:paraId="48619045" w14:textId="77777777" w:rsidR="0052762A" w:rsidRPr="0052762A" w:rsidRDefault="0052762A" w:rsidP="0052762A">
      <w:pPr>
        <w:pStyle w:val="af8"/>
        <w:numPr>
          <w:ilvl w:val="0"/>
          <w:numId w:val="29"/>
        </w:numPr>
        <w:spacing w:before="0" w:beforeAutospacing="0" w:after="29" w:afterAutospacing="0" w:line="360" w:lineRule="auto"/>
        <w:ind w:left="0" w:firstLine="850"/>
        <w:jc w:val="both"/>
        <w:rPr>
          <w:sz w:val="28"/>
          <w:szCs w:val="28"/>
        </w:rPr>
      </w:pPr>
      <w:r w:rsidRPr="0052762A">
        <w:rPr>
          <w:sz w:val="28"/>
          <w:szCs w:val="28"/>
        </w:rPr>
        <w:t xml:space="preserve">Вимоги до сюжету: Основна частина ігрового процесу </w:t>
      </w:r>
      <w:proofErr w:type="spellStart"/>
      <w:r w:rsidRPr="0052762A">
        <w:rPr>
          <w:sz w:val="28"/>
          <w:szCs w:val="28"/>
        </w:rPr>
        <w:t>Dark</w:t>
      </w:r>
      <w:proofErr w:type="spellEnd"/>
      <w:r w:rsidRPr="0052762A">
        <w:rPr>
          <w:sz w:val="28"/>
          <w:szCs w:val="28"/>
        </w:rPr>
        <w:t xml:space="preserve"> </w:t>
      </w:r>
      <w:proofErr w:type="spellStart"/>
      <w:r w:rsidRPr="0052762A">
        <w:rPr>
          <w:sz w:val="28"/>
          <w:szCs w:val="28"/>
        </w:rPr>
        <w:t>Watcher</w:t>
      </w:r>
      <w:proofErr w:type="spellEnd"/>
      <w:r w:rsidRPr="0052762A">
        <w:rPr>
          <w:sz w:val="28"/>
          <w:szCs w:val="28"/>
        </w:rPr>
        <w:t xml:space="preserve"> зав’язана на дослідженні світу гри, який включає в себе подолання платформ, пошуки секретів і боїв із ворогами які вам зустрінуться. Гравці досліджують величезний цілісний світ використовуючи особливі поліпшення для пересування і прийоми з бойової системи. У багатьох зонах є перешкоди, які можна подолати лише </w:t>
      </w:r>
      <w:proofErr w:type="spellStart"/>
      <w:r w:rsidRPr="0052762A">
        <w:rPr>
          <w:sz w:val="28"/>
          <w:szCs w:val="28"/>
        </w:rPr>
        <w:t>перемігши</w:t>
      </w:r>
      <w:proofErr w:type="spellEnd"/>
      <w:r w:rsidRPr="0052762A">
        <w:rPr>
          <w:sz w:val="28"/>
          <w:szCs w:val="28"/>
        </w:rPr>
        <w:t xml:space="preserve"> певних босів і отримавши поліпшення, що випали з них. Таким чином гравцям доводиться відвідувати вже досліджені зони для пошуків секретів </w:t>
      </w:r>
      <w:r w:rsidRPr="0052762A">
        <w:rPr>
          <w:sz w:val="28"/>
          <w:szCs w:val="28"/>
        </w:rPr>
        <w:lastRenderedPageBreak/>
        <w:t>або просування по сюжету. Деякі зони змінюються по ходу сюжету, а тому повторне їх відвідування іноді привносить сюрпризи. Кожна зона з’єднана з іншою зоною декількома шляхами, а тому проходити гру можна по-різному.</w:t>
      </w:r>
    </w:p>
    <w:p w14:paraId="61E878E3" w14:textId="77777777" w:rsidR="0052762A" w:rsidRPr="0052762A" w:rsidRDefault="0052762A" w:rsidP="0052762A">
      <w:pPr>
        <w:pStyle w:val="af8"/>
        <w:spacing w:before="0" w:beforeAutospacing="0" w:after="29" w:afterAutospacing="0" w:line="360" w:lineRule="auto"/>
        <w:ind w:left="850"/>
        <w:rPr>
          <w:sz w:val="28"/>
          <w:szCs w:val="28"/>
        </w:rPr>
      </w:pPr>
      <w:r w:rsidRPr="0052762A">
        <w:rPr>
          <w:sz w:val="28"/>
          <w:szCs w:val="28"/>
        </w:rPr>
        <w:t>Вимоги користувачів:</w:t>
      </w:r>
    </w:p>
    <w:p w14:paraId="2E7283CB" w14:textId="77777777" w:rsidR="0052762A" w:rsidRPr="0052762A" w:rsidRDefault="0052762A" w:rsidP="0052762A">
      <w:pPr>
        <w:pStyle w:val="af8"/>
        <w:numPr>
          <w:ilvl w:val="0"/>
          <w:numId w:val="20"/>
        </w:numPr>
        <w:spacing w:before="0" w:beforeAutospacing="0" w:after="29" w:afterAutospacing="0" w:line="360" w:lineRule="auto"/>
        <w:jc w:val="both"/>
        <w:rPr>
          <w:sz w:val="28"/>
          <w:szCs w:val="28"/>
        </w:rPr>
      </w:pPr>
      <w:r w:rsidRPr="0052762A">
        <w:rPr>
          <w:sz w:val="28"/>
          <w:szCs w:val="28"/>
        </w:rPr>
        <w:t>Користувач, гравець:</w:t>
      </w:r>
    </w:p>
    <w:p w14:paraId="7A36C8BA" w14:textId="77777777" w:rsidR="0052762A" w:rsidRPr="0052762A" w:rsidRDefault="0052762A" w:rsidP="0052762A">
      <w:pPr>
        <w:pStyle w:val="af8"/>
        <w:numPr>
          <w:ilvl w:val="0"/>
          <w:numId w:val="30"/>
        </w:numPr>
        <w:spacing w:before="0" w:beforeAutospacing="0" w:after="29" w:afterAutospacing="0" w:line="360" w:lineRule="auto"/>
        <w:jc w:val="both"/>
        <w:rPr>
          <w:sz w:val="28"/>
          <w:szCs w:val="28"/>
        </w:rPr>
      </w:pPr>
      <w:r w:rsidRPr="0052762A">
        <w:rPr>
          <w:sz w:val="28"/>
          <w:szCs w:val="28"/>
        </w:rPr>
        <w:t xml:space="preserve">Користувач має зареєструватись в ігровому </w:t>
      </w:r>
      <w:proofErr w:type="spellStart"/>
      <w:r w:rsidRPr="0052762A">
        <w:rPr>
          <w:sz w:val="28"/>
          <w:szCs w:val="28"/>
        </w:rPr>
        <w:t>лаунчері</w:t>
      </w:r>
      <w:proofErr w:type="spellEnd"/>
    </w:p>
    <w:p w14:paraId="22BF7A70" w14:textId="77777777" w:rsidR="0052762A" w:rsidRPr="0052762A" w:rsidRDefault="0052762A" w:rsidP="0052762A">
      <w:pPr>
        <w:pStyle w:val="af8"/>
        <w:numPr>
          <w:ilvl w:val="0"/>
          <w:numId w:val="30"/>
        </w:numPr>
        <w:spacing w:before="0" w:beforeAutospacing="0" w:after="29" w:afterAutospacing="0" w:line="360" w:lineRule="auto"/>
        <w:jc w:val="both"/>
        <w:rPr>
          <w:sz w:val="28"/>
          <w:szCs w:val="28"/>
        </w:rPr>
      </w:pPr>
      <w:r w:rsidRPr="0052762A">
        <w:rPr>
          <w:sz w:val="28"/>
          <w:szCs w:val="28"/>
        </w:rPr>
        <w:t>Користувач має змогу завантажити оновлення</w:t>
      </w:r>
    </w:p>
    <w:p w14:paraId="26C8DFB3" w14:textId="77777777" w:rsidR="0052762A" w:rsidRPr="0052762A" w:rsidRDefault="0052762A" w:rsidP="0052762A">
      <w:pPr>
        <w:pStyle w:val="af8"/>
        <w:numPr>
          <w:ilvl w:val="0"/>
          <w:numId w:val="30"/>
        </w:numPr>
        <w:spacing w:before="0" w:beforeAutospacing="0" w:after="29" w:afterAutospacing="0" w:line="360" w:lineRule="auto"/>
        <w:jc w:val="both"/>
        <w:rPr>
          <w:sz w:val="28"/>
          <w:szCs w:val="28"/>
        </w:rPr>
      </w:pPr>
      <w:r w:rsidRPr="0052762A">
        <w:rPr>
          <w:sz w:val="28"/>
          <w:szCs w:val="28"/>
        </w:rPr>
        <w:t>Користувач має змогу переглядати статистику гри</w:t>
      </w:r>
    </w:p>
    <w:p w14:paraId="033A94AC" w14:textId="568C17EA" w:rsidR="0052762A" w:rsidRPr="0052762A" w:rsidRDefault="0052762A" w:rsidP="0052762A">
      <w:pPr>
        <w:pStyle w:val="af8"/>
        <w:numPr>
          <w:ilvl w:val="0"/>
          <w:numId w:val="30"/>
        </w:numPr>
        <w:spacing w:before="0" w:beforeAutospacing="0" w:after="29" w:afterAutospacing="0" w:line="360" w:lineRule="auto"/>
        <w:jc w:val="both"/>
        <w:rPr>
          <w:sz w:val="28"/>
          <w:szCs w:val="28"/>
        </w:rPr>
      </w:pPr>
      <w:r w:rsidRPr="0052762A">
        <w:rPr>
          <w:sz w:val="28"/>
          <w:szCs w:val="28"/>
        </w:rPr>
        <w:t xml:space="preserve">Користувач має змогу адаптації та налаштувати під себе зовнішній вигляд персонажу та </w:t>
      </w:r>
      <w:r w:rsidR="00102EEB">
        <w:rPr>
          <w:sz w:val="28"/>
          <w:szCs w:val="28"/>
        </w:rPr>
        <w:t>його предмети в інвентарі</w:t>
      </w:r>
    </w:p>
    <w:p w14:paraId="79663843" w14:textId="77777777" w:rsidR="0052762A" w:rsidRPr="0052762A" w:rsidRDefault="0052762A" w:rsidP="0052762A">
      <w:pPr>
        <w:pStyle w:val="af8"/>
        <w:numPr>
          <w:ilvl w:val="0"/>
          <w:numId w:val="30"/>
        </w:numPr>
        <w:spacing w:before="0" w:beforeAutospacing="0" w:after="29" w:afterAutospacing="0" w:line="360" w:lineRule="auto"/>
        <w:jc w:val="both"/>
        <w:rPr>
          <w:sz w:val="28"/>
          <w:szCs w:val="28"/>
        </w:rPr>
      </w:pPr>
      <w:r w:rsidRPr="0052762A">
        <w:rPr>
          <w:sz w:val="28"/>
          <w:szCs w:val="28"/>
        </w:rPr>
        <w:t>Гравець має змогу переглядати сюжетні елементи</w:t>
      </w:r>
    </w:p>
    <w:p w14:paraId="618961DE" w14:textId="77777777" w:rsidR="0052762A" w:rsidRPr="0052762A" w:rsidRDefault="0052762A" w:rsidP="0052762A">
      <w:pPr>
        <w:pStyle w:val="af8"/>
        <w:numPr>
          <w:ilvl w:val="0"/>
          <w:numId w:val="30"/>
        </w:numPr>
        <w:spacing w:before="0" w:beforeAutospacing="0" w:after="29" w:afterAutospacing="0" w:line="360" w:lineRule="auto"/>
        <w:jc w:val="both"/>
        <w:rPr>
          <w:sz w:val="28"/>
          <w:szCs w:val="28"/>
        </w:rPr>
      </w:pPr>
      <w:r w:rsidRPr="0052762A">
        <w:rPr>
          <w:sz w:val="28"/>
          <w:szCs w:val="28"/>
        </w:rPr>
        <w:t>Гравець має змогу вступити в битву з неігровими персонажами</w:t>
      </w:r>
    </w:p>
    <w:p w14:paraId="6E7C7868" w14:textId="77777777" w:rsidR="0052762A" w:rsidRPr="0052762A" w:rsidRDefault="0052762A" w:rsidP="0052762A">
      <w:pPr>
        <w:pStyle w:val="af8"/>
        <w:numPr>
          <w:ilvl w:val="0"/>
          <w:numId w:val="30"/>
        </w:numPr>
        <w:spacing w:before="0" w:beforeAutospacing="0" w:after="29" w:afterAutospacing="0" w:line="360" w:lineRule="auto"/>
        <w:jc w:val="both"/>
        <w:rPr>
          <w:sz w:val="28"/>
          <w:szCs w:val="28"/>
        </w:rPr>
      </w:pPr>
      <w:r w:rsidRPr="0052762A">
        <w:rPr>
          <w:sz w:val="28"/>
          <w:szCs w:val="28"/>
        </w:rPr>
        <w:t>Гравець має змогу обміняти та придбати об’єкти інвентарю</w:t>
      </w:r>
    </w:p>
    <w:p w14:paraId="38242A2A" w14:textId="77777777" w:rsidR="0052762A" w:rsidRPr="0052762A" w:rsidRDefault="0052762A" w:rsidP="0052762A">
      <w:pPr>
        <w:pStyle w:val="af8"/>
        <w:spacing w:before="240" w:beforeAutospacing="0" w:after="29" w:afterAutospacing="0" w:line="360" w:lineRule="auto"/>
        <w:ind w:firstLine="708"/>
        <w:rPr>
          <w:sz w:val="28"/>
          <w:szCs w:val="28"/>
        </w:rPr>
      </w:pPr>
      <w:r w:rsidRPr="0052762A">
        <w:rPr>
          <w:bCs/>
          <w:sz w:val="28"/>
          <w:szCs w:val="28"/>
        </w:rPr>
        <w:t>Функціональні вимоги:</w:t>
      </w:r>
    </w:p>
    <w:p w14:paraId="5E7254D0" w14:textId="204C0F97" w:rsidR="0052762A" w:rsidRPr="0052762A" w:rsidRDefault="0052762A" w:rsidP="00BD164C">
      <w:pPr>
        <w:pStyle w:val="a4"/>
        <w:numPr>
          <w:ilvl w:val="0"/>
          <w:numId w:val="31"/>
        </w:numPr>
        <w:spacing w:after="0" w:line="360" w:lineRule="auto"/>
        <w:rPr>
          <w:rFonts w:cs="Times New Roman"/>
          <w:szCs w:val="28"/>
        </w:rPr>
      </w:pPr>
      <w:r w:rsidRPr="0052762A">
        <w:rPr>
          <w:rFonts w:cs="Times New Roman"/>
          <w:szCs w:val="28"/>
        </w:rPr>
        <w:t>Відображення ігрового світу: у грі має відображатися ігровий світ, включаючи будь-яких персонажів, об’єкти та елемен</w:t>
      </w:r>
      <w:r w:rsidR="00102EEB">
        <w:rPr>
          <w:rFonts w:cs="Times New Roman"/>
          <w:szCs w:val="28"/>
        </w:rPr>
        <w:t>ти середовища, у 2D-перспективі</w:t>
      </w:r>
    </w:p>
    <w:p w14:paraId="632C9B4F" w14:textId="0C860D14" w:rsidR="0052762A" w:rsidRPr="0052762A" w:rsidRDefault="0052762A" w:rsidP="0052762A">
      <w:pPr>
        <w:pStyle w:val="a4"/>
        <w:numPr>
          <w:ilvl w:val="0"/>
          <w:numId w:val="31"/>
        </w:numPr>
        <w:spacing w:before="240" w:after="0" w:line="360" w:lineRule="auto"/>
        <w:rPr>
          <w:rFonts w:cs="Times New Roman"/>
          <w:szCs w:val="28"/>
        </w:rPr>
      </w:pPr>
      <w:r w:rsidRPr="0052762A">
        <w:rPr>
          <w:rFonts w:cs="Times New Roman"/>
          <w:szCs w:val="28"/>
        </w:rPr>
        <w:t>Рух і контроль: гра повинна дозволяти гравцеві контролювати рух і дії свого персонажа за допомогою введення з клавіатури або контролера, окрім моменті</w:t>
      </w:r>
      <w:r w:rsidR="00102EEB">
        <w:rPr>
          <w:rFonts w:cs="Times New Roman"/>
          <w:szCs w:val="28"/>
        </w:rPr>
        <w:t>в анімаційних сюжетів</w:t>
      </w:r>
    </w:p>
    <w:p w14:paraId="414F072E" w14:textId="6CE69CE6" w:rsidR="0052762A" w:rsidRPr="0052762A" w:rsidRDefault="0052762A" w:rsidP="0052762A">
      <w:pPr>
        <w:pStyle w:val="a4"/>
        <w:numPr>
          <w:ilvl w:val="0"/>
          <w:numId w:val="31"/>
        </w:numPr>
        <w:spacing w:before="240" w:after="0" w:line="360" w:lineRule="auto"/>
        <w:rPr>
          <w:rFonts w:cs="Times New Roman"/>
          <w:szCs w:val="28"/>
        </w:rPr>
      </w:pPr>
      <w:r w:rsidRPr="0052762A">
        <w:rPr>
          <w:rFonts w:cs="Times New Roman"/>
          <w:szCs w:val="28"/>
        </w:rPr>
        <w:t>Виявлення зіткнень: гра має точно виявляти та реагувати на зіткнення між перс</w:t>
      </w:r>
      <w:r w:rsidR="00102EEB">
        <w:rPr>
          <w:rFonts w:cs="Times New Roman"/>
          <w:szCs w:val="28"/>
        </w:rPr>
        <w:t>онажами, об’єктами та оточенням</w:t>
      </w:r>
    </w:p>
    <w:p w14:paraId="0FD3559E" w14:textId="07A6BE8A" w:rsidR="0052762A" w:rsidRPr="0052762A" w:rsidRDefault="0052762A" w:rsidP="0052762A">
      <w:pPr>
        <w:pStyle w:val="a4"/>
        <w:numPr>
          <w:ilvl w:val="0"/>
          <w:numId w:val="31"/>
        </w:numPr>
        <w:spacing w:before="240" w:after="0" w:line="360" w:lineRule="auto"/>
        <w:rPr>
          <w:rFonts w:cs="Times New Roman"/>
          <w:szCs w:val="28"/>
        </w:rPr>
      </w:pPr>
      <w:r w:rsidRPr="0052762A">
        <w:rPr>
          <w:rFonts w:cs="Times New Roman"/>
          <w:szCs w:val="28"/>
        </w:rPr>
        <w:t>Ігрова механіка: гра має реалізовувати механізми та елементи ігрового процесу, які є центральними для дизайну гри, наприклад бої, головол</w:t>
      </w:r>
      <w:r w:rsidR="00102EEB">
        <w:rPr>
          <w:rFonts w:cs="Times New Roman"/>
          <w:szCs w:val="28"/>
        </w:rPr>
        <w:t>омки, управління ресурсами тощо</w:t>
      </w:r>
    </w:p>
    <w:p w14:paraId="39884313" w14:textId="0E0C8FFD" w:rsidR="0052762A" w:rsidRPr="0052762A" w:rsidRDefault="0052762A" w:rsidP="0052762A">
      <w:pPr>
        <w:pStyle w:val="a4"/>
        <w:numPr>
          <w:ilvl w:val="0"/>
          <w:numId w:val="31"/>
        </w:numPr>
        <w:spacing w:before="240" w:after="0" w:line="360" w:lineRule="auto"/>
        <w:rPr>
          <w:rFonts w:cs="Times New Roman"/>
          <w:szCs w:val="28"/>
        </w:rPr>
      </w:pPr>
      <w:r w:rsidRPr="0052762A">
        <w:rPr>
          <w:rFonts w:cs="Times New Roman"/>
          <w:szCs w:val="28"/>
        </w:rPr>
        <w:t>Аудіо та візуальні ефекти: гра має містити відповідні аудіо та візуальні ефекти для покращення досвіду гравця,</w:t>
      </w:r>
      <w:r w:rsidR="00102EEB">
        <w:rPr>
          <w:rFonts w:cs="Times New Roman"/>
          <w:szCs w:val="28"/>
        </w:rPr>
        <w:t xml:space="preserve"> такі як музика, звукові ефекти</w:t>
      </w:r>
    </w:p>
    <w:p w14:paraId="3B81FDFA" w14:textId="3916B2DC" w:rsidR="0052762A" w:rsidRPr="0052762A" w:rsidRDefault="0052762A" w:rsidP="0052762A">
      <w:pPr>
        <w:pStyle w:val="a4"/>
        <w:numPr>
          <w:ilvl w:val="0"/>
          <w:numId w:val="31"/>
        </w:numPr>
        <w:spacing w:before="240" w:after="0" w:line="360" w:lineRule="auto"/>
        <w:rPr>
          <w:rFonts w:cs="Times New Roman"/>
          <w:szCs w:val="28"/>
        </w:rPr>
      </w:pPr>
      <w:r w:rsidRPr="0052762A">
        <w:rPr>
          <w:rFonts w:cs="Times New Roman"/>
          <w:szCs w:val="28"/>
        </w:rPr>
        <w:lastRenderedPageBreak/>
        <w:t>Інтерфейс користувача: гра повинна мати інтерфейс користувача, який дозволяє гравцеві отримувати доступ і взаємодіяти з різними функціями та параметрами, такими я</w:t>
      </w:r>
      <w:r w:rsidR="00102EEB">
        <w:rPr>
          <w:rFonts w:cs="Times New Roman"/>
          <w:szCs w:val="28"/>
        </w:rPr>
        <w:t>к меню, інвентар і налаштування</w:t>
      </w:r>
    </w:p>
    <w:p w14:paraId="04F94401" w14:textId="5717C90D" w:rsidR="0052762A" w:rsidRPr="0052762A" w:rsidRDefault="0052762A" w:rsidP="0052762A">
      <w:pPr>
        <w:pStyle w:val="a4"/>
        <w:numPr>
          <w:ilvl w:val="0"/>
          <w:numId w:val="31"/>
        </w:numPr>
        <w:spacing w:before="240" w:after="0" w:line="360" w:lineRule="auto"/>
        <w:rPr>
          <w:rFonts w:cs="Times New Roman"/>
          <w:szCs w:val="28"/>
        </w:rPr>
      </w:pPr>
      <w:r w:rsidRPr="0052762A">
        <w:rPr>
          <w:rFonts w:cs="Times New Roman"/>
          <w:szCs w:val="28"/>
        </w:rPr>
        <w:t>Збереження та завантаження: Гра повинна дозволяти гравцеві зберігати свій прогрес</w:t>
      </w:r>
      <w:r w:rsidR="00102EEB">
        <w:rPr>
          <w:rFonts w:cs="Times New Roman"/>
          <w:szCs w:val="28"/>
        </w:rPr>
        <w:t xml:space="preserve"> і завантажувати збережені ігри</w:t>
      </w:r>
    </w:p>
    <w:p w14:paraId="0120AC7B" w14:textId="0989AA17" w:rsidR="0052762A" w:rsidRPr="005C2E71" w:rsidRDefault="0052762A" w:rsidP="005C2E71">
      <w:pPr>
        <w:pStyle w:val="a4"/>
        <w:numPr>
          <w:ilvl w:val="0"/>
          <w:numId w:val="31"/>
        </w:numPr>
        <w:spacing w:before="240" w:after="0" w:line="360" w:lineRule="auto"/>
        <w:rPr>
          <w:rFonts w:cs="Times New Roman"/>
          <w:szCs w:val="28"/>
        </w:rPr>
      </w:pPr>
      <w:r w:rsidRPr="0052762A">
        <w:rPr>
          <w:rFonts w:cs="Times New Roman"/>
          <w:szCs w:val="28"/>
        </w:rPr>
        <w:t>Продуктивність і оптимізація: гра має працювати плавно та ефективно, з мінімальними затримками та і</w:t>
      </w:r>
      <w:r w:rsidR="00102EEB">
        <w:rPr>
          <w:rFonts w:cs="Times New Roman"/>
          <w:szCs w:val="28"/>
        </w:rPr>
        <w:t>ншими проблемами продуктивності</w:t>
      </w:r>
    </w:p>
    <w:p w14:paraId="5D859FE2" w14:textId="77777777" w:rsidR="0052762A" w:rsidRPr="0052762A" w:rsidRDefault="0052762A" w:rsidP="0052762A">
      <w:pPr>
        <w:pStyle w:val="af8"/>
        <w:spacing w:before="240" w:beforeAutospacing="0" w:after="0" w:afterAutospacing="0" w:line="360" w:lineRule="auto"/>
        <w:ind w:firstLine="708"/>
        <w:rPr>
          <w:sz w:val="28"/>
          <w:szCs w:val="28"/>
        </w:rPr>
      </w:pPr>
      <w:r w:rsidRPr="0052762A">
        <w:rPr>
          <w:bCs/>
          <w:sz w:val="28"/>
          <w:szCs w:val="28"/>
        </w:rPr>
        <w:t>Не функціональні вимоги:</w:t>
      </w:r>
    </w:p>
    <w:p w14:paraId="6A537997" w14:textId="77777777" w:rsidR="0052762A" w:rsidRPr="0052762A" w:rsidRDefault="0052762A" w:rsidP="0052762A">
      <w:pPr>
        <w:pStyle w:val="af8"/>
        <w:numPr>
          <w:ilvl w:val="0"/>
          <w:numId w:val="32"/>
        </w:numPr>
        <w:spacing w:before="0" w:beforeAutospacing="0" w:after="0" w:afterAutospacing="0" w:line="360" w:lineRule="auto"/>
        <w:jc w:val="both"/>
        <w:textAlignment w:val="baseline"/>
        <w:rPr>
          <w:sz w:val="28"/>
          <w:szCs w:val="28"/>
        </w:rPr>
      </w:pPr>
      <w:r w:rsidRPr="0052762A">
        <w:rPr>
          <w:sz w:val="28"/>
          <w:szCs w:val="28"/>
        </w:rPr>
        <w:t>Сприйняття:</w:t>
      </w:r>
    </w:p>
    <w:p w14:paraId="1F6C8F04" w14:textId="72142835" w:rsidR="0052762A" w:rsidRPr="0052762A" w:rsidRDefault="0052762A" w:rsidP="0052762A">
      <w:pPr>
        <w:pStyle w:val="af8"/>
        <w:numPr>
          <w:ilvl w:val="0"/>
          <w:numId w:val="23"/>
        </w:numPr>
        <w:spacing w:before="0" w:beforeAutospacing="0" w:after="29" w:afterAutospacing="0" w:line="360" w:lineRule="auto"/>
        <w:jc w:val="both"/>
        <w:rPr>
          <w:sz w:val="28"/>
          <w:szCs w:val="28"/>
        </w:rPr>
      </w:pPr>
      <w:r w:rsidRPr="0052762A">
        <w:rPr>
          <w:sz w:val="28"/>
          <w:szCs w:val="28"/>
        </w:rPr>
        <w:t>Час, необхідний для навчання звичайних користувачів – 10 хвилин, для адаптації досвідчених користува</w:t>
      </w:r>
      <w:r w:rsidR="00102EEB">
        <w:rPr>
          <w:sz w:val="28"/>
          <w:szCs w:val="28"/>
        </w:rPr>
        <w:t>чів – 3 хвилини</w:t>
      </w:r>
    </w:p>
    <w:p w14:paraId="22B75B48" w14:textId="77777777" w:rsidR="0052762A" w:rsidRPr="0052762A" w:rsidRDefault="0052762A" w:rsidP="0052762A">
      <w:pPr>
        <w:pStyle w:val="af8"/>
        <w:numPr>
          <w:ilvl w:val="0"/>
          <w:numId w:val="23"/>
        </w:numPr>
        <w:spacing w:before="0" w:beforeAutospacing="0" w:after="29" w:afterAutospacing="0" w:line="360" w:lineRule="auto"/>
        <w:jc w:val="both"/>
        <w:rPr>
          <w:sz w:val="28"/>
          <w:szCs w:val="28"/>
        </w:rPr>
      </w:pPr>
      <w:r w:rsidRPr="0052762A">
        <w:rPr>
          <w:sz w:val="28"/>
          <w:szCs w:val="28"/>
        </w:rPr>
        <w:t xml:space="preserve"> Час відгуку для типових задач - не більше 0.01 секунд</w:t>
      </w:r>
    </w:p>
    <w:p w14:paraId="6F358FED" w14:textId="77777777" w:rsidR="0052762A" w:rsidRPr="0052762A" w:rsidRDefault="0052762A" w:rsidP="0052762A">
      <w:pPr>
        <w:pStyle w:val="af8"/>
        <w:numPr>
          <w:ilvl w:val="0"/>
          <w:numId w:val="23"/>
        </w:numPr>
        <w:spacing w:before="0" w:beforeAutospacing="0" w:after="29" w:afterAutospacing="0" w:line="360" w:lineRule="auto"/>
        <w:jc w:val="both"/>
        <w:rPr>
          <w:sz w:val="28"/>
          <w:szCs w:val="28"/>
        </w:rPr>
      </w:pPr>
      <w:r w:rsidRPr="0052762A">
        <w:rPr>
          <w:sz w:val="28"/>
          <w:szCs w:val="28"/>
        </w:rPr>
        <w:t xml:space="preserve"> Час завантаження гри – не більше 20 секунд</w:t>
      </w:r>
    </w:p>
    <w:p w14:paraId="74DF6ED5" w14:textId="77777777" w:rsidR="0052762A" w:rsidRPr="0052762A" w:rsidRDefault="0052762A" w:rsidP="0052762A">
      <w:pPr>
        <w:pStyle w:val="af8"/>
        <w:numPr>
          <w:ilvl w:val="0"/>
          <w:numId w:val="23"/>
        </w:numPr>
        <w:spacing w:before="0" w:beforeAutospacing="0" w:after="29" w:afterAutospacing="0" w:line="360" w:lineRule="auto"/>
        <w:jc w:val="both"/>
        <w:rPr>
          <w:sz w:val="28"/>
          <w:szCs w:val="28"/>
        </w:rPr>
      </w:pPr>
      <w:r w:rsidRPr="0052762A">
        <w:rPr>
          <w:sz w:val="28"/>
          <w:szCs w:val="28"/>
        </w:rPr>
        <w:t xml:space="preserve"> Час завантаження ігрового екрану – не більше 1 секунди</w:t>
      </w:r>
    </w:p>
    <w:p w14:paraId="3AABC569" w14:textId="77777777" w:rsidR="0052762A" w:rsidRPr="0052762A" w:rsidRDefault="0052762A" w:rsidP="0052762A">
      <w:pPr>
        <w:pStyle w:val="af8"/>
        <w:numPr>
          <w:ilvl w:val="0"/>
          <w:numId w:val="32"/>
        </w:numPr>
        <w:spacing w:before="0" w:beforeAutospacing="0" w:after="0" w:afterAutospacing="0" w:line="360" w:lineRule="auto"/>
        <w:jc w:val="both"/>
        <w:textAlignment w:val="baseline"/>
        <w:rPr>
          <w:sz w:val="28"/>
          <w:szCs w:val="28"/>
        </w:rPr>
      </w:pPr>
      <w:r w:rsidRPr="0052762A">
        <w:rPr>
          <w:sz w:val="28"/>
          <w:szCs w:val="28"/>
        </w:rPr>
        <w:t>Надійність:</w:t>
      </w:r>
    </w:p>
    <w:p w14:paraId="6AC11380" w14:textId="101783A8" w:rsidR="0052762A" w:rsidRPr="0052762A" w:rsidRDefault="0052762A" w:rsidP="0052762A">
      <w:pPr>
        <w:pStyle w:val="af8"/>
        <w:numPr>
          <w:ilvl w:val="0"/>
          <w:numId w:val="24"/>
        </w:numPr>
        <w:spacing w:before="0" w:beforeAutospacing="0" w:after="0" w:afterAutospacing="0" w:line="360" w:lineRule="auto"/>
        <w:ind w:left="1530" w:hanging="450"/>
        <w:jc w:val="both"/>
        <w:textAlignment w:val="baseline"/>
        <w:rPr>
          <w:sz w:val="28"/>
          <w:szCs w:val="28"/>
        </w:rPr>
      </w:pPr>
      <w:r w:rsidRPr="0052762A">
        <w:rPr>
          <w:sz w:val="28"/>
          <w:szCs w:val="28"/>
        </w:rPr>
        <w:t>Доступність - час, потрібний для обслуговування системи не повинен перев</w:t>
      </w:r>
      <w:r w:rsidR="00102EEB">
        <w:rPr>
          <w:sz w:val="28"/>
          <w:szCs w:val="28"/>
        </w:rPr>
        <w:t>ищувати 5 годин на тиждень</w:t>
      </w:r>
    </w:p>
    <w:p w14:paraId="0C1604D9" w14:textId="78000F48" w:rsidR="0052762A" w:rsidRPr="0052762A" w:rsidRDefault="0052762A" w:rsidP="0052762A">
      <w:pPr>
        <w:pStyle w:val="af8"/>
        <w:numPr>
          <w:ilvl w:val="0"/>
          <w:numId w:val="24"/>
        </w:numPr>
        <w:spacing w:before="0" w:beforeAutospacing="0" w:after="0" w:afterAutospacing="0" w:line="360" w:lineRule="auto"/>
        <w:ind w:left="1530" w:hanging="450"/>
        <w:jc w:val="both"/>
        <w:textAlignment w:val="baseline"/>
        <w:rPr>
          <w:sz w:val="28"/>
          <w:szCs w:val="28"/>
        </w:rPr>
      </w:pPr>
      <w:r w:rsidRPr="0052762A">
        <w:rPr>
          <w:sz w:val="28"/>
          <w:szCs w:val="28"/>
        </w:rPr>
        <w:t>Середній час безпе</w:t>
      </w:r>
      <w:r w:rsidR="00102EEB">
        <w:rPr>
          <w:sz w:val="28"/>
          <w:szCs w:val="28"/>
        </w:rPr>
        <w:t>рервної роботи — 5 робочих днів</w:t>
      </w:r>
    </w:p>
    <w:p w14:paraId="43C4A929" w14:textId="1059E54E" w:rsidR="0052762A" w:rsidRPr="0052762A" w:rsidRDefault="0052762A" w:rsidP="0052762A">
      <w:pPr>
        <w:pStyle w:val="af8"/>
        <w:numPr>
          <w:ilvl w:val="0"/>
          <w:numId w:val="24"/>
        </w:numPr>
        <w:spacing w:before="0" w:beforeAutospacing="0" w:after="0" w:afterAutospacing="0" w:line="360" w:lineRule="auto"/>
        <w:ind w:left="1530" w:hanging="450"/>
        <w:jc w:val="both"/>
        <w:textAlignment w:val="baseline"/>
        <w:rPr>
          <w:sz w:val="28"/>
          <w:szCs w:val="28"/>
        </w:rPr>
      </w:pPr>
      <w:r w:rsidRPr="0052762A">
        <w:rPr>
          <w:sz w:val="28"/>
          <w:szCs w:val="28"/>
        </w:rPr>
        <w:t>Максимальна норма помилок та дефектів в роботі програми - 1 поми</w:t>
      </w:r>
      <w:r w:rsidR="00102EEB">
        <w:rPr>
          <w:sz w:val="28"/>
          <w:szCs w:val="28"/>
        </w:rPr>
        <w:t>лка на 1000 запитів користувача</w:t>
      </w:r>
    </w:p>
    <w:p w14:paraId="6A9A69CD" w14:textId="77777777" w:rsidR="0052762A" w:rsidRPr="0052762A" w:rsidRDefault="0052762A" w:rsidP="0052762A">
      <w:pPr>
        <w:pStyle w:val="af8"/>
        <w:numPr>
          <w:ilvl w:val="0"/>
          <w:numId w:val="32"/>
        </w:numPr>
        <w:spacing w:before="0" w:beforeAutospacing="0" w:after="0" w:afterAutospacing="0" w:line="360" w:lineRule="auto"/>
        <w:jc w:val="both"/>
        <w:textAlignment w:val="baseline"/>
        <w:rPr>
          <w:sz w:val="28"/>
          <w:szCs w:val="28"/>
        </w:rPr>
      </w:pPr>
      <w:r w:rsidRPr="0052762A">
        <w:rPr>
          <w:sz w:val="28"/>
          <w:szCs w:val="28"/>
        </w:rPr>
        <w:t>Продуктивність:</w:t>
      </w:r>
    </w:p>
    <w:p w14:paraId="40D9CA7E" w14:textId="63F07985" w:rsidR="0052762A" w:rsidRPr="0052762A" w:rsidRDefault="0052762A" w:rsidP="0052762A">
      <w:pPr>
        <w:pStyle w:val="af8"/>
        <w:numPr>
          <w:ilvl w:val="0"/>
          <w:numId w:val="24"/>
        </w:numPr>
        <w:spacing w:before="0" w:beforeAutospacing="0" w:after="0" w:afterAutospacing="0" w:line="360" w:lineRule="auto"/>
        <w:ind w:left="1530" w:hanging="450"/>
        <w:jc w:val="both"/>
        <w:textAlignment w:val="baseline"/>
        <w:rPr>
          <w:sz w:val="28"/>
          <w:szCs w:val="28"/>
        </w:rPr>
      </w:pPr>
      <w:r w:rsidRPr="0052762A">
        <w:rPr>
          <w:sz w:val="28"/>
          <w:szCs w:val="28"/>
        </w:rPr>
        <w:t xml:space="preserve">Швидке отримання результатів </w:t>
      </w:r>
      <w:r w:rsidR="00102EEB">
        <w:rPr>
          <w:sz w:val="28"/>
          <w:szCs w:val="28"/>
        </w:rPr>
        <w:t>при здійсненні функцій програми</w:t>
      </w:r>
    </w:p>
    <w:p w14:paraId="7E3A28A0" w14:textId="3F844563" w:rsidR="0052762A" w:rsidRPr="0052762A" w:rsidRDefault="0052762A" w:rsidP="0052762A">
      <w:pPr>
        <w:pStyle w:val="af8"/>
        <w:numPr>
          <w:ilvl w:val="0"/>
          <w:numId w:val="24"/>
        </w:numPr>
        <w:spacing w:before="0" w:beforeAutospacing="0" w:after="0" w:afterAutospacing="0" w:line="360" w:lineRule="auto"/>
        <w:jc w:val="both"/>
        <w:textAlignment w:val="baseline"/>
        <w:rPr>
          <w:sz w:val="28"/>
          <w:szCs w:val="28"/>
        </w:rPr>
      </w:pPr>
      <w:r w:rsidRPr="0052762A">
        <w:rPr>
          <w:sz w:val="28"/>
          <w:szCs w:val="28"/>
        </w:rPr>
        <w:t>Система повинна раціонально використовувати ресурси комп’ю</w:t>
      </w:r>
      <w:r w:rsidR="00102EEB">
        <w:rPr>
          <w:sz w:val="28"/>
          <w:szCs w:val="28"/>
        </w:rPr>
        <w:t>тера, не перенавантажувати його</w:t>
      </w:r>
    </w:p>
    <w:p w14:paraId="18356EB3" w14:textId="77777777" w:rsidR="0052762A" w:rsidRPr="0052762A" w:rsidRDefault="0052762A" w:rsidP="0052762A">
      <w:pPr>
        <w:pStyle w:val="af8"/>
        <w:numPr>
          <w:ilvl w:val="0"/>
          <w:numId w:val="32"/>
        </w:numPr>
        <w:spacing w:before="0" w:beforeAutospacing="0" w:after="0" w:afterAutospacing="0" w:line="360" w:lineRule="auto"/>
        <w:jc w:val="both"/>
        <w:textAlignment w:val="baseline"/>
        <w:rPr>
          <w:sz w:val="28"/>
          <w:szCs w:val="28"/>
        </w:rPr>
      </w:pPr>
      <w:r w:rsidRPr="0052762A">
        <w:rPr>
          <w:sz w:val="28"/>
          <w:szCs w:val="28"/>
        </w:rPr>
        <w:t>Можливість експлуатації:</w:t>
      </w:r>
    </w:p>
    <w:p w14:paraId="54E48425" w14:textId="227994AD" w:rsidR="0052762A" w:rsidRPr="0052762A" w:rsidRDefault="0052762A" w:rsidP="0052762A">
      <w:pPr>
        <w:pStyle w:val="af8"/>
        <w:numPr>
          <w:ilvl w:val="0"/>
          <w:numId w:val="24"/>
        </w:numPr>
        <w:spacing w:before="0" w:beforeAutospacing="0" w:after="0" w:afterAutospacing="0" w:line="360" w:lineRule="auto"/>
        <w:ind w:left="1530" w:hanging="450"/>
        <w:jc w:val="both"/>
        <w:textAlignment w:val="baseline"/>
        <w:rPr>
          <w:sz w:val="28"/>
          <w:szCs w:val="28"/>
        </w:rPr>
      </w:pPr>
      <w:r w:rsidRPr="0052762A">
        <w:rPr>
          <w:sz w:val="28"/>
          <w:szCs w:val="28"/>
        </w:rPr>
        <w:t>Оновлення версій – Оновлення версій повинно здійснюватися в автоматично</w:t>
      </w:r>
      <w:r w:rsidR="00102EEB">
        <w:rPr>
          <w:sz w:val="28"/>
          <w:szCs w:val="28"/>
        </w:rPr>
        <w:t xml:space="preserve">му режимі через ігровий </w:t>
      </w:r>
      <w:proofErr w:type="spellStart"/>
      <w:r w:rsidR="00102EEB">
        <w:rPr>
          <w:sz w:val="28"/>
          <w:szCs w:val="28"/>
        </w:rPr>
        <w:t>лаунчер</w:t>
      </w:r>
      <w:proofErr w:type="spellEnd"/>
    </w:p>
    <w:p w14:paraId="5DAE6558" w14:textId="77777777" w:rsidR="0052762A" w:rsidRPr="0052762A" w:rsidRDefault="0052762A" w:rsidP="0052762A">
      <w:pPr>
        <w:pStyle w:val="af8"/>
        <w:spacing w:before="240" w:beforeAutospacing="0" w:after="29" w:afterAutospacing="0" w:line="360" w:lineRule="auto"/>
        <w:ind w:firstLine="708"/>
        <w:rPr>
          <w:sz w:val="28"/>
          <w:szCs w:val="28"/>
        </w:rPr>
      </w:pPr>
      <w:r w:rsidRPr="0052762A">
        <w:rPr>
          <w:bCs/>
          <w:sz w:val="28"/>
          <w:szCs w:val="28"/>
        </w:rPr>
        <w:t>Системні вимоги:</w:t>
      </w:r>
    </w:p>
    <w:p w14:paraId="0672BC03" w14:textId="77777777" w:rsidR="0052762A" w:rsidRPr="0052762A" w:rsidRDefault="0052762A" w:rsidP="0052762A">
      <w:pPr>
        <w:pStyle w:val="af8"/>
        <w:numPr>
          <w:ilvl w:val="0"/>
          <w:numId w:val="25"/>
        </w:numPr>
        <w:spacing w:before="0" w:beforeAutospacing="0" w:after="0" w:afterAutospacing="0" w:line="360" w:lineRule="auto"/>
        <w:jc w:val="both"/>
        <w:textAlignment w:val="baseline"/>
        <w:rPr>
          <w:sz w:val="28"/>
          <w:szCs w:val="28"/>
        </w:rPr>
      </w:pPr>
      <w:r w:rsidRPr="0052762A">
        <w:rPr>
          <w:sz w:val="28"/>
          <w:szCs w:val="28"/>
        </w:rPr>
        <w:lastRenderedPageBreak/>
        <w:t>Вимоги до середовища виконання: Система повинна задовільнять вимогам на комп’ютері, що знаходиться в наступній мінімальній комплектації:</w:t>
      </w:r>
    </w:p>
    <w:p w14:paraId="7AA366CC" w14:textId="77777777" w:rsidR="0052762A" w:rsidRPr="0052762A" w:rsidRDefault="0052762A" w:rsidP="0052762A">
      <w:pPr>
        <w:pStyle w:val="af8"/>
        <w:numPr>
          <w:ilvl w:val="0"/>
          <w:numId w:val="24"/>
        </w:numPr>
        <w:spacing w:before="0" w:beforeAutospacing="0" w:after="0" w:afterAutospacing="0" w:line="360" w:lineRule="auto"/>
        <w:ind w:left="1530" w:hanging="450"/>
        <w:jc w:val="both"/>
        <w:textAlignment w:val="baseline"/>
        <w:rPr>
          <w:sz w:val="28"/>
          <w:szCs w:val="28"/>
        </w:rPr>
      </w:pPr>
      <w:r w:rsidRPr="0052762A">
        <w:rPr>
          <w:sz w:val="28"/>
          <w:szCs w:val="28"/>
        </w:rPr>
        <w:t xml:space="preserve"> ОС: Windows 7</w:t>
      </w:r>
    </w:p>
    <w:p w14:paraId="69ABAAA6" w14:textId="77777777" w:rsidR="0052762A" w:rsidRPr="0052762A" w:rsidRDefault="0052762A" w:rsidP="0052762A">
      <w:pPr>
        <w:pStyle w:val="af8"/>
        <w:numPr>
          <w:ilvl w:val="0"/>
          <w:numId w:val="24"/>
        </w:numPr>
        <w:spacing w:before="0" w:beforeAutospacing="0" w:after="0" w:afterAutospacing="0" w:line="360" w:lineRule="auto"/>
        <w:ind w:left="1530" w:hanging="450"/>
        <w:jc w:val="both"/>
        <w:textAlignment w:val="baseline"/>
        <w:rPr>
          <w:sz w:val="28"/>
          <w:szCs w:val="28"/>
        </w:rPr>
      </w:pPr>
      <w:r w:rsidRPr="0052762A">
        <w:rPr>
          <w:sz w:val="28"/>
          <w:szCs w:val="28"/>
        </w:rPr>
        <w:t xml:space="preserve"> Процесор: </w:t>
      </w:r>
      <w:proofErr w:type="spellStart"/>
      <w:r w:rsidRPr="0052762A">
        <w:rPr>
          <w:sz w:val="28"/>
          <w:szCs w:val="28"/>
        </w:rPr>
        <w:t>Intel</w:t>
      </w:r>
      <w:proofErr w:type="spellEnd"/>
      <w:r w:rsidRPr="0052762A">
        <w:rPr>
          <w:sz w:val="28"/>
          <w:szCs w:val="28"/>
        </w:rPr>
        <w:t xml:space="preserve"> </w:t>
      </w:r>
      <w:proofErr w:type="spellStart"/>
      <w:r w:rsidRPr="0052762A">
        <w:rPr>
          <w:sz w:val="28"/>
          <w:szCs w:val="28"/>
        </w:rPr>
        <w:t>Core</w:t>
      </w:r>
      <w:proofErr w:type="spellEnd"/>
      <w:r w:rsidRPr="0052762A">
        <w:rPr>
          <w:sz w:val="28"/>
          <w:szCs w:val="28"/>
        </w:rPr>
        <w:t xml:space="preserve"> 2 </w:t>
      </w:r>
      <w:proofErr w:type="spellStart"/>
      <w:r w:rsidRPr="0052762A">
        <w:rPr>
          <w:sz w:val="28"/>
          <w:szCs w:val="28"/>
        </w:rPr>
        <w:t>Duo</w:t>
      </w:r>
      <w:proofErr w:type="spellEnd"/>
      <w:r w:rsidRPr="0052762A">
        <w:rPr>
          <w:sz w:val="28"/>
          <w:szCs w:val="28"/>
        </w:rPr>
        <w:t xml:space="preserve"> E5200</w:t>
      </w:r>
    </w:p>
    <w:p w14:paraId="79BE9CF6" w14:textId="77777777" w:rsidR="0052762A" w:rsidRPr="0052762A" w:rsidRDefault="0052762A" w:rsidP="0052762A">
      <w:pPr>
        <w:pStyle w:val="af8"/>
        <w:numPr>
          <w:ilvl w:val="0"/>
          <w:numId w:val="24"/>
        </w:numPr>
        <w:spacing w:before="0" w:beforeAutospacing="0" w:after="0" w:afterAutospacing="0" w:line="360" w:lineRule="auto"/>
        <w:ind w:left="1530" w:hanging="450"/>
        <w:jc w:val="both"/>
        <w:textAlignment w:val="baseline"/>
        <w:rPr>
          <w:sz w:val="28"/>
          <w:szCs w:val="28"/>
        </w:rPr>
      </w:pPr>
      <w:r w:rsidRPr="0052762A">
        <w:rPr>
          <w:sz w:val="28"/>
          <w:szCs w:val="28"/>
        </w:rPr>
        <w:t xml:space="preserve"> Оперативна пам’ять: 4 GB ОП</w:t>
      </w:r>
    </w:p>
    <w:p w14:paraId="20987079" w14:textId="77777777" w:rsidR="0052762A" w:rsidRPr="0052762A" w:rsidRDefault="0052762A" w:rsidP="0052762A">
      <w:pPr>
        <w:pStyle w:val="af8"/>
        <w:numPr>
          <w:ilvl w:val="0"/>
          <w:numId w:val="24"/>
        </w:numPr>
        <w:spacing w:before="0" w:beforeAutospacing="0" w:after="0" w:afterAutospacing="0" w:line="360" w:lineRule="auto"/>
        <w:ind w:left="1530" w:hanging="450"/>
        <w:jc w:val="both"/>
        <w:textAlignment w:val="baseline"/>
        <w:rPr>
          <w:sz w:val="28"/>
          <w:szCs w:val="28"/>
        </w:rPr>
      </w:pPr>
      <w:r w:rsidRPr="0052762A">
        <w:rPr>
          <w:sz w:val="28"/>
          <w:szCs w:val="28"/>
        </w:rPr>
        <w:t xml:space="preserve"> </w:t>
      </w:r>
      <w:proofErr w:type="spellStart"/>
      <w:r w:rsidRPr="0052762A">
        <w:rPr>
          <w:sz w:val="28"/>
          <w:szCs w:val="28"/>
        </w:rPr>
        <w:t>Відеокарта</w:t>
      </w:r>
      <w:proofErr w:type="spellEnd"/>
      <w:r w:rsidRPr="0052762A">
        <w:rPr>
          <w:sz w:val="28"/>
          <w:szCs w:val="28"/>
        </w:rPr>
        <w:t xml:space="preserve">: </w:t>
      </w:r>
      <w:proofErr w:type="spellStart"/>
      <w:r w:rsidRPr="0052762A">
        <w:rPr>
          <w:sz w:val="28"/>
          <w:szCs w:val="28"/>
        </w:rPr>
        <w:t>GeForce</w:t>
      </w:r>
      <w:proofErr w:type="spellEnd"/>
      <w:r w:rsidRPr="0052762A">
        <w:rPr>
          <w:sz w:val="28"/>
          <w:szCs w:val="28"/>
        </w:rPr>
        <w:t xml:space="preserve"> 9800GTX+ (1GB)</w:t>
      </w:r>
    </w:p>
    <w:p w14:paraId="131F830A" w14:textId="77777777" w:rsidR="0052762A" w:rsidRPr="0052762A" w:rsidRDefault="0052762A" w:rsidP="0052762A">
      <w:pPr>
        <w:pStyle w:val="af8"/>
        <w:numPr>
          <w:ilvl w:val="0"/>
          <w:numId w:val="24"/>
        </w:numPr>
        <w:spacing w:before="0" w:beforeAutospacing="0" w:after="0" w:afterAutospacing="0" w:line="360" w:lineRule="auto"/>
        <w:ind w:left="1530" w:hanging="450"/>
        <w:jc w:val="both"/>
        <w:textAlignment w:val="baseline"/>
        <w:rPr>
          <w:sz w:val="28"/>
          <w:szCs w:val="28"/>
        </w:rPr>
      </w:pPr>
      <w:r w:rsidRPr="0052762A">
        <w:rPr>
          <w:sz w:val="28"/>
          <w:szCs w:val="28"/>
        </w:rPr>
        <w:t xml:space="preserve"> </w:t>
      </w:r>
      <w:proofErr w:type="spellStart"/>
      <w:r w:rsidRPr="0052762A">
        <w:rPr>
          <w:sz w:val="28"/>
          <w:szCs w:val="28"/>
        </w:rPr>
        <w:t>DirectX</w:t>
      </w:r>
      <w:proofErr w:type="spellEnd"/>
      <w:r w:rsidRPr="0052762A">
        <w:rPr>
          <w:sz w:val="28"/>
          <w:szCs w:val="28"/>
        </w:rPr>
        <w:t>: версії 10</w:t>
      </w:r>
    </w:p>
    <w:p w14:paraId="3AF2C923" w14:textId="77777777" w:rsidR="0052762A" w:rsidRPr="0052762A" w:rsidRDefault="0052762A" w:rsidP="0052762A">
      <w:pPr>
        <w:pStyle w:val="af8"/>
        <w:numPr>
          <w:ilvl w:val="0"/>
          <w:numId w:val="24"/>
        </w:numPr>
        <w:spacing w:before="0" w:beforeAutospacing="0" w:after="0" w:afterAutospacing="0" w:line="360" w:lineRule="auto"/>
        <w:ind w:left="1530" w:hanging="450"/>
        <w:jc w:val="both"/>
        <w:textAlignment w:val="baseline"/>
        <w:rPr>
          <w:sz w:val="28"/>
          <w:szCs w:val="28"/>
        </w:rPr>
      </w:pPr>
      <w:r w:rsidRPr="0052762A">
        <w:rPr>
          <w:sz w:val="28"/>
          <w:szCs w:val="28"/>
        </w:rPr>
        <w:t xml:space="preserve"> Місце на диску: 2 GB доступного місця</w:t>
      </w:r>
    </w:p>
    <w:p w14:paraId="0F1B0787" w14:textId="77777777" w:rsidR="0052762A" w:rsidRPr="0052762A" w:rsidRDefault="0052762A" w:rsidP="0052762A">
      <w:pPr>
        <w:pStyle w:val="af8"/>
        <w:numPr>
          <w:ilvl w:val="0"/>
          <w:numId w:val="24"/>
        </w:numPr>
        <w:spacing w:before="0" w:beforeAutospacing="0" w:after="0" w:afterAutospacing="0" w:line="360" w:lineRule="auto"/>
        <w:ind w:left="1530" w:hanging="450"/>
        <w:jc w:val="both"/>
        <w:textAlignment w:val="baseline"/>
        <w:rPr>
          <w:color w:val="FF0000"/>
          <w:sz w:val="28"/>
          <w:szCs w:val="28"/>
        </w:rPr>
      </w:pPr>
      <w:r w:rsidRPr="0052762A">
        <w:rPr>
          <w:sz w:val="28"/>
          <w:szCs w:val="28"/>
        </w:rPr>
        <w:t xml:space="preserve"> Додаткові примітки: 1080p, 16:9 (рекомендовано)</w:t>
      </w:r>
      <w:r w:rsidRPr="0052762A">
        <w:rPr>
          <w:color w:val="FF0000"/>
          <w:sz w:val="28"/>
          <w:szCs w:val="28"/>
        </w:rPr>
        <w:t xml:space="preserve"> </w:t>
      </w:r>
    </w:p>
    <w:p w14:paraId="1AFC8848" w14:textId="77777777" w:rsidR="0052762A" w:rsidRPr="0052762A" w:rsidRDefault="0052762A" w:rsidP="0052762A">
      <w:pPr>
        <w:pStyle w:val="af8"/>
        <w:spacing w:before="240" w:beforeAutospacing="0" w:after="0" w:afterAutospacing="0" w:line="360" w:lineRule="auto"/>
        <w:ind w:firstLine="708"/>
        <w:rPr>
          <w:sz w:val="28"/>
          <w:szCs w:val="28"/>
        </w:rPr>
      </w:pPr>
      <w:r w:rsidRPr="0052762A">
        <w:rPr>
          <w:bCs/>
          <w:sz w:val="28"/>
          <w:szCs w:val="28"/>
        </w:rPr>
        <w:t>Бізнес правила:</w:t>
      </w:r>
    </w:p>
    <w:p w14:paraId="6504FB82" w14:textId="77777777" w:rsidR="0052762A" w:rsidRPr="0052762A" w:rsidRDefault="0052762A" w:rsidP="0052762A">
      <w:pPr>
        <w:pStyle w:val="af8"/>
        <w:spacing w:before="0" w:beforeAutospacing="0" w:after="0" w:afterAutospacing="0" w:line="360" w:lineRule="auto"/>
        <w:ind w:firstLine="708"/>
        <w:rPr>
          <w:sz w:val="28"/>
          <w:szCs w:val="28"/>
        </w:rPr>
      </w:pPr>
      <w:r w:rsidRPr="0052762A">
        <w:rPr>
          <w:sz w:val="28"/>
          <w:szCs w:val="28"/>
        </w:rPr>
        <w:t xml:space="preserve">Система повинна бути </w:t>
      </w:r>
      <w:proofErr w:type="spellStart"/>
      <w:r w:rsidRPr="0052762A">
        <w:rPr>
          <w:sz w:val="28"/>
          <w:szCs w:val="28"/>
        </w:rPr>
        <w:t>валідною</w:t>
      </w:r>
      <w:proofErr w:type="spellEnd"/>
      <w:r w:rsidRPr="0052762A">
        <w:rPr>
          <w:sz w:val="28"/>
          <w:szCs w:val="28"/>
        </w:rPr>
        <w:t xml:space="preserve">, та відповідати рейтингам ігрових обмежень. Також система повинна бути </w:t>
      </w:r>
      <w:proofErr w:type="spellStart"/>
      <w:r w:rsidRPr="0052762A">
        <w:rPr>
          <w:sz w:val="28"/>
          <w:szCs w:val="28"/>
        </w:rPr>
        <w:t>user-friendly</w:t>
      </w:r>
      <w:proofErr w:type="spellEnd"/>
      <w:r w:rsidRPr="0052762A">
        <w:rPr>
          <w:sz w:val="28"/>
          <w:szCs w:val="28"/>
        </w:rPr>
        <w:t>.</w:t>
      </w:r>
    </w:p>
    <w:p w14:paraId="0B31A3C4" w14:textId="77777777" w:rsidR="0052762A" w:rsidRPr="0052762A" w:rsidRDefault="0052762A" w:rsidP="0052762A">
      <w:pPr>
        <w:pStyle w:val="af8"/>
        <w:spacing w:before="240" w:beforeAutospacing="0" w:after="0" w:afterAutospacing="0" w:line="360" w:lineRule="auto"/>
        <w:ind w:firstLine="708"/>
        <w:rPr>
          <w:sz w:val="28"/>
          <w:szCs w:val="28"/>
        </w:rPr>
      </w:pPr>
      <w:proofErr w:type="spellStart"/>
      <w:r w:rsidRPr="0052762A">
        <w:rPr>
          <w:bCs/>
          <w:sz w:val="28"/>
          <w:szCs w:val="28"/>
        </w:rPr>
        <w:t>Антивимоги</w:t>
      </w:r>
      <w:proofErr w:type="spellEnd"/>
      <w:r w:rsidRPr="0052762A">
        <w:rPr>
          <w:bCs/>
          <w:sz w:val="28"/>
          <w:szCs w:val="28"/>
        </w:rPr>
        <w:t>:</w:t>
      </w:r>
    </w:p>
    <w:p w14:paraId="0A643B25" w14:textId="38E24003" w:rsidR="0052762A" w:rsidRPr="0052762A" w:rsidRDefault="0052762A" w:rsidP="0052762A">
      <w:pPr>
        <w:pStyle w:val="af8"/>
        <w:numPr>
          <w:ilvl w:val="0"/>
          <w:numId w:val="26"/>
        </w:numPr>
        <w:spacing w:before="0" w:beforeAutospacing="0" w:after="0" w:afterAutospacing="0" w:line="360" w:lineRule="auto"/>
        <w:jc w:val="both"/>
        <w:rPr>
          <w:sz w:val="28"/>
          <w:szCs w:val="28"/>
        </w:rPr>
      </w:pPr>
      <w:r w:rsidRPr="0052762A">
        <w:rPr>
          <w:sz w:val="28"/>
          <w:szCs w:val="28"/>
        </w:rPr>
        <w:t>Не використовує інформацію, заборонену н</w:t>
      </w:r>
      <w:r w:rsidR="00102EEB">
        <w:rPr>
          <w:sz w:val="28"/>
          <w:szCs w:val="28"/>
        </w:rPr>
        <w:t>ормами моралі та законодавством</w:t>
      </w:r>
    </w:p>
    <w:p w14:paraId="423DC2F9" w14:textId="77777777" w:rsidR="0052762A" w:rsidRPr="0052762A" w:rsidRDefault="0052762A" w:rsidP="0052762A">
      <w:pPr>
        <w:pStyle w:val="af8"/>
        <w:numPr>
          <w:ilvl w:val="0"/>
          <w:numId w:val="26"/>
        </w:numPr>
        <w:spacing w:before="0" w:beforeAutospacing="0" w:after="0" w:afterAutospacing="0" w:line="360" w:lineRule="auto"/>
        <w:jc w:val="both"/>
        <w:rPr>
          <w:sz w:val="28"/>
          <w:szCs w:val="28"/>
        </w:rPr>
      </w:pPr>
      <w:r w:rsidRPr="0052762A">
        <w:rPr>
          <w:sz w:val="28"/>
          <w:szCs w:val="28"/>
        </w:rPr>
        <w:t>У грі має бути чітка політика щодо використання ресурсів та вмісту гри</w:t>
      </w:r>
    </w:p>
    <w:p w14:paraId="566D9DB4" w14:textId="77777777" w:rsidR="0052762A" w:rsidRPr="0052762A" w:rsidRDefault="0052762A" w:rsidP="0052762A">
      <w:pPr>
        <w:pStyle w:val="af8"/>
        <w:numPr>
          <w:ilvl w:val="0"/>
          <w:numId w:val="26"/>
        </w:numPr>
        <w:spacing w:before="0" w:beforeAutospacing="0" w:after="0" w:afterAutospacing="0" w:line="360" w:lineRule="auto"/>
        <w:jc w:val="both"/>
        <w:rPr>
          <w:sz w:val="28"/>
          <w:szCs w:val="28"/>
        </w:rPr>
      </w:pPr>
      <w:r w:rsidRPr="0052762A">
        <w:rPr>
          <w:sz w:val="28"/>
          <w:szCs w:val="28"/>
        </w:rPr>
        <w:t>У грі має бути відсутнім будь-який вид дискримінації</w:t>
      </w:r>
    </w:p>
    <w:p w14:paraId="4647D4A9" w14:textId="77777777" w:rsidR="0052762A" w:rsidRPr="0052762A" w:rsidRDefault="0052762A" w:rsidP="0052762A">
      <w:pPr>
        <w:pStyle w:val="af8"/>
        <w:spacing w:before="240" w:beforeAutospacing="0" w:after="0" w:afterAutospacing="0" w:line="360" w:lineRule="auto"/>
        <w:ind w:right="-48" w:firstLine="708"/>
        <w:rPr>
          <w:sz w:val="28"/>
          <w:szCs w:val="28"/>
        </w:rPr>
      </w:pPr>
      <w:r w:rsidRPr="0052762A">
        <w:rPr>
          <w:bCs/>
          <w:sz w:val="28"/>
          <w:szCs w:val="28"/>
        </w:rPr>
        <w:t>Бізнес логіка:</w:t>
      </w:r>
    </w:p>
    <w:p w14:paraId="4CB6422B" w14:textId="77777777" w:rsidR="0052762A" w:rsidRPr="0052762A" w:rsidRDefault="0052762A" w:rsidP="0052762A">
      <w:pPr>
        <w:pStyle w:val="af8"/>
        <w:spacing w:before="0" w:beforeAutospacing="0" w:after="0" w:afterAutospacing="0" w:line="360" w:lineRule="auto"/>
        <w:ind w:right="-48" w:firstLine="708"/>
        <w:rPr>
          <w:sz w:val="28"/>
          <w:szCs w:val="28"/>
        </w:rPr>
      </w:pPr>
      <w:r w:rsidRPr="0052762A">
        <w:rPr>
          <w:sz w:val="28"/>
          <w:szCs w:val="28"/>
        </w:rPr>
        <w:t xml:space="preserve">Система має пакетну версію та продається в електронних магазинах відеоігор таких як, </w:t>
      </w:r>
      <w:r w:rsidRPr="0052762A">
        <w:rPr>
          <w:sz w:val="28"/>
          <w:szCs w:val="28"/>
          <w:lang w:val="en-US"/>
        </w:rPr>
        <w:t>steam</w:t>
      </w:r>
      <w:r w:rsidRPr="0052762A">
        <w:rPr>
          <w:sz w:val="28"/>
          <w:szCs w:val="28"/>
        </w:rPr>
        <w:t xml:space="preserve">, </w:t>
      </w:r>
      <w:r w:rsidRPr="0052762A">
        <w:rPr>
          <w:sz w:val="28"/>
          <w:szCs w:val="28"/>
          <w:lang w:val="en-US"/>
        </w:rPr>
        <w:t>epic</w:t>
      </w:r>
      <w:r w:rsidRPr="0052762A">
        <w:rPr>
          <w:sz w:val="28"/>
          <w:szCs w:val="28"/>
        </w:rPr>
        <w:t xml:space="preserve"> </w:t>
      </w:r>
      <w:r w:rsidRPr="0052762A">
        <w:rPr>
          <w:sz w:val="28"/>
          <w:szCs w:val="28"/>
          <w:lang w:val="en-US"/>
        </w:rPr>
        <w:t>games</w:t>
      </w:r>
      <w:r w:rsidRPr="0052762A">
        <w:rPr>
          <w:sz w:val="28"/>
          <w:szCs w:val="28"/>
        </w:rPr>
        <w:t xml:space="preserve"> </w:t>
      </w:r>
      <w:r w:rsidRPr="0052762A">
        <w:rPr>
          <w:sz w:val="28"/>
          <w:szCs w:val="28"/>
          <w:lang w:val="en-US"/>
        </w:rPr>
        <w:t>store</w:t>
      </w:r>
      <w:r w:rsidRPr="0052762A">
        <w:rPr>
          <w:sz w:val="28"/>
          <w:szCs w:val="28"/>
        </w:rPr>
        <w:t>, тощо.</w:t>
      </w:r>
    </w:p>
    <w:p w14:paraId="07153F3F" w14:textId="77777777" w:rsidR="0052762A" w:rsidRPr="0052762A" w:rsidRDefault="0052762A" w:rsidP="0052762A">
      <w:pPr>
        <w:pStyle w:val="af8"/>
        <w:spacing w:before="240" w:beforeAutospacing="0" w:after="0" w:afterAutospacing="0" w:line="360" w:lineRule="auto"/>
        <w:ind w:right="-48" w:firstLine="708"/>
        <w:rPr>
          <w:sz w:val="28"/>
          <w:szCs w:val="28"/>
        </w:rPr>
      </w:pPr>
      <w:r w:rsidRPr="0052762A">
        <w:rPr>
          <w:sz w:val="28"/>
          <w:szCs w:val="28"/>
        </w:rPr>
        <w:t>Відповідно до детального аналізу вимог ми можемо побудувати діаграму варіантів використання (</w:t>
      </w:r>
      <w:proofErr w:type="spellStart"/>
      <w:r w:rsidRPr="0052762A">
        <w:rPr>
          <w:sz w:val="28"/>
          <w:szCs w:val="28"/>
        </w:rPr>
        <w:t>Use</w:t>
      </w:r>
      <w:proofErr w:type="spellEnd"/>
      <w:r w:rsidRPr="0052762A">
        <w:rPr>
          <w:sz w:val="28"/>
          <w:szCs w:val="28"/>
        </w:rPr>
        <w:t xml:space="preserve"> </w:t>
      </w:r>
      <w:proofErr w:type="spellStart"/>
      <w:r w:rsidRPr="0052762A">
        <w:rPr>
          <w:sz w:val="28"/>
          <w:szCs w:val="28"/>
        </w:rPr>
        <w:t>Case</w:t>
      </w:r>
      <w:proofErr w:type="spellEnd"/>
      <w:r w:rsidRPr="0052762A">
        <w:rPr>
          <w:sz w:val="28"/>
          <w:szCs w:val="28"/>
        </w:rPr>
        <w:t xml:space="preserve"> </w:t>
      </w:r>
      <w:proofErr w:type="spellStart"/>
      <w:r w:rsidRPr="0052762A">
        <w:rPr>
          <w:sz w:val="28"/>
          <w:szCs w:val="28"/>
        </w:rPr>
        <w:t>Diagram</w:t>
      </w:r>
      <w:proofErr w:type="spellEnd"/>
      <w:r w:rsidRPr="0052762A">
        <w:rPr>
          <w:sz w:val="28"/>
          <w:szCs w:val="28"/>
        </w:rPr>
        <w:t>) комп’ютерної гри у жанрі метроїдванія “</w:t>
      </w:r>
      <w:proofErr w:type="spellStart"/>
      <w:r w:rsidRPr="0052762A">
        <w:rPr>
          <w:sz w:val="28"/>
          <w:szCs w:val="28"/>
        </w:rPr>
        <w:t>Dark</w:t>
      </w:r>
      <w:proofErr w:type="spellEnd"/>
      <w:r w:rsidRPr="0052762A">
        <w:rPr>
          <w:sz w:val="28"/>
          <w:szCs w:val="28"/>
        </w:rPr>
        <w:t xml:space="preserve"> </w:t>
      </w:r>
      <w:proofErr w:type="spellStart"/>
      <w:r w:rsidRPr="0052762A">
        <w:rPr>
          <w:sz w:val="28"/>
          <w:szCs w:val="28"/>
        </w:rPr>
        <w:t>Watcher</w:t>
      </w:r>
      <w:proofErr w:type="spellEnd"/>
      <w:r w:rsidRPr="0052762A">
        <w:rPr>
          <w:sz w:val="28"/>
          <w:szCs w:val="28"/>
        </w:rPr>
        <w:t>. Але для початку детальніше розглянемо поняття діаграми варіантів використання та її компоненти.</w:t>
      </w:r>
    </w:p>
    <w:p w14:paraId="5527FC46" w14:textId="77777777" w:rsidR="0052762A" w:rsidRPr="0052762A" w:rsidRDefault="0052762A" w:rsidP="0052762A">
      <w:pPr>
        <w:pStyle w:val="af8"/>
        <w:spacing w:before="0" w:beforeAutospacing="0" w:after="0" w:afterAutospacing="0" w:line="360" w:lineRule="auto"/>
        <w:ind w:right="-48" w:firstLine="708"/>
        <w:rPr>
          <w:sz w:val="28"/>
          <w:szCs w:val="28"/>
        </w:rPr>
      </w:pPr>
      <w:r w:rsidRPr="0052762A">
        <w:rPr>
          <w:sz w:val="28"/>
          <w:szCs w:val="28"/>
        </w:rPr>
        <w:t xml:space="preserve">Діаграма варіантів використання - це UML діаграма за допомогою якої в графічному вигляді можна зобразити вимоги до розроблюваної системі, а також відношення між акторами та прецедентами в системі. </w:t>
      </w:r>
    </w:p>
    <w:p w14:paraId="7A05DF98" w14:textId="77777777" w:rsidR="0052762A" w:rsidRPr="0052762A" w:rsidRDefault="0052762A" w:rsidP="00BD164C">
      <w:pPr>
        <w:pStyle w:val="af8"/>
        <w:spacing w:before="240" w:beforeAutospacing="0" w:after="0" w:afterAutospacing="0" w:line="360" w:lineRule="auto"/>
        <w:ind w:right="-48" w:firstLine="708"/>
        <w:rPr>
          <w:sz w:val="28"/>
          <w:szCs w:val="28"/>
        </w:rPr>
      </w:pPr>
      <w:r w:rsidRPr="0052762A">
        <w:rPr>
          <w:sz w:val="28"/>
          <w:szCs w:val="28"/>
        </w:rPr>
        <w:lastRenderedPageBreak/>
        <w:t>Діаграма має такі компоненти:</w:t>
      </w:r>
    </w:p>
    <w:p w14:paraId="4E5FC613" w14:textId="59A20F6C" w:rsidR="0052762A" w:rsidRPr="0052762A" w:rsidRDefault="0052762A" w:rsidP="0052762A">
      <w:pPr>
        <w:pStyle w:val="af8"/>
        <w:numPr>
          <w:ilvl w:val="0"/>
          <w:numId w:val="27"/>
        </w:numPr>
        <w:spacing w:before="0" w:beforeAutospacing="0" w:after="0" w:afterAutospacing="0" w:line="360" w:lineRule="auto"/>
        <w:ind w:right="-48"/>
        <w:jc w:val="both"/>
        <w:rPr>
          <w:sz w:val="28"/>
          <w:szCs w:val="28"/>
        </w:rPr>
      </w:pPr>
      <w:r w:rsidRPr="0052762A">
        <w:rPr>
          <w:sz w:val="28"/>
          <w:szCs w:val="28"/>
        </w:rPr>
        <w:t xml:space="preserve">Варіант використання (прецедент) – це послідовність дій, які повинні бути виконані системою при </w:t>
      </w:r>
      <w:r w:rsidR="00102EEB">
        <w:rPr>
          <w:sz w:val="28"/>
          <w:szCs w:val="28"/>
        </w:rPr>
        <w:t>взаємодії з відповідним актором</w:t>
      </w:r>
    </w:p>
    <w:p w14:paraId="4B3EAA7B" w14:textId="53D81ABA" w:rsidR="0052762A" w:rsidRPr="0052762A" w:rsidRDefault="0052762A" w:rsidP="0052762A">
      <w:pPr>
        <w:pStyle w:val="af8"/>
        <w:numPr>
          <w:ilvl w:val="0"/>
          <w:numId w:val="27"/>
        </w:numPr>
        <w:spacing w:before="0" w:beforeAutospacing="0" w:after="0" w:afterAutospacing="0" w:line="360" w:lineRule="auto"/>
        <w:ind w:right="-48"/>
        <w:jc w:val="both"/>
        <w:rPr>
          <w:sz w:val="28"/>
          <w:szCs w:val="28"/>
        </w:rPr>
      </w:pPr>
      <w:r w:rsidRPr="0052762A">
        <w:rPr>
          <w:sz w:val="28"/>
          <w:szCs w:val="28"/>
        </w:rPr>
        <w:t xml:space="preserve">Актор – це зовнішня до системи сутність, яка взаємодіє з </w:t>
      </w:r>
      <w:r w:rsidR="00102EEB">
        <w:rPr>
          <w:sz w:val="28"/>
          <w:szCs w:val="28"/>
        </w:rPr>
        <w:t>нею для досягнення певних цілей</w:t>
      </w:r>
    </w:p>
    <w:p w14:paraId="3E1F19E2" w14:textId="77777777" w:rsidR="0052762A" w:rsidRPr="0052762A" w:rsidRDefault="0052762A" w:rsidP="00BD164C">
      <w:pPr>
        <w:pStyle w:val="af8"/>
        <w:spacing w:before="240" w:beforeAutospacing="0" w:after="0" w:afterAutospacing="0" w:line="360" w:lineRule="auto"/>
        <w:ind w:left="708" w:right="-48"/>
        <w:rPr>
          <w:sz w:val="28"/>
          <w:szCs w:val="28"/>
        </w:rPr>
      </w:pPr>
      <w:r w:rsidRPr="0052762A">
        <w:rPr>
          <w:sz w:val="28"/>
          <w:szCs w:val="28"/>
        </w:rPr>
        <w:t>Відношення:</w:t>
      </w:r>
    </w:p>
    <w:p w14:paraId="4A30CDD7" w14:textId="6C0B19C7" w:rsidR="0052762A" w:rsidRPr="0052762A" w:rsidRDefault="0052762A" w:rsidP="0052762A">
      <w:pPr>
        <w:pStyle w:val="af8"/>
        <w:numPr>
          <w:ilvl w:val="0"/>
          <w:numId w:val="28"/>
        </w:numPr>
        <w:spacing w:before="0" w:beforeAutospacing="0" w:after="0" w:afterAutospacing="0" w:line="360" w:lineRule="auto"/>
        <w:ind w:right="-48"/>
        <w:jc w:val="both"/>
        <w:rPr>
          <w:sz w:val="28"/>
          <w:szCs w:val="28"/>
        </w:rPr>
      </w:pPr>
      <w:r w:rsidRPr="0052762A">
        <w:rPr>
          <w:sz w:val="28"/>
          <w:szCs w:val="28"/>
        </w:rPr>
        <w:t>Асоціація (</w:t>
      </w:r>
      <w:proofErr w:type="spellStart"/>
      <w:r w:rsidRPr="0052762A">
        <w:rPr>
          <w:sz w:val="28"/>
          <w:szCs w:val="28"/>
        </w:rPr>
        <w:t>association</w:t>
      </w:r>
      <w:proofErr w:type="spellEnd"/>
      <w:r w:rsidRPr="0052762A">
        <w:rPr>
          <w:sz w:val="28"/>
          <w:szCs w:val="28"/>
        </w:rPr>
        <w:t>) – вказує конкретну роль, яку грає актор при вза</w:t>
      </w:r>
      <w:r w:rsidR="00102EEB">
        <w:rPr>
          <w:sz w:val="28"/>
          <w:szCs w:val="28"/>
        </w:rPr>
        <w:t>ємодії з варіантом використання</w:t>
      </w:r>
    </w:p>
    <w:p w14:paraId="4D5589AC" w14:textId="010CEE51" w:rsidR="0052762A" w:rsidRPr="0052762A" w:rsidRDefault="0052762A" w:rsidP="0052762A">
      <w:pPr>
        <w:pStyle w:val="af8"/>
        <w:numPr>
          <w:ilvl w:val="0"/>
          <w:numId w:val="28"/>
        </w:numPr>
        <w:spacing w:before="0" w:beforeAutospacing="0" w:after="0" w:afterAutospacing="0" w:line="360" w:lineRule="auto"/>
        <w:ind w:right="-48"/>
        <w:jc w:val="both"/>
        <w:rPr>
          <w:sz w:val="28"/>
          <w:szCs w:val="28"/>
        </w:rPr>
      </w:pPr>
      <w:r w:rsidRPr="0052762A">
        <w:rPr>
          <w:sz w:val="28"/>
          <w:szCs w:val="28"/>
        </w:rPr>
        <w:t>Розширення (</w:t>
      </w:r>
      <w:proofErr w:type="spellStart"/>
      <w:r w:rsidRPr="0052762A">
        <w:rPr>
          <w:sz w:val="28"/>
          <w:szCs w:val="28"/>
        </w:rPr>
        <w:t>extend</w:t>
      </w:r>
      <w:proofErr w:type="spellEnd"/>
      <w:r w:rsidRPr="0052762A">
        <w:rPr>
          <w:sz w:val="28"/>
          <w:szCs w:val="28"/>
        </w:rPr>
        <w:t>) – визначає зв'язок екземплярів одного варіантів</w:t>
      </w:r>
      <w:r w:rsidR="00102EEB">
        <w:rPr>
          <w:sz w:val="28"/>
          <w:szCs w:val="28"/>
        </w:rPr>
        <w:t xml:space="preserve"> використання з більш загальним</w:t>
      </w:r>
    </w:p>
    <w:p w14:paraId="658F59C8" w14:textId="342EE6F7" w:rsidR="0052762A" w:rsidRPr="0052762A" w:rsidRDefault="0052762A" w:rsidP="0052762A">
      <w:pPr>
        <w:pStyle w:val="af8"/>
        <w:numPr>
          <w:ilvl w:val="0"/>
          <w:numId w:val="28"/>
        </w:numPr>
        <w:spacing w:before="0" w:beforeAutospacing="0" w:after="0" w:afterAutospacing="0" w:line="360" w:lineRule="auto"/>
        <w:ind w:right="-48"/>
        <w:jc w:val="both"/>
        <w:rPr>
          <w:sz w:val="28"/>
          <w:szCs w:val="28"/>
        </w:rPr>
      </w:pPr>
      <w:r w:rsidRPr="0052762A">
        <w:rPr>
          <w:sz w:val="28"/>
          <w:szCs w:val="28"/>
        </w:rPr>
        <w:t>Узагальнення (</w:t>
      </w:r>
      <w:proofErr w:type="spellStart"/>
      <w:r w:rsidRPr="0052762A">
        <w:rPr>
          <w:sz w:val="28"/>
          <w:szCs w:val="28"/>
        </w:rPr>
        <w:t>generalization</w:t>
      </w:r>
      <w:proofErr w:type="spellEnd"/>
      <w:r w:rsidRPr="0052762A">
        <w:rPr>
          <w:sz w:val="28"/>
          <w:szCs w:val="28"/>
        </w:rPr>
        <w:t>) – вказує що варіант використання А може бути узагальненим до варіанту використання В; А – є спеціал</w:t>
      </w:r>
      <w:r w:rsidR="00102EEB">
        <w:rPr>
          <w:sz w:val="28"/>
          <w:szCs w:val="28"/>
        </w:rPr>
        <w:t>ізацією або нащадком, В- пращур</w:t>
      </w:r>
    </w:p>
    <w:p w14:paraId="477446BE" w14:textId="22C13A33" w:rsidR="0052762A" w:rsidRPr="0052762A" w:rsidRDefault="0052762A" w:rsidP="0052762A">
      <w:pPr>
        <w:pStyle w:val="af8"/>
        <w:numPr>
          <w:ilvl w:val="0"/>
          <w:numId w:val="28"/>
        </w:numPr>
        <w:spacing w:before="0" w:beforeAutospacing="0" w:after="0" w:afterAutospacing="0" w:line="360" w:lineRule="auto"/>
        <w:ind w:right="-48"/>
        <w:jc w:val="both"/>
        <w:rPr>
          <w:sz w:val="28"/>
          <w:szCs w:val="28"/>
        </w:rPr>
      </w:pPr>
      <w:r w:rsidRPr="0052762A">
        <w:rPr>
          <w:sz w:val="28"/>
          <w:szCs w:val="28"/>
        </w:rPr>
        <w:t>Включення (</w:t>
      </w:r>
      <w:proofErr w:type="spellStart"/>
      <w:r w:rsidRPr="0052762A">
        <w:rPr>
          <w:sz w:val="28"/>
          <w:szCs w:val="28"/>
        </w:rPr>
        <w:t>include</w:t>
      </w:r>
      <w:proofErr w:type="spellEnd"/>
      <w:r w:rsidRPr="0052762A">
        <w:rPr>
          <w:sz w:val="28"/>
          <w:szCs w:val="28"/>
        </w:rPr>
        <w:t>) – вказує що деяка поведінка варіанту використання являється складовою поведін</w:t>
      </w:r>
      <w:r w:rsidR="00102EEB">
        <w:rPr>
          <w:sz w:val="28"/>
          <w:szCs w:val="28"/>
        </w:rPr>
        <w:t>ки іншого варіанту використання</w:t>
      </w:r>
    </w:p>
    <w:p w14:paraId="52CAAEE1" w14:textId="77777777" w:rsidR="0052762A" w:rsidRPr="0052762A" w:rsidRDefault="0052762A" w:rsidP="0052762A">
      <w:pPr>
        <w:pStyle w:val="af8"/>
        <w:spacing w:before="0" w:beforeAutospacing="0" w:after="0" w:afterAutospacing="0" w:line="360" w:lineRule="auto"/>
        <w:ind w:left="708" w:right="-48"/>
        <w:rPr>
          <w:sz w:val="28"/>
          <w:szCs w:val="28"/>
        </w:rPr>
      </w:pPr>
      <w:r w:rsidRPr="0052762A">
        <w:rPr>
          <w:sz w:val="28"/>
          <w:szCs w:val="28"/>
        </w:rPr>
        <w:t>Позначення компонентів та відношень діаграми варіантів використання можна побачити на рис.1.4.</w:t>
      </w:r>
    </w:p>
    <w:p w14:paraId="44A3CEFF" w14:textId="68778E27" w:rsidR="0052762A" w:rsidRPr="0052762A" w:rsidRDefault="00D23E32" w:rsidP="0052762A">
      <w:pPr>
        <w:pStyle w:val="af8"/>
        <w:spacing w:before="0" w:beforeAutospacing="0" w:after="0" w:afterAutospacing="0" w:line="360" w:lineRule="auto"/>
        <w:ind w:right="-48"/>
        <w:jc w:val="center"/>
        <w:rPr>
          <w:color w:val="FF0000"/>
          <w:sz w:val="28"/>
          <w:szCs w:val="28"/>
          <w:highlight w:val="yellow"/>
        </w:rPr>
      </w:pPr>
      <w:r>
        <w:rPr>
          <w:noProof/>
          <w:lang w:val="en-US" w:eastAsia="en-US"/>
        </w:rPr>
        <w:drawing>
          <wp:inline distT="0" distB="0" distL="0" distR="0" wp14:anchorId="5B81FA1A" wp14:editId="0C4905FE">
            <wp:extent cx="6096000" cy="3297555"/>
            <wp:effectExtent l="0" t="0" r="0" b="0"/>
            <wp:docPr id="13" name="Рисунок 13" descr="Design elements - UML packag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ign elements - UML package diagra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3297555"/>
                    </a:xfrm>
                    <a:prstGeom prst="rect">
                      <a:avLst/>
                    </a:prstGeom>
                    <a:noFill/>
                    <a:ln>
                      <a:noFill/>
                    </a:ln>
                  </pic:spPr>
                </pic:pic>
              </a:graphicData>
            </a:graphic>
          </wp:inline>
        </w:drawing>
      </w:r>
    </w:p>
    <w:p w14:paraId="5B48DDA2" w14:textId="77777777" w:rsidR="0052762A" w:rsidRPr="0052762A" w:rsidRDefault="0052762A" w:rsidP="0052762A">
      <w:pPr>
        <w:spacing w:line="360" w:lineRule="auto"/>
        <w:jc w:val="center"/>
        <w:rPr>
          <w:rFonts w:cs="Times New Roman"/>
          <w:szCs w:val="28"/>
        </w:rPr>
      </w:pPr>
      <w:r w:rsidRPr="0052762A">
        <w:rPr>
          <w:rFonts w:cs="Times New Roman"/>
          <w:szCs w:val="28"/>
        </w:rPr>
        <w:t>Рисунок 1.4 – Компоненти та відношення діаграми використання</w:t>
      </w:r>
    </w:p>
    <w:p w14:paraId="156B7741" w14:textId="77777777" w:rsidR="0052762A" w:rsidRPr="0052762A" w:rsidRDefault="0052762A" w:rsidP="0052762A">
      <w:pPr>
        <w:spacing w:before="240" w:line="360" w:lineRule="auto"/>
        <w:ind w:firstLine="708"/>
        <w:rPr>
          <w:rFonts w:cs="Times New Roman"/>
          <w:szCs w:val="28"/>
        </w:rPr>
      </w:pPr>
      <w:r w:rsidRPr="0052762A">
        <w:rPr>
          <w:rFonts w:cs="Times New Roman"/>
          <w:szCs w:val="28"/>
        </w:rPr>
        <w:lastRenderedPageBreak/>
        <w:t xml:space="preserve">Відповідно до усього вище згаданого була побудована діаграма варіантів використання зображена на рис.1.5. </w:t>
      </w:r>
    </w:p>
    <w:p w14:paraId="56CAC590" w14:textId="77777777" w:rsidR="0052762A" w:rsidRPr="0052762A" w:rsidRDefault="0052762A" w:rsidP="0052762A">
      <w:pPr>
        <w:spacing w:line="360" w:lineRule="auto"/>
        <w:ind w:firstLine="708"/>
        <w:rPr>
          <w:rFonts w:cs="Times New Roman"/>
          <w:szCs w:val="28"/>
        </w:rPr>
      </w:pPr>
      <w:r w:rsidRPr="0052762A">
        <w:rPr>
          <w:rFonts w:cs="Times New Roman"/>
          <w:szCs w:val="28"/>
        </w:rPr>
        <w:t>Детальний опис варіантів використання наведено в додатку А.</w:t>
      </w:r>
    </w:p>
    <w:p w14:paraId="3C0A140F" w14:textId="77777777" w:rsidR="0052762A" w:rsidRPr="0052762A" w:rsidRDefault="0052762A" w:rsidP="0052762A">
      <w:pPr>
        <w:spacing w:line="360" w:lineRule="auto"/>
        <w:jc w:val="center"/>
        <w:rPr>
          <w:rFonts w:cs="Times New Roman"/>
          <w:color w:val="FF0000"/>
          <w:szCs w:val="28"/>
          <w:highlight w:val="yellow"/>
        </w:rPr>
      </w:pPr>
      <w:r w:rsidRPr="0052762A">
        <w:rPr>
          <w:rFonts w:cs="Times New Roman"/>
          <w:noProof/>
          <w:color w:val="FF0000"/>
          <w:szCs w:val="28"/>
          <w:lang w:val="en-US" w:eastAsia="en-US"/>
        </w:rPr>
        <w:drawing>
          <wp:inline distT="0" distB="0" distL="0" distR="0" wp14:anchorId="03D1067E" wp14:editId="04F2BB03">
            <wp:extent cx="6120130" cy="45389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538980"/>
                    </a:xfrm>
                    <a:prstGeom prst="rect">
                      <a:avLst/>
                    </a:prstGeom>
                  </pic:spPr>
                </pic:pic>
              </a:graphicData>
            </a:graphic>
          </wp:inline>
        </w:drawing>
      </w:r>
    </w:p>
    <w:p w14:paraId="69B048C1" w14:textId="1164BFF3" w:rsidR="0052762A" w:rsidRDefault="0052762A" w:rsidP="0052762A">
      <w:pPr>
        <w:spacing w:line="360" w:lineRule="auto"/>
        <w:jc w:val="center"/>
        <w:rPr>
          <w:rFonts w:cs="Times New Roman"/>
          <w:szCs w:val="28"/>
        </w:rPr>
      </w:pPr>
      <w:r w:rsidRPr="0052762A">
        <w:rPr>
          <w:rFonts w:cs="Times New Roman"/>
          <w:szCs w:val="28"/>
        </w:rPr>
        <w:t>Рисунок 1.5 – Діаграма варіантів використання</w:t>
      </w:r>
    </w:p>
    <w:p w14:paraId="0E783107" w14:textId="5187D0A9" w:rsidR="0019704D" w:rsidRPr="0019704D" w:rsidRDefault="0019704D" w:rsidP="0019704D">
      <w:pPr>
        <w:pStyle w:val="2"/>
        <w:ind w:firstLine="708"/>
        <w:jc w:val="left"/>
        <w:rPr>
          <w:b/>
        </w:rPr>
      </w:pPr>
      <w:bookmarkStart w:id="18" w:name="_Toc123091818"/>
      <w:r w:rsidRPr="0019704D">
        <w:rPr>
          <w:b/>
        </w:rPr>
        <w:t>Висновки до розділу 1</w:t>
      </w:r>
      <w:bookmarkEnd w:id="18"/>
    </w:p>
    <w:p w14:paraId="61247B52" w14:textId="1A677820" w:rsidR="0052762A" w:rsidRPr="0052762A" w:rsidRDefault="0052762A" w:rsidP="0019704D">
      <w:pPr>
        <w:spacing w:line="360" w:lineRule="auto"/>
        <w:ind w:firstLine="708"/>
        <w:rPr>
          <w:rFonts w:cs="Times New Roman"/>
          <w:szCs w:val="28"/>
        </w:rPr>
      </w:pPr>
      <w:r>
        <w:t>У</w:t>
      </w:r>
      <w:r w:rsidRPr="00C04591">
        <w:t xml:space="preserve"> цьому розділі було досліджено </w:t>
      </w:r>
      <w:r>
        <w:t xml:space="preserve">варіанти </w:t>
      </w:r>
      <w:r>
        <w:rPr>
          <w:lang w:val="en-US"/>
        </w:rPr>
        <w:t>UML</w:t>
      </w:r>
      <w:r w:rsidRPr="000F2239">
        <w:rPr>
          <w:lang w:val="ru-RU"/>
        </w:rPr>
        <w:t>-</w:t>
      </w:r>
      <w:r>
        <w:t>редакторів, та обрано кращий з них для подальшої розробки діаграм курсового проектування. Було проаналізовано вимоги до майбутнього продукту, його можливості та побудовано діаграму варіантів використання (</w:t>
      </w:r>
      <w:r>
        <w:rPr>
          <w:lang w:val="en-US"/>
        </w:rPr>
        <w:t>Use</w:t>
      </w:r>
      <w:r w:rsidRPr="000F2239">
        <w:rPr>
          <w:lang w:val="ru-RU"/>
        </w:rPr>
        <w:t xml:space="preserve"> </w:t>
      </w:r>
      <w:r>
        <w:rPr>
          <w:lang w:val="en-US"/>
        </w:rPr>
        <w:t>Case</w:t>
      </w:r>
      <w:r w:rsidRPr="000F2239">
        <w:rPr>
          <w:lang w:val="ru-RU"/>
        </w:rPr>
        <w:t xml:space="preserve"> </w:t>
      </w:r>
      <w:r>
        <w:rPr>
          <w:lang w:val="en-US"/>
        </w:rPr>
        <w:t>Diagram</w:t>
      </w:r>
      <w:r>
        <w:t>)</w:t>
      </w:r>
      <w:r w:rsidRPr="000F2239">
        <w:rPr>
          <w:lang w:val="ru-RU"/>
        </w:rPr>
        <w:t>.</w:t>
      </w:r>
    </w:p>
    <w:p w14:paraId="44C63BC6" w14:textId="1297701A" w:rsidR="000A4AF6" w:rsidRPr="000615A5" w:rsidRDefault="001E6C46" w:rsidP="000B4F40">
      <w:pPr>
        <w:spacing w:line="360" w:lineRule="auto"/>
      </w:pPr>
      <w:r w:rsidRPr="000615A5">
        <w:br w:type="page"/>
      </w:r>
    </w:p>
    <w:p w14:paraId="14488840" w14:textId="0738BF0A" w:rsidR="00441698" w:rsidRPr="000615A5" w:rsidRDefault="00441698" w:rsidP="00185A9E">
      <w:pPr>
        <w:pStyle w:val="1"/>
        <w:spacing w:line="360" w:lineRule="auto"/>
        <w:rPr>
          <w:rFonts w:eastAsia="Times New Roman"/>
          <w:b/>
          <w:color w:val="auto"/>
        </w:rPr>
      </w:pPr>
      <w:bookmarkStart w:id="19" w:name="_Toc123091819"/>
      <w:r w:rsidRPr="000615A5">
        <w:rPr>
          <w:rFonts w:eastAsia="Times New Roman"/>
          <w:b/>
          <w:color w:val="auto"/>
        </w:rPr>
        <w:lastRenderedPageBreak/>
        <w:t>2.</w:t>
      </w:r>
      <w:r w:rsidR="001B7C72" w:rsidRPr="000615A5">
        <w:rPr>
          <w:rFonts w:eastAsia="Times New Roman"/>
          <w:b/>
          <w:color w:val="auto"/>
        </w:rPr>
        <w:t xml:space="preserve"> </w:t>
      </w:r>
      <w:r w:rsidR="007929F8">
        <w:rPr>
          <w:rFonts w:eastAsia="Times New Roman"/>
          <w:b/>
          <w:color w:val="auto"/>
        </w:rPr>
        <w:t>РОЗРОБКА МОДЕЛІ ПРОГРАМНОГО КОМПЛЕКСУ НА ЛОГІЧНОМУ РІВНІ</w:t>
      </w:r>
      <w:bookmarkEnd w:id="19"/>
    </w:p>
    <w:p w14:paraId="5AC1E98B" w14:textId="0E2BC206" w:rsidR="006B2EB2" w:rsidRDefault="007929F8" w:rsidP="004B7A09">
      <w:pPr>
        <w:pStyle w:val="2"/>
        <w:spacing w:before="0" w:line="360" w:lineRule="auto"/>
        <w:jc w:val="left"/>
        <w:rPr>
          <w:rFonts w:eastAsia="Times New Roman"/>
          <w:b/>
          <w:lang w:eastAsia="zh-CN"/>
        </w:rPr>
      </w:pPr>
      <w:r>
        <w:rPr>
          <w:rFonts w:eastAsia="Times New Roman"/>
          <w:lang w:eastAsia="zh-CN"/>
        </w:rPr>
        <w:tab/>
      </w:r>
      <w:bookmarkStart w:id="20" w:name="_Toc123091820"/>
      <w:r w:rsidRPr="004362B1">
        <w:rPr>
          <w:rFonts w:eastAsia="Times New Roman"/>
          <w:b/>
          <w:lang w:eastAsia="zh-CN"/>
        </w:rPr>
        <w:t xml:space="preserve">2.1 Алгоритм роботи та </w:t>
      </w:r>
      <w:proofErr w:type="spellStart"/>
      <w:r w:rsidRPr="004362B1">
        <w:rPr>
          <w:rFonts w:eastAsia="Times New Roman"/>
          <w:b/>
          <w:lang w:eastAsia="zh-CN"/>
        </w:rPr>
        <w:t>стани</w:t>
      </w:r>
      <w:proofErr w:type="spellEnd"/>
      <w:r w:rsidRPr="004362B1">
        <w:rPr>
          <w:rFonts w:eastAsia="Times New Roman"/>
          <w:b/>
          <w:lang w:eastAsia="zh-CN"/>
        </w:rPr>
        <w:t xml:space="preserve"> </w:t>
      </w:r>
      <w:proofErr w:type="spellStart"/>
      <w:r w:rsidRPr="004362B1">
        <w:rPr>
          <w:rFonts w:eastAsia="Times New Roman"/>
          <w:b/>
          <w:lang w:eastAsia="zh-CN"/>
        </w:rPr>
        <w:t>програмної</w:t>
      </w:r>
      <w:proofErr w:type="spellEnd"/>
      <w:r w:rsidRPr="004362B1">
        <w:rPr>
          <w:rFonts w:eastAsia="Times New Roman"/>
          <w:b/>
          <w:lang w:eastAsia="zh-CN"/>
        </w:rPr>
        <w:t xml:space="preserve"> </w:t>
      </w:r>
      <w:proofErr w:type="spellStart"/>
      <w:r w:rsidRPr="004362B1">
        <w:rPr>
          <w:rFonts w:eastAsia="Times New Roman"/>
          <w:b/>
          <w:lang w:eastAsia="zh-CN"/>
        </w:rPr>
        <w:t>системи</w:t>
      </w:r>
      <w:bookmarkEnd w:id="20"/>
      <w:proofErr w:type="spellEnd"/>
    </w:p>
    <w:p w14:paraId="16C83BF0" w14:textId="77777777" w:rsidR="000A1CF5" w:rsidRDefault="000A1CF5" w:rsidP="000A1CF5">
      <w:pPr>
        <w:autoSpaceDE w:val="0"/>
        <w:autoSpaceDN w:val="0"/>
        <w:adjustRightInd w:val="0"/>
        <w:spacing w:line="360" w:lineRule="auto"/>
        <w:ind w:firstLine="708"/>
      </w:pPr>
      <w:r>
        <w:t xml:space="preserve">На даному етапі розробки наведемо загальний алгоритм програми. Задля цього побудуємо діаграму активності (англ. </w:t>
      </w:r>
      <w:r>
        <w:rPr>
          <w:lang w:val="en-US"/>
        </w:rPr>
        <w:t>activity</w:t>
      </w:r>
      <w:r w:rsidRPr="00F00043">
        <w:t xml:space="preserve"> </w:t>
      </w:r>
      <w:r>
        <w:rPr>
          <w:lang w:val="en-US"/>
        </w:rPr>
        <w:t>diagram</w:t>
      </w:r>
      <w:r w:rsidRPr="00F00043">
        <w:t>)</w:t>
      </w:r>
      <w:r>
        <w:t>, та ознайомимося з її можливостями структуризації системи програми.</w:t>
      </w:r>
    </w:p>
    <w:p w14:paraId="1AB0226F" w14:textId="77777777" w:rsidR="000A1CF5" w:rsidRDefault="000A1CF5" w:rsidP="000A1CF5">
      <w:pPr>
        <w:autoSpaceDE w:val="0"/>
        <w:autoSpaceDN w:val="0"/>
        <w:adjustRightInd w:val="0"/>
        <w:spacing w:line="360" w:lineRule="auto"/>
        <w:ind w:firstLine="708"/>
      </w:pPr>
      <w:r w:rsidRPr="007560B1">
        <w:t xml:space="preserve">Уніфікована мова моделювання включає кілька підмножин діаграм, включаючи діаграми структури, діаграми взаємодії та діаграми поведінки. Діаграми </w:t>
      </w:r>
      <w:r>
        <w:t>активності</w:t>
      </w:r>
      <w:r w:rsidRPr="007560B1">
        <w:t xml:space="preserve"> разом із діаграмами варіантів використання та кінцевих автоматів вважаються діаграмами поведінки, оскільки вони описують те, що має статися в системі, що моделюється.</w:t>
      </w:r>
    </w:p>
    <w:p w14:paraId="7225B14C" w14:textId="77777777" w:rsidR="000A1CF5" w:rsidRPr="006B6CEC" w:rsidRDefault="000A1CF5" w:rsidP="000A1CF5">
      <w:pPr>
        <w:autoSpaceDE w:val="0"/>
        <w:autoSpaceDN w:val="0"/>
        <w:adjustRightInd w:val="0"/>
        <w:spacing w:line="360" w:lineRule="auto"/>
        <w:ind w:firstLine="708"/>
      </w:pPr>
      <w:r w:rsidRPr="006B6CEC">
        <w:t xml:space="preserve">Діаграма </w:t>
      </w:r>
      <w:r>
        <w:t>активності</w:t>
      </w:r>
      <w:r w:rsidRPr="006B6CEC">
        <w:t xml:space="preserve"> — це UML-діаграма, що зображує потік керування та послідовність дій. Діаграма показує послідовність дій, рішення</w:t>
      </w:r>
      <w:r>
        <w:t xml:space="preserve"> </w:t>
      </w:r>
      <w:r w:rsidRPr="006B6CEC">
        <w:t xml:space="preserve">вузли, цикли та навіть одночасні дії. Діаграми </w:t>
      </w:r>
      <w:r>
        <w:t>активності</w:t>
      </w:r>
      <w:r w:rsidRPr="006B6CEC">
        <w:t xml:space="preserve"> широко використовуються в</w:t>
      </w:r>
      <w:r>
        <w:t xml:space="preserve"> </w:t>
      </w:r>
      <w:r w:rsidRPr="006B6CEC">
        <w:t>моделюван</w:t>
      </w:r>
      <w:r>
        <w:t>ні</w:t>
      </w:r>
      <w:r w:rsidRPr="006B6CEC">
        <w:t xml:space="preserve"> робочого процесу – наприклад, для сервіс-орієнтованих програм.</w:t>
      </w:r>
    </w:p>
    <w:p w14:paraId="2B0F9A8F" w14:textId="77777777" w:rsidR="000A1CF5" w:rsidRPr="00F00043" w:rsidRDefault="000A1CF5" w:rsidP="000A1CF5">
      <w:pPr>
        <w:autoSpaceDE w:val="0"/>
        <w:autoSpaceDN w:val="0"/>
        <w:adjustRightInd w:val="0"/>
        <w:spacing w:line="360" w:lineRule="auto"/>
        <w:ind w:firstLine="708"/>
      </w:pPr>
      <w:r w:rsidRPr="00F00043">
        <w:t xml:space="preserve">Перш ніж почати складати діаграму діяльності, спочатку </w:t>
      </w:r>
      <w:r>
        <w:t xml:space="preserve">потрібно </w:t>
      </w:r>
      <w:r w:rsidRPr="00F00043">
        <w:t xml:space="preserve">зрозуміти </w:t>
      </w:r>
      <w:r>
        <w:t>з чого вона складається</w:t>
      </w:r>
      <w:r w:rsidRPr="00F00043">
        <w:t xml:space="preserve">. Деякі з найпоширеніших компонентів діаграми </w:t>
      </w:r>
      <w:r>
        <w:t>активності</w:t>
      </w:r>
      <w:r w:rsidRPr="00F00043">
        <w:t xml:space="preserve"> включають</w:t>
      </w:r>
      <w:r>
        <w:t xml:space="preserve"> такі дії</w:t>
      </w:r>
      <w:r w:rsidRPr="00F00043">
        <w:t>:</w:t>
      </w:r>
    </w:p>
    <w:p w14:paraId="10A933CC" w14:textId="77777777" w:rsidR="000A1CF5" w:rsidRPr="00F00043" w:rsidRDefault="000A1CF5" w:rsidP="000A1CF5">
      <w:pPr>
        <w:numPr>
          <w:ilvl w:val="0"/>
          <w:numId w:val="33"/>
        </w:numPr>
        <w:autoSpaceDE w:val="0"/>
        <w:autoSpaceDN w:val="0"/>
        <w:adjustRightInd w:val="0"/>
        <w:spacing w:after="0" w:line="360" w:lineRule="auto"/>
      </w:pPr>
      <w:r>
        <w:rPr>
          <w:lang w:val="en-US"/>
        </w:rPr>
        <w:t>Action</w:t>
      </w:r>
      <w:r w:rsidRPr="00F00043">
        <w:t xml:space="preserve">: етап діяльності, на якому користувачі або програмне забезпечення виконують певне завдання. У </w:t>
      </w:r>
      <w:proofErr w:type="spellStart"/>
      <w:r>
        <w:rPr>
          <w:lang w:val="en-US"/>
        </w:rPr>
        <w:t>StarUML</w:t>
      </w:r>
      <w:proofErr w:type="spellEnd"/>
      <w:r w:rsidRPr="00F00043">
        <w:t xml:space="preserve"> дії символізуються прямокутниками із заокругленими краями.</w:t>
      </w:r>
    </w:p>
    <w:p w14:paraId="4634D667" w14:textId="77777777" w:rsidR="000A1CF5" w:rsidRPr="00F00043" w:rsidRDefault="000A1CF5" w:rsidP="000A1CF5">
      <w:pPr>
        <w:numPr>
          <w:ilvl w:val="0"/>
          <w:numId w:val="33"/>
        </w:numPr>
        <w:autoSpaceDE w:val="0"/>
        <w:autoSpaceDN w:val="0"/>
        <w:adjustRightInd w:val="0"/>
        <w:spacing w:after="0" w:line="360" w:lineRule="auto"/>
      </w:pPr>
      <w:r>
        <w:rPr>
          <w:lang w:val="en-US"/>
        </w:rPr>
        <w:t>Decision</w:t>
      </w:r>
      <w:r w:rsidRPr="00F00043">
        <w:t xml:space="preserve"> </w:t>
      </w:r>
      <w:r>
        <w:rPr>
          <w:lang w:val="en-US"/>
        </w:rPr>
        <w:t>node</w:t>
      </w:r>
      <w:r w:rsidRPr="00F00043">
        <w:t>: умовна гілка в потоці, представлена ромбом. Він включає один вхід і два або більше виходів.</w:t>
      </w:r>
    </w:p>
    <w:p w14:paraId="7411F738" w14:textId="77777777" w:rsidR="000A1CF5" w:rsidRPr="00F00043" w:rsidRDefault="000A1CF5" w:rsidP="000A1CF5">
      <w:pPr>
        <w:numPr>
          <w:ilvl w:val="0"/>
          <w:numId w:val="33"/>
        </w:numPr>
        <w:autoSpaceDE w:val="0"/>
        <w:autoSpaceDN w:val="0"/>
        <w:adjustRightInd w:val="0"/>
        <w:spacing w:after="0" w:line="360" w:lineRule="auto"/>
      </w:pPr>
      <w:r>
        <w:rPr>
          <w:lang w:val="en-US"/>
        </w:rPr>
        <w:t>Control</w:t>
      </w:r>
      <w:r w:rsidRPr="00F00043">
        <w:t xml:space="preserve"> </w:t>
      </w:r>
      <w:r>
        <w:rPr>
          <w:lang w:val="en-US"/>
        </w:rPr>
        <w:t>flows</w:t>
      </w:r>
      <w:r w:rsidRPr="00F00043">
        <w:t>: інша назва з’єднувачів, які показують потік між кроками на схемі.</w:t>
      </w:r>
    </w:p>
    <w:p w14:paraId="70461C52" w14:textId="3D07DA79" w:rsidR="000A1CF5" w:rsidRPr="00F00043" w:rsidRDefault="000A1CF5" w:rsidP="000A1CF5">
      <w:pPr>
        <w:numPr>
          <w:ilvl w:val="0"/>
          <w:numId w:val="33"/>
        </w:numPr>
        <w:autoSpaceDE w:val="0"/>
        <w:autoSpaceDN w:val="0"/>
        <w:adjustRightInd w:val="0"/>
        <w:spacing w:after="0" w:line="360" w:lineRule="auto"/>
      </w:pPr>
      <w:r>
        <w:rPr>
          <w:lang w:val="en-US"/>
        </w:rPr>
        <w:t>Start</w:t>
      </w:r>
      <w:r w:rsidRPr="00F00043">
        <w:t xml:space="preserve"> </w:t>
      </w:r>
      <w:r>
        <w:rPr>
          <w:lang w:val="en-US"/>
        </w:rPr>
        <w:t>node</w:t>
      </w:r>
      <w:r w:rsidRPr="00F00043">
        <w:t>: символізує початок діяльності. Початковий вузол представлений чорним к</w:t>
      </w:r>
      <w:proofErr w:type="spellStart"/>
      <w:r w:rsidR="00750F37">
        <w:rPr>
          <w:lang w:val="ru-RU"/>
        </w:rPr>
        <w:t>ругом</w:t>
      </w:r>
      <w:proofErr w:type="spellEnd"/>
      <w:r w:rsidRPr="00F00043">
        <w:t>.</w:t>
      </w:r>
    </w:p>
    <w:p w14:paraId="52CF3AA8" w14:textId="37CD23BA" w:rsidR="00340AC2" w:rsidRPr="000A1CF5" w:rsidRDefault="000A1CF5" w:rsidP="000A1CF5">
      <w:pPr>
        <w:pStyle w:val="a4"/>
        <w:widowControl w:val="0"/>
        <w:numPr>
          <w:ilvl w:val="0"/>
          <w:numId w:val="33"/>
        </w:numPr>
        <w:suppressAutoHyphens/>
        <w:spacing w:after="0" w:line="360" w:lineRule="auto"/>
        <w:rPr>
          <w:rFonts w:eastAsia="Times New Roman" w:cs="Times New Roman"/>
          <w:szCs w:val="28"/>
          <w:lang w:eastAsia="zh-CN"/>
        </w:rPr>
      </w:pPr>
      <w:r w:rsidRPr="000A1CF5">
        <w:rPr>
          <w:lang w:val="en-US"/>
        </w:rPr>
        <w:t>End</w:t>
      </w:r>
      <w:r w:rsidRPr="00F00043">
        <w:t xml:space="preserve"> </w:t>
      </w:r>
      <w:r w:rsidRPr="000A1CF5">
        <w:rPr>
          <w:lang w:val="en-US"/>
        </w:rPr>
        <w:t>node</w:t>
      </w:r>
      <w:r w:rsidRPr="00F00043">
        <w:t xml:space="preserve">: представляє останній крок у дії. Кінцевий вузол </w:t>
      </w:r>
      <w:r w:rsidRPr="00F00043">
        <w:lastRenderedPageBreak/>
        <w:t xml:space="preserve">представлений </w:t>
      </w:r>
      <w:r w:rsidR="003C0140" w:rsidRPr="00F00043">
        <w:t>чорним</w:t>
      </w:r>
      <w:r w:rsidR="003C0140">
        <w:rPr>
          <w:lang w:val="ru-RU"/>
        </w:rPr>
        <w:t xml:space="preserve"> </w:t>
      </w:r>
      <w:r w:rsidR="00750F37">
        <w:rPr>
          <w:lang w:val="ru-RU"/>
        </w:rPr>
        <w:t>кругом</w:t>
      </w:r>
      <w:r w:rsidR="003C0140" w:rsidRPr="00F00043">
        <w:t xml:space="preserve"> </w:t>
      </w:r>
      <w:r w:rsidRPr="00F00043">
        <w:t>окресленим колом.</w:t>
      </w:r>
    </w:p>
    <w:p w14:paraId="62E2626C" w14:textId="4B7D4302" w:rsidR="000A1CF5" w:rsidRPr="000A1CF5" w:rsidRDefault="000A1CF5" w:rsidP="000A1CF5">
      <w:pPr>
        <w:widowControl w:val="0"/>
        <w:suppressAutoHyphens/>
        <w:spacing w:after="0" w:line="360" w:lineRule="auto"/>
        <w:ind w:firstLine="705"/>
        <w:rPr>
          <w:rFonts w:eastAsia="Times New Roman" w:cs="Times New Roman"/>
          <w:szCs w:val="28"/>
          <w:lang w:eastAsia="zh-CN"/>
        </w:rPr>
      </w:pPr>
      <w:r>
        <w:rPr>
          <w:noProof/>
          <w:szCs w:val="28"/>
        </w:rPr>
        <w:t>Згідно з діаграмою прецедентів потрібно побудувати діаграми активності «</w:t>
      </w:r>
      <w:r w:rsidR="004B7A09">
        <w:rPr>
          <w:rFonts w:cs="Times New Roman"/>
          <w:szCs w:val="28"/>
        </w:rPr>
        <w:t>Авторизація</w:t>
      </w:r>
      <w:r>
        <w:rPr>
          <w:noProof/>
          <w:szCs w:val="28"/>
        </w:rPr>
        <w:t>», «Взаємодія з неігровими персонажами» та «</w:t>
      </w:r>
      <w:r w:rsidR="009D1B01">
        <w:rPr>
          <w:noProof/>
          <w:szCs w:val="28"/>
        </w:rPr>
        <w:t>Діалог</w:t>
      </w:r>
      <w:r>
        <w:rPr>
          <w:noProof/>
          <w:szCs w:val="28"/>
        </w:rPr>
        <w:t xml:space="preserve"> з неігровими персонажами» </w:t>
      </w:r>
    </w:p>
    <w:p w14:paraId="0D192256" w14:textId="4CAFDB21" w:rsidR="0080229D" w:rsidRDefault="00533F6F" w:rsidP="0080229D">
      <w:pPr>
        <w:spacing w:line="360" w:lineRule="auto"/>
        <w:jc w:val="center"/>
        <w:rPr>
          <w:rFonts w:cs="Times New Roman"/>
          <w:szCs w:val="28"/>
        </w:rPr>
      </w:pPr>
      <w:r w:rsidRPr="00533F6F">
        <w:rPr>
          <w:rFonts w:cs="Times New Roman"/>
          <w:szCs w:val="28"/>
        </w:rPr>
        <w:drawing>
          <wp:inline distT="0" distB="0" distL="0" distR="0" wp14:anchorId="117664CC" wp14:editId="75CB11BA">
            <wp:extent cx="2729345" cy="2966074"/>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5881" cy="2984044"/>
                    </a:xfrm>
                    <a:prstGeom prst="rect">
                      <a:avLst/>
                    </a:prstGeom>
                  </pic:spPr>
                </pic:pic>
              </a:graphicData>
            </a:graphic>
          </wp:inline>
        </w:drawing>
      </w:r>
    </w:p>
    <w:p w14:paraId="0CC43134" w14:textId="32271476" w:rsidR="00533F6F" w:rsidRDefault="00533F6F" w:rsidP="00533F6F">
      <w:pPr>
        <w:spacing w:line="360" w:lineRule="auto"/>
        <w:jc w:val="center"/>
        <w:rPr>
          <w:rFonts w:cs="Times New Roman"/>
          <w:szCs w:val="28"/>
        </w:rPr>
      </w:pPr>
      <w:r w:rsidRPr="0052762A">
        <w:rPr>
          <w:rFonts w:cs="Times New Roman"/>
          <w:szCs w:val="28"/>
        </w:rPr>
        <w:t xml:space="preserve">Рисунок </w:t>
      </w:r>
      <w:r>
        <w:rPr>
          <w:rFonts w:cs="Times New Roman"/>
          <w:szCs w:val="28"/>
        </w:rPr>
        <w:t>2</w:t>
      </w:r>
      <w:r w:rsidRPr="0052762A">
        <w:rPr>
          <w:rFonts w:cs="Times New Roman"/>
          <w:szCs w:val="28"/>
        </w:rPr>
        <w:t>.</w:t>
      </w:r>
      <w:r>
        <w:rPr>
          <w:rFonts w:cs="Times New Roman"/>
          <w:szCs w:val="28"/>
        </w:rPr>
        <w:t>1</w:t>
      </w:r>
      <w:r w:rsidRPr="0052762A">
        <w:rPr>
          <w:rFonts w:cs="Times New Roman"/>
          <w:szCs w:val="28"/>
        </w:rPr>
        <w:t xml:space="preserve"> – Діаграма </w:t>
      </w:r>
      <w:r w:rsidR="004362B1">
        <w:rPr>
          <w:rFonts w:cs="Times New Roman"/>
          <w:szCs w:val="28"/>
        </w:rPr>
        <w:t xml:space="preserve">активності </w:t>
      </w:r>
      <w:r w:rsidR="000A1CF5">
        <w:rPr>
          <w:rFonts w:cs="Times New Roman"/>
          <w:szCs w:val="28"/>
        </w:rPr>
        <w:t>«</w:t>
      </w:r>
      <w:r w:rsidR="00B7451C">
        <w:rPr>
          <w:rFonts w:cs="Times New Roman"/>
          <w:szCs w:val="28"/>
        </w:rPr>
        <w:t>Авторизація</w:t>
      </w:r>
      <w:r w:rsidR="000A1CF5">
        <w:rPr>
          <w:rFonts w:cs="Times New Roman"/>
          <w:szCs w:val="28"/>
        </w:rPr>
        <w:t>»</w:t>
      </w:r>
    </w:p>
    <w:p w14:paraId="174F178C" w14:textId="54918C54" w:rsidR="000A1CF5" w:rsidRDefault="000A1CF5" w:rsidP="000A1CF5">
      <w:pPr>
        <w:spacing w:line="360" w:lineRule="auto"/>
        <w:ind w:firstLine="708"/>
        <w:rPr>
          <w:rFonts w:cs="Times New Roman"/>
          <w:szCs w:val="28"/>
        </w:rPr>
      </w:pPr>
      <w:r>
        <w:rPr>
          <w:rFonts w:cs="Times New Roman"/>
          <w:szCs w:val="28"/>
        </w:rPr>
        <w:t>Діаграма «</w:t>
      </w:r>
      <w:r w:rsidR="004B7A09">
        <w:rPr>
          <w:rFonts w:cs="Times New Roman"/>
          <w:szCs w:val="28"/>
        </w:rPr>
        <w:t>Авторизація</w:t>
      </w:r>
      <w:r>
        <w:rPr>
          <w:rFonts w:cs="Times New Roman"/>
          <w:szCs w:val="28"/>
        </w:rPr>
        <w:t xml:space="preserve">» </w:t>
      </w:r>
      <w:r w:rsidR="00BD164C">
        <w:rPr>
          <w:rFonts w:cs="Times New Roman"/>
          <w:szCs w:val="28"/>
        </w:rPr>
        <w:t xml:space="preserve">(див. рис. 2.1) відображає взаємодію </w:t>
      </w:r>
      <w:proofErr w:type="spellStart"/>
      <w:r w:rsidR="00BD164C">
        <w:rPr>
          <w:rFonts w:cs="Times New Roman"/>
          <w:szCs w:val="28"/>
        </w:rPr>
        <w:t>користивачу</w:t>
      </w:r>
      <w:proofErr w:type="spellEnd"/>
      <w:r w:rsidR="00BD164C">
        <w:rPr>
          <w:rFonts w:cs="Times New Roman"/>
          <w:szCs w:val="28"/>
        </w:rPr>
        <w:t xml:space="preserve"> з файлами збереження.</w:t>
      </w:r>
    </w:p>
    <w:p w14:paraId="57728534" w14:textId="2814AB85" w:rsidR="00BD164C" w:rsidRDefault="00BD164C" w:rsidP="009D1B01">
      <w:pPr>
        <w:spacing w:after="0" w:line="360" w:lineRule="auto"/>
        <w:ind w:firstLine="708"/>
        <w:rPr>
          <w:rFonts w:cs="Times New Roman"/>
          <w:szCs w:val="28"/>
        </w:rPr>
      </w:pPr>
      <w:proofErr w:type="spellStart"/>
      <w:r>
        <w:rPr>
          <w:rFonts w:cs="Times New Roman"/>
          <w:szCs w:val="28"/>
        </w:rPr>
        <w:t>Розяснення</w:t>
      </w:r>
      <w:proofErr w:type="spellEnd"/>
      <w:r>
        <w:rPr>
          <w:rFonts w:cs="Times New Roman"/>
          <w:szCs w:val="28"/>
        </w:rPr>
        <w:t xml:space="preserve"> діаграми «</w:t>
      </w:r>
      <w:r w:rsidR="004B7A09">
        <w:rPr>
          <w:rFonts w:cs="Times New Roman"/>
          <w:szCs w:val="28"/>
        </w:rPr>
        <w:t>Авторизація</w:t>
      </w:r>
      <w:r>
        <w:rPr>
          <w:rFonts w:cs="Times New Roman"/>
          <w:szCs w:val="28"/>
        </w:rPr>
        <w:t>»:</w:t>
      </w:r>
    </w:p>
    <w:p w14:paraId="0909CE25" w14:textId="5C481671" w:rsidR="00BD164C" w:rsidRPr="00B7451C" w:rsidRDefault="004B7A09" w:rsidP="00B7451C">
      <w:pPr>
        <w:pStyle w:val="a4"/>
        <w:numPr>
          <w:ilvl w:val="0"/>
          <w:numId w:val="33"/>
        </w:numPr>
        <w:spacing w:line="360" w:lineRule="auto"/>
        <w:rPr>
          <w:rFonts w:cs="Times New Roman"/>
          <w:szCs w:val="28"/>
        </w:rPr>
      </w:pPr>
      <w:r w:rsidRPr="00B7451C">
        <w:rPr>
          <w:rFonts w:cs="Times New Roman"/>
          <w:szCs w:val="28"/>
        </w:rPr>
        <w:t xml:space="preserve">при відкритті меню </w:t>
      </w:r>
      <w:proofErr w:type="spellStart"/>
      <w:r w:rsidRPr="00B7451C">
        <w:rPr>
          <w:rFonts w:cs="Times New Roman"/>
          <w:szCs w:val="28"/>
        </w:rPr>
        <w:t>відбуваеться</w:t>
      </w:r>
      <w:proofErr w:type="spellEnd"/>
      <w:r w:rsidRPr="00B7451C">
        <w:rPr>
          <w:rFonts w:cs="Times New Roman"/>
          <w:szCs w:val="28"/>
        </w:rPr>
        <w:t xml:space="preserve"> відображення доступних файлів збереження, що були створені користувачем</w:t>
      </w:r>
    </w:p>
    <w:p w14:paraId="35E0CB35" w14:textId="29C26BFC" w:rsidR="004B7A09" w:rsidRPr="00B7451C" w:rsidRDefault="004B7A09" w:rsidP="00B7451C">
      <w:pPr>
        <w:pStyle w:val="a4"/>
        <w:numPr>
          <w:ilvl w:val="0"/>
          <w:numId w:val="33"/>
        </w:numPr>
        <w:spacing w:line="360" w:lineRule="auto"/>
        <w:rPr>
          <w:rFonts w:cs="Times New Roman"/>
          <w:szCs w:val="28"/>
        </w:rPr>
      </w:pPr>
      <w:r w:rsidRPr="00B7451C">
        <w:rPr>
          <w:rFonts w:cs="Times New Roman"/>
          <w:szCs w:val="28"/>
        </w:rPr>
        <w:t>відбувається вибір необхідного файлу</w:t>
      </w:r>
    </w:p>
    <w:p w14:paraId="430F90CF" w14:textId="1B831B44" w:rsidR="004B7A09" w:rsidRDefault="00B7451C" w:rsidP="004B7A09">
      <w:pPr>
        <w:pStyle w:val="a4"/>
        <w:numPr>
          <w:ilvl w:val="0"/>
          <w:numId w:val="36"/>
        </w:numPr>
        <w:spacing w:line="360" w:lineRule="auto"/>
        <w:rPr>
          <w:rFonts w:cs="Times New Roman"/>
          <w:szCs w:val="28"/>
        </w:rPr>
      </w:pPr>
      <w:r>
        <w:rPr>
          <w:rFonts w:cs="Times New Roman"/>
          <w:szCs w:val="28"/>
        </w:rPr>
        <w:t>файл з попередньо збереженим ігровим прогресом</w:t>
      </w:r>
    </w:p>
    <w:p w14:paraId="7F56C486" w14:textId="2209E393" w:rsidR="00B7451C" w:rsidRDefault="00B7451C" w:rsidP="00B7451C">
      <w:pPr>
        <w:pStyle w:val="a4"/>
        <w:numPr>
          <w:ilvl w:val="0"/>
          <w:numId w:val="36"/>
        </w:numPr>
        <w:spacing w:line="360" w:lineRule="auto"/>
        <w:rPr>
          <w:rFonts w:cs="Times New Roman"/>
          <w:szCs w:val="28"/>
        </w:rPr>
      </w:pPr>
      <w:r>
        <w:rPr>
          <w:rFonts w:cs="Times New Roman"/>
          <w:szCs w:val="28"/>
        </w:rPr>
        <w:t>«пустий» файл, що відповідає за створення нової гри</w:t>
      </w:r>
    </w:p>
    <w:p w14:paraId="706C46C8" w14:textId="1570DC75" w:rsidR="00B7451C" w:rsidRPr="00B7451C" w:rsidRDefault="00907680" w:rsidP="00B7451C">
      <w:pPr>
        <w:pStyle w:val="a4"/>
        <w:numPr>
          <w:ilvl w:val="0"/>
          <w:numId w:val="39"/>
        </w:numPr>
        <w:spacing w:line="360" w:lineRule="auto"/>
        <w:rPr>
          <w:rFonts w:cs="Times New Roman"/>
          <w:szCs w:val="28"/>
        </w:rPr>
      </w:pPr>
      <w:r>
        <w:rPr>
          <w:rFonts w:cs="Times New Roman"/>
          <w:szCs w:val="28"/>
          <w:lang w:val="ru-RU"/>
        </w:rPr>
        <w:t xml:space="preserve">запуск </w:t>
      </w:r>
      <w:proofErr w:type="spellStart"/>
      <w:r>
        <w:rPr>
          <w:rFonts w:cs="Times New Roman"/>
          <w:szCs w:val="28"/>
          <w:lang w:val="ru-RU"/>
        </w:rPr>
        <w:t>обраного</w:t>
      </w:r>
      <w:proofErr w:type="spellEnd"/>
      <w:r>
        <w:rPr>
          <w:rFonts w:cs="Times New Roman"/>
          <w:szCs w:val="28"/>
          <w:lang w:val="ru-RU"/>
        </w:rPr>
        <w:t xml:space="preserve"> файлу з в</w:t>
      </w:r>
      <w:r>
        <w:rPr>
          <w:rFonts w:cs="Times New Roman"/>
          <w:szCs w:val="28"/>
        </w:rPr>
        <w:t>і</w:t>
      </w:r>
      <w:proofErr w:type="spellStart"/>
      <w:r>
        <w:rPr>
          <w:rFonts w:cs="Times New Roman"/>
          <w:szCs w:val="28"/>
          <w:lang w:val="ru-RU"/>
        </w:rPr>
        <w:t>дображенням</w:t>
      </w:r>
      <w:proofErr w:type="spellEnd"/>
      <w:r>
        <w:rPr>
          <w:rFonts w:cs="Times New Roman"/>
          <w:szCs w:val="28"/>
          <w:lang w:val="ru-RU"/>
        </w:rPr>
        <w:t xml:space="preserve"> </w:t>
      </w:r>
      <w:proofErr w:type="spellStart"/>
      <w:r>
        <w:rPr>
          <w:rFonts w:cs="Times New Roman"/>
          <w:szCs w:val="28"/>
          <w:lang w:val="ru-RU"/>
        </w:rPr>
        <w:t>стартових</w:t>
      </w:r>
      <w:proofErr w:type="spellEnd"/>
      <w:r>
        <w:rPr>
          <w:rFonts w:cs="Times New Roman"/>
          <w:szCs w:val="28"/>
          <w:lang w:val="ru-RU"/>
        </w:rPr>
        <w:t xml:space="preserve"> </w:t>
      </w:r>
      <w:proofErr w:type="spellStart"/>
      <w:r>
        <w:rPr>
          <w:rFonts w:cs="Times New Roman"/>
          <w:szCs w:val="28"/>
          <w:lang w:val="ru-RU"/>
        </w:rPr>
        <w:t>або</w:t>
      </w:r>
      <w:proofErr w:type="spellEnd"/>
      <w:r>
        <w:rPr>
          <w:rFonts w:cs="Times New Roman"/>
          <w:szCs w:val="28"/>
          <w:lang w:val="ru-RU"/>
        </w:rPr>
        <w:t xml:space="preserve"> </w:t>
      </w:r>
      <w:proofErr w:type="spellStart"/>
      <w:r>
        <w:rPr>
          <w:rFonts w:cs="Times New Roman"/>
          <w:szCs w:val="28"/>
          <w:lang w:val="ru-RU"/>
        </w:rPr>
        <w:t>збережених</w:t>
      </w:r>
      <w:proofErr w:type="spellEnd"/>
      <w:r>
        <w:rPr>
          <w:rFonts w:cs="Times New Roman"/>
          <w:szCs w:val="28"/>
          <w:lang w:val="ru-RU"/>
        </w:rPr>
        <w:t xml:space="preserve"> </w:t>
      </w:r>
      <w:proofErr w:type="spellStart"/>
      <w:r>
        <w:rPr>
          <w:rFonts w:cs="Times New Roman"/>
          <w:szCs w:val="28"/>
          <w:lang w:val="ru-RU"/>
        </w:rPr>
        <w:t>данних</w:t>
      </w:r>
      <w:proofErr w:type="spellEnd"/>
    </w:p>
    <w:p w14:paraId="0AA0D349" w14:textId="71744563" w:rsidR="00533F6F" w:rsidRDefault="008168EA" w:rsidP="00533F6F">
      <w:pPr>
        <w:spacing w:line="360" w:lineRule="auto"/>
        <w:jc w:val="center"/>
        <w:rPr>
          <w:rFonts w:cs="Times New Roman"/>
          <w:szCs w:val="28"/>
        </w:rPr>
      </w:pPr>
      <w:r w:rsidRPr="008168EA">
        <w:rPr>
          <w:rFonts w:cs="Times New Roman"/>
          <w:szCs w:val="28"/>
        </w:rPr>
        <w:lastRenderedPageBreak/>
        <w:drawing>
          <wp:inline distT="0" distB="0" distL="0" distR="0" wp14:anchorId="1496D21E" wp14:editId="12760FD4">
            <wp:extent cx="3269673" cy="4268542"/>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0053" cy="4282093"/>
                    </a:xfrm>
                    <a:prstGeom prst="rect">
                      <a:avLst/>
                    </a:prstGeom>
                  </pic:spPr>
                </pic:pic>
              </a:graphicData>
            </a:graphic>
          </wp:inline>
        </w:drawing>
      </w:r>
    </w:p>
    <w:p w14:paraId="344EAE56" w14:textId="619563C1" w:rsidR="00533F6F" w:rsidRDefault="00533F6F" w:rsidP="00850522">
      <w:pPr>
        <w:spacing w:line="360" w:lineRule="auto"/>
        <w:jc w:val="center"/>
        <w:rPr>
          <w:rFonts w:cs="Times New Roman"/>
          <w:szCs w:val="28"/>
        </w:rPr>
      </w:pPr>
      <w:r w:rsidRPr="0052762A">
        <w:rPr>
          <w:rFonts w:cs="Times New Roman"/>
          <w:szCs w:val="28"/>
        </w:rPr>
        <w:t xml:space="preserve">Рисунок </w:t>
      </w:r>
      <w:r>
        <w:rPr>
          <w:rFonts w:cs="Times New Roman"/>
          <w:szCs w:val="28"/>
        </w:rPr>
        <w:t>2</w:t>
      </w:r>
      <w:r w:rsidRPr="0052762A">
        <w:rPr>
          <w:rFonts w:cs="Times New Roman"/>
          <w:szCs w:val="28"/>
        </w:rPr>
        <w:t>.</w:t>
      </w:r>
      <w:r>
        <w:rPr>
          <w:rFonts w:cs="Times New Roman"/>
          <w:szCs w:val="28"/>
        </w:rPr>
        <w:t>2</w:t>
      </w:r>
      <w:r w:rsidRPr="0052762A">
        <w:rPr>
          <w:rFonts w:cs="Times New Roman"/>
          <w:szCs w:val="28"/>
        </w:rPr>
        <w:t xml:space="preserve"> – </w:t>
      </w:r>
      <w:r w:rsidR="00850522" w:rsidRPr="0052762A">
        <w:rPr>
          <w:rFonts w:cs="Times New Roman"/>
          <w:szCs w:val="28"/>
        </w:rPr>
        <w:t xml:space="preserve">Діаграма </w:t>
      </w:r>
      <w:r w:rsidR="00850522">
        <w:rPr>
          <w:rFonts w:cs="Times New Roman"/>
          <w:szCs w:val="28"/>
        </w:rPr>
        <w:t>активності</w:t>
      </w:r>
      <w:r w:rsidR="00907680">
        <w:rPr>
          <w:rFonts w:cs="Times New Roman"/>
          <w:szCs w:val="28"/>
        </w:rPr>
        <w:t xml:space="preserve"> </w:t>
      </w:r>
      <w:r w:rsidR="00907680">
        <w:rPr>
          <w:noProof/>
          <w:szCs w:val="28"/>
        </w:rPr>
        <w:t>«Взаємодія з неігровими персонажами»</w:t>
      </w:r>
    </w:p>
    <w:p w14:paraId="77B35088" w14:textId="7858A4B8" w:rsidR="004B7A09" w:rsidRDefault="004B7A09" w:rsidP="004B7A09">
      <w:pPr>
        <w:spacing w:line="360" w:lineRule="auto"/>
        <w:rPr>
          <w:rFonts w:cs="Times New Roman"/>
          <w:szCs w:val="28"/>
        </w:rPr>
      </w:pPr>
      <w:r>
        <w:rPr>
          <w:rFonts w:cs="Times New Roman"/>
          <w:szCs w:val="28"/>
        </w:rPr>
        <w:tab/>
        <w:t>На діаграмі</w:t>
      </w:r>
      <w:r w:rsidR="00907680">
        <w:rPr>
          <w:rFonts w:cs="Times New Roman"/>
          <w:szCs w:val="28"/>
        </w:rPr>
        <w:t xml:space="preserve"> </w:t>
      </w:r>
      <w:r w:rsidR="00907680">
        <w:rPr>
          <w:noProof/>
          <w:szCs w:val="28"/>
        </w:rPr>
        <w:t>«Взаємодія з неігровими персонажами»</w:t>
      </w:r>
      <w:r>
        <w:rPr>
          <w:rFonts w:cs="Times New Roman"/>
          <w:szCs w:val="28"/>
        </w:rPr>
        <w:t xml:space="preserve"> зображено</w:t>
      </w:r>
      <w:r w:rsidR="00907680">
        <w:rPr>
          <w:rFonts w:cs="Times New Roman"/>
          <w:szCs w:val="28"/>
        </w:rPr>
        <w:t xml:space="preserve"> інтерактивний процес що призводить до отримання певного результату, </w:t>
      </w:r>
      <w:r w:rsidR="00763ED8">
        <w:rPr>
          <w:rFonts w:cs="Times New Roman"/>
          <w:szCs w:val="28"/>
        </w:rPr>
        <w:t>а саме ворожого чи дружнього.</w:t>
      </w:r>
    </w:p>
    <w:p w14:paraId="51996816" w14:textId="3A6B2234" w:rsidR="00763ED8" w:rsidRDefault="00763ED8" w:rsidP="009D1B01">
      <w:pPr>
        <w:spacing w:after="0" w:line="360" w:lineRule="auto"/>
        <w:ind w:firstLine="708"/>
        <w:rPr>
          <w:rFonts w:cs="Times New Roman"/>
          <w:szCs w:val="28"/>
        </w:rPr>
      </w:pPr>
      <w:proofErr w:type="spellStart"/>
      <w:r>
        <w:rPr>
          <w:rFonts w:cs="Times New Roman"/>
          <w:szCs w:val="28"/>
        </w:rPr>
        <w:t>Розяснення</w:t>
      </w:r>
      <w:proofErr w:type="spellEnd"/>
      <w:r>
        <w:rPr>
          <w:rFonts w:cs="Times New Roman"/>
          <w:szCs w:val="28"/>
        </w:rPr>
        <w:t xml:space="preserve"> діаграми «</w:t>
      </w:r>
      <w:r>
        <w:rPr>
          <w:noProof/>
          <w:szCs w:val="28"/>
        </w:rPr>
        <w:t>Взаємодія з неігровими персонажами</w:t>
      </w:r>
      <w:r>
        <w:rPr>
          <w:rFonts w:cs="Times New Roman"/>
          <w:szCs w:val="28"/>
        </w:rPr>
        <w:t>»:</w:t>
      </w:r>
    </w:p>
    <w:p w14:paraId="3426CEF8" w14:textId="555E0375" w:rsidR="00763ED8" w:rsidRDefault="00763ED8" w:rsidP="00763ED8">
      <w:pPr>
        <w:pStyle w:val="a4"/>
        <w:numPr>
          <w:ilvl w:val="0"/>
          <w:numId w:val="33"/>
        </w:numPr>
        <w:spacing w:line="360" w:lineRule="auto"/>
        <w:rPr>
          <w:rFonts w:cs="Times New Roman"/>
          <w:szCs w:val="28"/>
        </w:rPr>
      </w:pPr>
      <w:r>
        <w:rPr>
          <w:rFonts w:cs="Times New Roman"/>
          <w:szCs w:val="28"/>
        </w:rPr>
        <w:t>ігровий персонаж входить в радіус взаємодії з неігровими персонажами</w:t>
      </w:r>
    </w:p>
    <w:p w14:paraId="12B782F0" w14:textId="78F86900" w:rsidR="00763ED8" w:rsidRDefault="00763ED8" w:rsidP="00763ED8">
      <w:pPr>
        <w:pStyle w:val="a4"/>
        <w:numPr>
          <w:ilvl w:val="1"/>
          <w:numId w:val="33"/>
        </w:numPr>
        <w:spacing w:line="360" w:lineRule="auto"/>
        <w:rPr>
          <w:rFonts w:cs="Times New Roman"/>
          <w:szCs w:val="28"/>
        </w:rPr>
      </w:pPr>
      <w:r>
        <w:rPr>
          <w:rFonts w:cs="Times New Roman"/>
          <w:szCs w:val="28"/>
        </w:rPr>
        <w:t xml:space="preserve">з’являється можливість </w:t>
      </w:r>
      <w:proofErr w:type="spellStart"/>
      <w:r w:rsidR="003D117E">
        <w:rPr>
          <w:rFonts w:cs="Times New Roman"/>
          <w:szCs w:val="28"/>
        </w:rPr>
        <w:t>співдії</w:t>
      </w:r>
      <w:proofErr w:type="spellEnd"/>
    </w:p>
    <w:p w14:paraId="6CE12D24" w14:textId="1DFBBF78" w:rsidR="003D117E" w:rsidRDefault="003D117E" w:rsidP="00763ED8">
      <w:pPr>
        <w:pStyle w:val="a4"/>
        <w:numPr>
          <w:ilvl w:val="1"/>
          <w:numId w:val="33"/>
        </w:numPr>
        <w:spacing w:line="360" w:lineRule="auto"/>
        <w:rPr>
          <w:rFonts w:cs="Times New Roman"/>
          <w:szCs w:val="28"/>
        </w:rPr>
      </w:pPr>
      <w:r>
        <w:rPr>
          <w:rFonts w:cs="Times New Roman"/>
          <w:szCs w:val="28"/>
        </w:rPr>
        <w:t>вихід з радіусу взаємодії</w:t>
      </w:r>
    </w:p>
    <w:p w14:paraId="63AADD6C" w14:textId="7BC635DB" w:rsidR="00763ED8" w:rsidRPr="00763ED8" w:rsidRDefault="003D117E" w:rsidP="00763ED8">
      <w:pPr>
        <w:pStyle w:val="a4"/>
        <w:numPr>
          <w:ilvl w:val="0"/>
          <w:numId w:val="33"/>
        </w:numPr>
        <w:spacing w:line="360" w:lineRule="auto"/>
        <w:rPr>
          <w:rFonts w:cs="Times New Roman"/>
          <w:szCs w:val="28"/>
        </w:rPr>
      </w:pPr>
      <w:r>
        <w:rPr>
          <w:rFonts w:cs="Times New Roman"/>
          <w:szCs w:val="28"/>
        </w:rPr>
        <w:t>після зчитування</w:t>
      </w:r>
      <w:r w:rsidR="00763ED8" w:rsidRPr="00763ED8">
        <w:rPr>
          <w:rFonts w:cs="Times New Roman"/>
          <w:szCs w:val="28"/>
        </w:rPr>
        <w:t xml:space="preserve"> чи відбулася взаємодія </w:t>
      </w:r>
      <w:r>
        <w:rPr>
          <w:rFonts w:cs="Times New Roman"/>
          <w:szCs w:val="28"/>
        </w:rPr>
        <w:t>розрізняється</w:t>
      </w:r>
      <w:r w:rsidR="00763ED8" w:rsidRPr="00763ED8">
        <w:rPr>
          <w:rFonts w:cs="Times New Roman"/>
          <w:szCs w:val="28"/>
        </w:rPr>
        <w:t xml:space="preserve"> якою вона була</w:t>
      </w:r>
    </w:p>
    <w:p w14:paraId="460FD04F" w14:textId="2DF539C0" w:rsidR="00763ED8" w:rsidRDefault="00763ED8" w:rsidP="00763ED8">
      <w:pPr>
        <w:pStyle w:val="a4"/>
        <w:numPr>
          <w:ilvl w:val="1"/>
          <w:numId w:val="33"/>
        </w:numPr>
        <w:spacing w:line="360" w:lineRule="auto"/>
        <w:rPr>
          <w:rFonts w:cs="Times New Roman"/>
          <w:szCs w:val="28"/>
        </w:rPr>
      </w:pPr>
      <w:r>
        <w:rPr>
          <w:rFonts w:cs="Times New Roman"/>
          <w:szCs w:val="28"/>
        </w:rPr>
        <w:t>при дружній взаємодії (розмова, торгівля)</w:t>
      </w:r>
      <w:r w:rsidR="003D117E">
        <w:rPr>
          <w:rFonts w:cs="Times New Roman"/>
          <w:szCs w:val="28"/>
        </w:rPr>
        <w:t xml:space="preserve"> відкривається діалогове вікно</w:t>
      </w:r>
    </w:p>
    <w:p w14:paraId="3F20EDCC" w14:textId="0A6DBD8F" w:rsidR="00763ED8" w:rsidRDefault="00763ED8" w:rsidP="00763ED8">
      <w:pPr>
        <w:pStyle w:val="a4"/>
        <w:numPr>
          <w:ilvl w:val="1"/>
          <w:numId w:val="33"/>
        </w:numPr>
        <w:spacing w:line="360" w:lineRule="auto"/>
        <w:rPr>
          <w:rFonts w:cs="Times New Roman"/>
          <w:szCs w:val="28"/>
        </w:rPr>
      </w:pPr>
      <w:r>
        <w:rPr>
          <w:rFonts w:cs="Times New Roman"/>
          <w:szCs w:val="28"/>
        </w:rPr>
        <w:t>при ворожій взаємодії (образа, атака)</w:t>
      </w:r>
      <w:r w:rsidR="003D117E">
        <w:rPr>
          <w:rFonts w:cs="Times New Roman"/>
          <w:szCs w:val="28"/>
        </w:rPr>
        <w:t xml:space="preserve"> неігровий персонаж переходить у стан ворога</w:t>
      </w:r>
    </w:p>
    <w:p w14:paraId="7BB41177" w14:textId="5B0E8EDC" w:rsidR="00763ED8" w:rsidRPr="009D1B01" w:rsidRDefault="00763ED8" w:rsidP="0046392F">
      <w:pPr>
        <w:pStyle w:val="a4"/>
        <w:numPr>
          <w:ilvl w:val="0"/>
          <w:numId w:val="33"/>
        </w:numPr>
        <w:spacing w:line="360" w:lineRule="auto"/>
        <w:rPr>
          <w:rFonts w:cs="Times New Roman"/>
          <w:szCs w:val="28"/>
        </w:rPr>
      </w:pPr>
      <w:r w:rsidRPr="009D1B01">
        <w:rPr>
          <w:rFonts w:cs="Times New Roman"/>
          <w:szCs w:val="28"/>
        </w:rPr>
        <w:lastRenderedPageBreak/>
        <w:t>відповідно до отриманих результатів взаємодії продовжується рух за сценарієм гри</w:t>
      </w:r>
    </w:p>
    <w:p w14:paraId="36310BC3" w14:textId="7B1EF939" w:rsidR="00533F6F" w:rsidRDefault="007763DC" w:rsidP="00533F6F">
      <w:pPr>
        <w:spacing w:line="360" w:lineRule="auto"/>
        <w:jc w:val="center"/>
        <w:rPr>
          <w:rFonts w:cs="Times New Roman"/>
          <w:szCs w:val="28"/>
        </w:rPr>
      </w:pPr>
      <w:r w:rsidRPr="007763DC">
        <w:rPr>
          <w:rFonts w:cs="Times New Roman"/>
          <w:szCs w:val="28"/>
        </w:rPr>
        <w:drawing>
          <wp:inline distT="0" distB="0" distL="0" distR="0" wp14:anchorId="6E4C0574" wp14:editId="244DE1F9">
            <wp:extent cx="3144982" cy="375650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4625" cy="3768025"/>
                    </a:xfrm>
                    <a:prstGeom prst="rect">
                      <a:avLst/>
                    </a:prstGeom>
                  </pic:spPr>
                </pic:pic>
              </a:graphicData>
            </a:graphic>
          </wp:inline>
        </w:drawing>
      </w:r>
    </w:p>
    <w:p w14:paraId="52823248" w14:textId="20628032" w:rsidR="009D1B01" w:rsidRDefault="00533F6F" w:rsidP="009D1B01">
      <w:pPr>
        <w:spacing w:line="360" w:lineRule="auto"/>
        <w:jc w:val="center"/>
        <w:rPr>
          <w:rFonts w:cs="Times New Roman"/>
          <w:szCs w:val="28"/>
        </w:rPr>
      </w:pPr>
      <w:r w:rsidRPr="0052762A">
        <w:rPr>
          <w:rFonts w:cs="Times New Roman"/>
          <w:szCs w:val="28"/>
        </w:rPr>
        <w:t xml:space="preserve">Рисунок </w:t>
      </w:r>
      <w:r>
        <w:rPr>
          <w:rFonts w:cs="Times New Roman"/>
          <w:szCs w:val="28"/>
        </w:rPr>
        <w:t>2</w:t>
      </w:r>
      <w:r w:rsidRPr="0052762A">
        <w:rPr>
          <w:rFonts w:cs="Times New Roman"/>
          <w:szCs w:val="28"/>
        </w:rPr>
        <w:t>.</w:t>
      </w:r>
      <w:r>
        <w:rPr>
          <w:rFonts w:cs="Times New Roman"/>
          <w:szCs w:val="28"/>
        </w:rPr>
        <w:t>3</w:t>
      </w:r>
      <w:r w:rsidRPr="0052762A">
        <w:rPr>
          <w:rFonts w:cs="Times New Roman"/>
          <w:szCs w:val="28"/>
        </w:rPr>
        <w:t xml:space="preserve"> – </w:t>
      </w:r>
      <w:r w:rsidR="00850522" w:rsidRPr="0052762A">
        <w:rPr>
          <w:rFonts w:cs="Times New Roman"/>
          <w:szCs w:val="28"/>
        </w:rPr>
        <w:t xml:space="preserve">Діаграма </w:t>
      </w:r>
      <w:r w:rsidR="00850522">
        <w:rPr>
          <w:rFonts w:cs="Times New Roman"/>
          <w:szCs w:val="28"/>
        </w:rPr>
        <w:t>активності</w:t>
      </w:r>
      <w:r w:rsidR="009D1B01" w:rsidRPr="009D1B01">
        <w:rPr>
          <w:noProof/>
          <w:szCs w:val="28"/>
        </w:rPr>
        <w:t xml:space="preserve"> </w:t>
      </w:r>
      <w:r w:rsidR="009D1B01">
        <w:rPr>
          <w:noProof/>
          <w:szCs w:val="28"/>
        </w:rPr>
        <w:t>«Діалог з неігровими персонажами»</w:t>
      </w:r>
    </w:p>
    <w:p w14:paraId="05F6B421" w14:textId="3821EDB0" w:rsidR="009D1B01" w:rsidRDefault="009D1B01" w:rsidP="009D1B01">
      <w:pPr>
        <w:spacing w:line="360" w:lineRule="auto"/>
        <w:rPr>
          <w:noProof/>
          <w:szCs w:val="28"/>
        </w:rPr>
      </w:pPr>
      <w:r>
        <w:rPr>
          <w:rFonts w:cs="Times New Roman"/>
          <w:szCs w:val="28"/>
        </w:rPr>
        <w:tab/>
        <w:t>На рисунку 2.3 зображено різновид дружньої взаємодії з неігровими персонажами</w:t>
      </w:r>
      <w:r>
        <w:rPr>
          <w:noProof/>
          <w:szCs w:val="28"/>
        </w:rPr>
        <w:t>, розмову між ними та ігровим персонажем.</w:t>
      </w:r>
    </w:p>
    <w:p w14:paraId="5A8B58D4" w14:textId="2496C481" w:rsidR="009D1B01" w:rsidRDefault="009D1B01" w:rsidP="009D1B01">
      <w:pPr>
        <w:spacing w:after="0" w:line="360" w:lineRule="auto"/>
        <w:ind w:firstLine="708"/>
        <w:rPr>
          <w:rFonts w:cs="Times New Roman"/>
          <w:szCs w:val="28"/>
        </w:rPr>
      </w:pPr>
      <w:proofErr w:type="spellStart"/>
      <w:r>
        <w:rPr>
          <w:rFonts w:cs="Times New Roman"/>
          <w:szCs w:val="28"/>
        </w:rPr>
        <w:t>Розяснення</w:t>
      </w:r>
      <w:proofErr w:type="spellEnd"/>
      <w:r>
        <w:rPr>
          <w:rFonts w:cs="Times New Roman"/>
          <w:szCs w:val="28"/>
        </w:rPr>
        <w:t xml:space="preserve"> діаграми «</w:t>
      </w:r>
      <w:r>
        <w:rPr>
          <w:noProof/>
          <w:szCs w:val="28"/>
        </w:rPr>
        <w:t>Діалог з неігровими персонажами</w:t>
      </w:r>
      <w:r>
        <w:rPr>
          <w:rFonts w:cs="Times New Roman"/>
          <w:szCs w:val="28"/>
        </w:rPr>
        <w:t>»:</w:t>
      </w:r>
    </w:p>
    <w:p w14:paraId="479F6411" w14:textId="3D413B9E" w:rsidR="009D1B01" w:rsidRDefault="009D1B01" w:rsidP="009D1B01">
      <w:pPr>
        <w:pStyle w:val="a4"/>
        <w:numPr>
          <w:ilvl w:val="0"/>
          <w:numId w:val="40"/>
        </w:numPr>
        <w:spacing w:line="360" w:lineRule="auto"/>
        <w:rPr>
          <w:rFonts w:cs="Times New Roman"/>
          <w:szCs w:val="28"/>
        </w:rPr>
      </w:pPr>
      <w:r>
        <w:rPr>
          <w:rFonts w:cs="Times New Roman"/>
          <w:szCs w:val="28"/>
        </w:rPr>
        <w:t xml:space="preserve">після ініціювання взаємодії перед гравцем розгортається діалогове інформаційне вікно </w:t>
      </w:r>
    </w:p>
    <w:p w14:paraId="0A98E947" w14:textId="5CFBC28E" w:rsidR="009D1B01" w:rsidRDefault="009D1B01" w:rsidP="009D1B01">
      <w:pPr>
        <w:pStyle w:val="a4"/>
        <w:numPr>
          <w:ilvl w:val="0"/>
          <w:numId w:val="40"/>
        </w:numPr>
        <w:spacing w:line="360" w:lineRule="auto"/>
        <w:rPr>
          <w:rFonts w:cs="Times New Roman"/>
          <w:szCs w:val="28"/>
        </w:rPr>
      </w:pPr>
      <w:r>
        <w:rPr>
          <w:rFonts w:cs="Times New Roman"/>
          <w:szCs w:val="28"/>
        </w:rPr>
        <w:t xml:space="preserve">при </w:t>
      </w:r>
      <w:r w:rsidR="007763DC">
        <w:rPr>
          <w:rFonts w:cs="Times New Roman"/>
          <w:szCs w:val="28"/>
        </w:rPr>
        <w:t>діалозі</w:t>
      </w:r>
      <w:r w:rsidR="00FF0E75">
        <w:rPr>
          <w:rFonts w:cs="Times New Roman"/>
          <w:szCs w:val="28"/>
        </w:rPr>
        <w:t xml:space="preserve"> у </w:t>
      </w:r>
      <w:proofErr w:type="spellStart"/>
      <w:r w:rsidR="00FF0E75">
        <w:rPr>
          <w:rFonts w:cs="Times New Roman"/>
          <w:szCs w:val="28"/>
        </w:rPr>
        <w:t>первний</w:t>
      </w:r>
      <w:proofErr w:type="spellEnd"/>
      <w:r w:rsidR="00FF0E75">
        <w:rPr>
          <w:rFonts w:cs="Times New Roman"/>
          <w:szCs w:val="28"/>
        </w:rPr>
        <w:t xml:space="preserve"> момент розгортається меню вибору відповідей що вплине на подальшу розмову з неігровим персонажем</w:t>
      </w:r>
    </w:p>
    <w:p w14:paraId="48DC9050" w14:textId="1B742729" w:rsidR="00FF0E75" w:rsidRDefault="00FF0E75" w:rsidP="00FF0E75">
      <w:pPr>
        <w:pStyle w:val="a4"/>
        <w:numPr>
          <w:ilvl w:val="1"/>
          <w:numId w:val="40"/>
        </w:numPr>
        <w:spacing w:line="360" w:lineRule="auto"/>
        <w:rPr>
          <w:rFonts w:cs="Times New Roman"/>
          <w:szCs w:val="28"/>
        </w:rPr>
      </w:pPr>
      <w:r>
        <w:rPr>
          <w:rFonts w:cs="Times New Roman"/>
          <w:szCs w:val="28"/>
        </w:rPr>
        <w:t>добір відповідей призводить до таких взаємодій як</w:t>
      </w:r>
      <w:r w:rsidR="007763DC">
        <w:rPr>
          <w:rFonts w:cs="Times New Roman"/>
          <w:szCs w:val="28"/>
        </w:rPr>
        <w:t>:</w:t>
      </w:r>
      <w:r>
        <w:rPr>
          <w:rFonts w:cs="Times New Roman"/>
          <w:szCs w:val="28"/>
        </w:rPr>
        <w:t xml:space="preserve"> обмін інформацією, торгівля та прийняття певних завдань</w:t>
      </w:r>
    </w:p>
    <w:p w14:paraId="65601407" w14:textId="4C318602" w:rsidR="00FF0E75" w:rsidRDefault="00FF0E75" w:rsidP="00FF0E75">
      <w:pPr>
        <w:pStyle w:val="a4"/>
        <w:numPr>
          <w:ilvl w:val="1"/>
          <w:numId w:val="40"/>
        </w:numPr>
        <w:spacing w:line="360" w:lineRule="auto"/>
        <w:rPr>
          <w:rFonts w:cs="Times New Roman"/>
          <w:szCs w:val="28"/>
        </w:rPr>
      </w:pPr>
      <w:r>
        <w:rPr>
          <w:rFonts w:cs="Times New Roman"/>
          <w:szCs w:val="28"/>
        </w:rPr>
        <w:t>при виборі специфічної відповіді діалог завершиться</w:t>
      </w:r>
    </w:p>
    <w:p w14:paraId="22EEEA5F" w14:textId="17140CDD" w:rsidR="00FF0E75" w:rsidRDefault="00766242" w:rsidP="00FF0E75">
      <w:pPr>
        <w:pStyle w:val="a4"/>
        <w:numPr>
          <w:ilvl w:val="0"/>
          <w:numId w:val="42"/>
        </w:numPr>
        <w:spacing w:line="360" w:lineRule="auto"/>
        <w:rPr>
          <w:rFonts w:cs="Times New Roman"/>
          <w:szCs w:val="28"/>
        </w:rPr>
      </w:pPr>
      <w:r>
        <w:rPr>
          <w:rFonts w:cs="Times New Roman"/>
          <w:szCs w:val="28"/>
        </w:rPr>
        <w:t xml:space="preserve">взаємодія </w:t>
      </w:r>
      <w:proofErr w:type="spellStart"/>
      <w:r>
        <w:rPr>
          <w:rFonts w:cs="Times New Roman"/>
          <w:szCs w:val="28"/>
        </w:rPr>
        <w:t>продовжється</w:t>
      </w:r>
      <w:proofErr w:type="spellEnd"/>
      <w:r>
        <w:rPr>
          <w:rFonts w:cs="Times New Roman"/>
          <w:szCs w:val="28"/>
        </w:rPr>
        <w:t xml:space="preserve"> до вибору </w:t>
      </w:r>
      <w:proofErr w:type="spellStart"/>
      <w:r>
        <w:rPr>
          <w:rFonts w:cs="Times New Roman"/>
          <w:szCs w:val="28"/>
        </w:rPr>
        <w:t>спецефічної</w:t>
      </w:r>
      <w:proofErr w:type="spellEnd"/>
      <w:r>
        <w:rPr>
          <w:rFonts w:cs="Times New Roman"/>
          <w:szCs w:val="28"/>
        </w:rPr>
        <w:t xml:space="preserve"> відповіді або примусового виходу з діалогу</w:t>
      </w:r>
    </w:p>
    <w:p w14:paraId="7CDE2F46" w14:textId="25A1B6A8" w:rsidR="0079363D" w:rsidRDefault="0079363D" w:rsidP="003D70A0">
      <w:pPr>
        <w:autoSpaceDE w:val="0"/>
        <w:autoSpaceDN w:val="0"/>
        <w:adjustRightInd w:val="0"/>
        <w:spacing w:after="0" w:line="360" w:lineRule="auto"/>
        <w:ind w:firstLine="708"/>
        <w:rPr>
          <w:noProof/>
          <w:szCs w:val="28"/>
        </w:rPr>
      </w:pPr>
      <w:r>
        <w:rPr>
          <w:noProof/>
          <w:szCs w:val="28"/>
        </w:rPr>
        <w:lastRenderedPageBreak/>
        <w:t>Розглянемо</w:t>
      </w:r>
      <w:r w:rsidRPr="00140D61">
        <w:rPr>
          <w:noProof/>
          <w:szCs w:val="28"/>
        </w:rPr>
        <w:t xml:space="preserve"> </w:t>
      </w:r>
      <w:r>
        <w:rPr>
          <w:noProof/>
          <w:szCs w:val="28"/>
        </w:rPr>
        <w:t xml:space="preserve">діаграму класів. </w:t>
      </w:r>
      <w:r w:rsidRPr="00920632">
        <w:rPr>
          <w:noProof/>
          <w:szCs w:val="28"/>
        </w:rPr>
        <w:t xml:space="preserve">Діаграма класів — це тип діаграми в уніфікованій мові моделювання (UML), яка показує структуру системи шляхом зображення класів, атрибутів і зв’язків між об’єктами. </w:t>
      </w:r>
    </w:p>
    <w:p w14:paraId="72C87AC0" w14:textId="77777777" w:rsidR="0079363D" w:rsidRPr="00920632" w:rsidRDefault="0079363D" w:rsidP="003D70A0">
      <w:pPr>
        <w:autoSpaceDE w:val="0"/>
        <w:autoSpaceDN w:val="0"/>
        <w:adjustRightInd w:val="0"/>
        <w:spacing w:after="0" w:line="360" w:lineRule="auto"/>
        <w:ind w:firstLine="708"/>
        <w:rPr>
          <w:noProof/>
          <w:szCs w:val="28"/>
        </w:rPr>
      </w:pPr>
      <w:r w:rsidRPr="00920632">
        <w:rPr>
          <w:noProof/>
          <w:szCs w:val="28"/>
        </w:rPr>
        <w:t xml:space="preserve">На діаграмі класів класи представлені у вигляді блоків, які містять назву класу, а також його атрибути та методи. Атрибути перераховані всередині поля класу та зазвичай позначені типом даних. Методи також перераховані всередині поля класу та зазвичай позначені </w:t>
      </w:r>
      <w:r>
        <w:rPr>
          <w:noProof/>
          <w:szCs w:val="28"/>
        </w:rPr>
        <w:t>типом, які повертають значення</w:t>
      </w:r>
      <w:r w:rsidRPr="00920632">
        <w:rPr>
          <w:noProof/>
          <w:szCs w:val="28"/>
        </w:rPr>
        <w:t>.</w:t>
      </w:r>
    </w:p>
    <w:p w14:paraId="6225E6DB" w14:textId="66B0EA54" w:rsidR="003D70A0" w:rsidRPr="00920632" w:rsidRDefault="0079363D" w:rsidP="003D70A0">
      <w:pPr>
        <w:spacing w:after="0" w:line="360" w:lineRule="auto"/>
        <w:rPr>
          <w:noProof/>
          <w:szCs w:val="28"/>
        </w:rPr>
      </w:pPr>
      <w:r>
        <w:rPr>
          <w:rFonts w:cs="Times New Roman"/>
          <w:szCs w:val="28"/>
        </w:rPr>
        <w:tab/>
      </w:r>
      <w:r w:rsidRPr="00920632">
        <w:rPr>
          <w:noProof/>
          <w:szCs w:val="28"/>
        </w:rPr>
        <w:t>Діаграми класів зазвичай використовуються в розробці програмного забезпечення для представлення структури системи та проектування нових систем.</w:t>
      </w:r>
      <w:r w:rsidRPr="0079363D">
        <w:rPr>
          <w:noProof/>
          <w:szCs w:val="28"/>
        </w:rPr>
        <w:t xml:space="preserve"> </w:t>
      </w:r>
      <w:r w:rsidRPr="00920632">
        <w:rPr>
          <w:noProof/>
          <w:szCs w:val="28"/>
        </w:rPr>
        <w:t>На діаграмі класів є три основні типи зв’язків, які можна зобразити між класами:</w:t>
      </w:r>
      <w:r w:rsidR="003D70A0" w:rsidRPr="003D70A0">
        <w:rPr>
          <w:noProof/>
          <w:szCs w:val="28"/>
        </w:rPr>
        <w:t xml:space="preserve"> </w:t>
      </w:r>
      <w:r w:rsidRPr="00920632">
        <w:rPr>
          <w:noProof/>
          <w:szCs w:val="28"/>
        </w:rPr>
        <w:t>асоціація</w:t>
      </w:r>
      <w:r w:rsidR="003D70A0" w:rsidRPr="003D70A0">
        <w:rPr>
          <w:noProof/>
          <w:szCs w:val="28"/>
        </w:rPr>
        <w:t>,</w:t>
      </w:r>
      <w:r w:rsidRPr="00920632">
        <w:rPr>
          <w:noProof/>
          <w:szCs w:val="28"/>
        </w:rPr>
        <w:t xml:space="preserve"> агрегація</w:t>
      </w:r>
      <w:r w:rsidR="003D70A0" w:rsidRPr="003D70A0">
        <w:rPr>
          <w:noProof/>
          <w:szCs w:val="28"/>
        </w:rPr>
        <w:t xml:space="preserve"> та </w:t>
      </w:r>
      <w:r w:rsidR="003D70A0" w:rsidRPr="00920632">
        <w:rPr>
          <w:noProof/>
          <w:szCs w:val="28"/>
        </w:rPr>
        <w:t>успадкування</w:t>
      </w:r>
      <w:r w:rsidRPr="00920632">
        <w:rPr>
          <w:noProof/>
          <w:szCs w:val="28"/>
        </w:rPr>
        <w:t>.</w:t>
      </w:r>
    </w:p>
    <w:p w14:paraId="63164370" w14:textId="77777777" w:rsidR="003D70A0" w:rsidRPr="00920632" w:rsidRDefault="003D70A0" w:rsidP="003D70A0">
      <w:pPr>
        <w:autoSpaceDE w:val="0"/>
        <w:autoSpaceDN w:val="0"/>
        <w:adjustRightInd w:val="0"/>
        <w:spacing w:after="0" w:line="360" w:lineRule="auto"/>
        <w:ind w:firstLine="705"/>
        <w:rPr>
          <w:noProof/>
          <w:szCs w:val="28"/>
        </w:rPr>
      </w:pPr>
      <w:r w:rsidRPr="00920632">
        <w:rPr>
          <w:noProof/>
          <w:szCs w:val="28"/>
        </w:rPr>
        <w:t xml:space="preserve">Асоціація: </w:t>
      </w:r>
      <w:r>
        <w:rPr>
          <w:noProof/>
          <w:szCs w:val="28"/>
        </w:rPr>
        <w:t>а</w:t>
      </w:r>
      <w:r w:rsidRPr="00920632">
        <w:rPr>
          <w:noProof/>
          <w:szCs w:val="28"/>
        </w:rPr>
        <w:t>соціація — це зв’язок між двома класами, де один клас використовує інший. Це представлено на діаграмі класів лінією з відкритою стрілкою, що вказує від класу, який використовує інший клас, до класу, який використовується. Асоціація може бути односторонньою (односпрямованою) або двосторонньою (двонаправленою). В односторонній асоціації тільки один клас використовує інший клас, тоді як у двосторонній асоціації обидва класи використовують один одного.</w:t>
      </w:r>
    </w:p>
    <w:p w14:paraId="6825FE65" w14:textId="08935116" w:rsidR="003D70A0" w:rsidRDefault="003D70A0" w:rsidP="003D70A0">
      <w:pPr>
        <w:autoSpaceDE w:val="0"/>
        <w:autoSpaceDN w:val="0"/>
        <w:adjustRightInd w:val="0"/>
        <w:spacing w:after="0" w:line="360" w:lineRule="auto"/>
        <w:ind w:firstLine="705"/>
        <w:rPr>
          <w:noProof/>
          <w:szCs w:val="28"/>
        </w:rPr>
      </w:pPr>
      <w:r w:rsidRPr="00920632">
        <w:rPr>
          <w:noProof/>
          <w:szCs w:val="28"/>
        </w:rPr>
        <w:t xml:space="preserve">Агрегація: </w:t>
      </w:r>
      <w:r>
        <w:rPr>
          <w:noProof/>
          <w:szCs w:val="28"/>
        </w:rPr>
        <w:t>а</w:t>
      </w:r>
      <w:r w:rsidRPr="00920632">
        <w:rPr>
          <w:noProof/>
          <w:szCs w:val="28"/>
        </w:rPr>
        <w:t>грегація – це зв’язок між двома класами, де один клас є частиною іншого. Це представлено на діаграмі класів лінією з ромбовидною формою на кінці, яка вказує від усього класу до частини класу. Агрегація — це спосіб представлення зв’язку між класами, де весь клас має частину класу як атрибут. Клас частини може існувати незалежно від цілого класу і може використовуватися кількома цілими класами.</w:t>
      </w:r>
    </w:p>
    <w:p w14:paraId="4869C7DC" w14:textId="77777777" w:rsidR="003D70A0" w:rsidRPr="00920632" w:rsidRDefault="003D70A0" w:rsidP="003D70A0">
      <w:pPr>
        <w:autoSpaceDE w:val="0"/>
        <w:autoSpaceDN w:val="0"/>
        <w:adjustRightInd w:val="0"/>
        <w:spacing w:after="0" w:line="360" w:lineRule="auto"/>
        <w:ind w:firstLine="705"/>
        <w:rPr>
          <w:noProof/>
          <w:szCs w:val="28"/>
        </w:rPr>
      </w:pPr>
      <w:r w:rsidRPr="00920632">
        <w:rPr>
          <w:noProof/>
          <w:szCs w:val="28"/>
        </w:rPr>
        <w:t>Успадкування: успадкування – це зв’язок між класами, де один клас (підклас) успадковує характеристики від іншого класу (суперкласу). Це представлено на діаграмі класів лінією із замкнутою стрілкою, що вказує від підкласу до суперкласу. Спадкування — це спосіб створення нового класу, який є модифікованою версією існуючого класу. Підклас успадковує всі атрибути та методи суперкласу, а також може мати власні додаткові атрибути та методи.</w:t>
      </w:r>
    </w:p>
    <w:p w14:paraId="149D5950" w14:textId="77777777" w:rsidR="003D70A0" w:rsidRDefault="003D70A0" w:rsidP="003D70A0">
      <w:pPr>
        <w:autoSpaceDE w:val="0"/>
        <w:autoSpaceDN w:val="0"/>
        <w:adjustRightInd w:val="0"/>
        <w:spacing w:after="0" w:line="360" w:lineRule="auto"/>
        <w:ind w:firstLine="705"/>
        <w:rPr>
          <w:noProof/>
          <w:szCs w:val="28"/>
        </w:rPr>
      </w:pPr>
      <w:r w:rsidRPr="00920632">
        <w:rPr>
          <w:noProof/>
          <w:szCs w:val="28"/>
        </w:rPr>
        <w:lastRenderedPageBreak/>
        <w:t>Існують також інші типи відносин, які можуть бути зображені на діаграмі класів, наприклад залежність і реалізація. Залежність — це зв’язок між двома класами, де один клас залежить від іншого для своєї реалізації. Реалізація — це зв'язок між класом та інтерфейсом, де клас реалізує інтерфейс.</w:t>
      </w:r>
      <w:r w:rsidRPr="007906AC">
        <w:rPr>
          <w:noProof/>
          <w:szCs w:val="28"/>
        </w:rPr>
        <w:t xml:space="preserve"> </w:t>
      </w:r>
    </w:p>
    <w:p w14:paraId="737805C3" w14:textId="43D9025F" w:rsidR="003D70A0" w:rsidRDefault="003D70A0" w:rsidP="003D70A0">
      <w:pPr>
        <w:autoSpaceDE w:val="0"/>
        <w:autoSpaceDN w:val="0"/>
        <w:adjustRightInd w:val="0"/>
        <w:spacing w:line="360" w:lineRule="auto"/>
        <w:ind w:firstLine="705"/>
        <w:rPr>
          <w:noProof/>
          <w:szCs w:val="28"/>
        </w:rPr>
      </w:pPr>
      <w:r>
        <w:rPr>
          <w:noProof/>
          <w:szCs w:val="28"/>
        </w:rPr>
        <w:t>Для даного програмного продукту було реалізовано різноманітні діаграми класів, нижче наведено приклад двох із них. Кожна з цих діаграм є частиною загальної діаграми комп’ютерної гри.</w:t>
      </w:r>
    </w:p>
    <w:p w14:paraId="49F443D1" w14:textId="5148708A" w:rsidR="0079363D" w:rsidRDefault="0079363D" w:rsidP="0079363D">
      <w:pPr>
        <w:spacing w:line="360" w:lineRule="auto"/>
        <w:jc w:val="center"/>
        <w:rPr>
          <w:rFonts w:cs="Times New Roman"/>
          <w:szCs w:val="28"/>
        </w:rPr>
      </w:pPr>
      <w:r w:rsidRPr="0079363D">
        <w:rPr>
          <w:rFonts w:cs="Times New Roman"/>
          <w:szCs w:val="28"/>
        </w:rPr>
        <w:drawing>
          <wp:inline distT="0" distB="0" distL="0" distR="0" wp14:anchorId="4C8A62C1" wp14:editId="73FB620C">
            <wp:extent cx="5725324" cy="2848373"/>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5324" cy="2848373"/>
                    </a:xfrm>
                    <a:prstGeom prst="rect">
                      <a:avLst/>
                    </a:prstGeom>
                  </pic:spPr>
                </pic:pic>
              </a:graphicData>
            </a:graphic>
          </wp:inline>
        </w:drawing>
      </w:r>
    </w:p>
    <w:p w14:paraId="63124A8D" w14:textId="48559139" w:rsidR="003D70A0" w:rsidRDefault="003D70A0" w:rsidP="003D70A0">
      <w:pPr>
        <w:spacing w:line="360" w:lineRule="auto"/>
        <w:jc w:val="center"/>
        <w:rPr>
          <w:rFonts w:cs="Times New Roman"/>
          <w:szCs w:val="28"/>
        </w:rPr>
      </w:pPr>
      <w:r w:rsidRPr="0052762A">
        <w:rPr>
          <w:rFonts w:cs="Times New Roman"/>
          <w:szCs w:val="28"/>
        </w:rPr>
        <w:t xml:space="preserve">Рисунок </w:t>
      </w:r>
      <w:r>
        <w:rPr>
          <w:rFonts w:cs="Times New Roman"/>
          <w:szCs w:val="28"/>
        </w:rPr>
        <w:t>2</w:t>
      </w:r>
      <w:r w:rsidRPr="0052762A">
        <w:rPr>
          <w:rFonts w:cs="Times New Roman"/>
          <w:szCs w:val="28"/>
        </w:rPr>
        <w:t>.</w:t>
      </w:r>
      <w:r>
        <w:rPr>
          <w:rFonts w:cs="Times New Roman"/>
          <w:szCs w:val="28"/>
        </w:rPr>
        <w:t>4</w:t>
      </w:r>
      <w:r w:rsidRPr="0052762A">
        <w:rPr>
          <w:rFonts w:cs="Times New Roman"/>
          <w:szCs w:val="28"/>
        </w:rPr>
        <w:t xml:space="preserve"> – Діаграма</w:t>
      </w:r>
      <w:r>
        <w:rPr>
          <w:rFonts w:cs="Times New Roman"/>
          <w:szCs w:val="28"/>
        </w:rPr>
        <w:t xml:space="preserve"> класів </w:t>
      </w:r>
      <w:r w:rsidR="00BC6C77">
        <w:rPr>
          <w:rFonts w:cs="Times New Roman"/>
          <w:szCs w:val="28"/>
        </w:rPr>
        <w:t>«</w:t>
      </w:r>
      <w:r w:rsidR="00742D0C">
        <w:rPr>
          <w:rFonts w:cs="Times New Roman"/>
          <w:szCs w:val="28"/>
          <w:lang w:val="en-US"/>
        </w:rPr>
        <w:t>Dialog</w:t>
      </w:r>
      <w:r w:rsidR="00BC6C77">
        <w:rPr>
          <w:rFonts w:cs="Times New Roman"/>
          <w:szCs w:val="28"/>
        </w:rPr>
        <w:t>»</w:t>
      </w:r>
    </w:p>
    <w:p w14:paraId="3163285D" w14:textId="47536AE8" w:rsidR="003D70A0" w:rsidRDefault="003D70A0" w:rsidP="003D70A0">
      <w:pPr>
        <w:spacing w:line="360" w:lineRule="auto"/>
        <w:rPr>
          <w:rFonts w:cs="Times New Roman"/>
          <w:szCs w:val="28"/>
          <w:lang w:val="ru-RU"/>
        </w:rPr>
      </w:pPr>
      <w:r>
        <w:rPr>
          <w:rFonts w:cs="Times New Roman"/>
          <w:szCs w:val="28"/>
        </w:rPr>
        <w:tab/>
        <w:t>Розглянемо першу наведену у приклад діаграму класів</w:t>
      </w:r>
      <w:r w:rsidR="00560DDA">
        <w:rPr>
          <w:rFonts w:cs="Times New Roman"/>
          <w:szCs w:val="28"/>
        </w:rPr>
        <w:t xml:space="preserve"> (див. рис. 2.4),</w:t>
      </w:r>
      <w:r>
        <w:rPr>
          <w:rFonts w:cs="Times New Roman"/>
          <w:szCs w:val="28"/>
        </w:rPr>
        <w:t xml:space="preserve"> </w:t>
      </w:r>
      <w:r w:rsidR="00560DDA">
        <w:rPr>
          <w:rFonts w:cs="Times New Roman"/>
          <w:szCs w:val="28"/>
        </w:rPr>
        <w:t xml:space="preserve">що відповідає за взаємодію гравця з </w:t>
      </w:r>
      <w:r w:rsidR="007A616D">
        <w:rPr>
          <w:rFonts w:cs="Times New Roman"/>
          <w:szCs w:val="28"/>
        </w:rPr>
        <w:t xml:space="preserve">неігровими дружніми персонажами. У назвах класів, полів та методів використано англійську мову та верблюжий регістр </w:t>
      </w:r>
      <w:r w:rsidR="007A616D">
        <w:rPr>
          <w:rFonts w:cs="Times New Roman"/>
          <w:szCs w:val="28"/>
          <w:lang w:val="ru-RU"/>
        </w:rPr>
        <w:t>(</w:t>
      </w:r>
      <w:proofErr w:type="spellStart"/>
      <w:r w:rsidR="007A616D">
        <w:rPr>
          <w:rFonts w:cs="Times New Roman"/>
          <w:szCs w:val="28"/>
          <w:lang w:val="en-US"/>
        </w:rPr>
        <w:t>camelCase</w:t>
      </w:r>
      <w:proofErr w:type="spellEnd"/>
      <w:r w:rsidR="007A616D">
        <w:rPr>
          <w:rFonts w:cs="Times New Roman"/>
          <w:szCs w:val="28"/>
          <w:lang w:val="ru-RU"/>
        </w:rPr>
        <w:t>).</w:t>
      </w:r>
    </w:p>
    <w:p w14:paraId="6639230A" w14:textId="755E347C" w:rsidR="007A616D" w:rsidRPr="00A92521" w:rsidRDefault="007A616D" w:rsidP="0056326B">
      <w:pPr>
        <w:pStyle w:val="a4"/>
        <w:numPr>
          <w:ilvl w:val="0"/>
          <w:numId w:val="42"/>
        </w:numPr>
        <w:spacing w:line="360" w:lineRule="auto"/>
        <w:rPr>
          <w:rFonts w:cs="Times New Roman"/>
          <w:szCs w:val="28"/>
          <w:lang w:val="ru-RU"/>
        </w:rPr>
      </w:pPr>
      <w:proofErr w:type="spellStart"/>
      <w:r>
        <w:rPr>
          <w:rFonts w:cs="Times New Roman"/>
          <w:szCs w:val="28"/>
          <w:lang w:val="ru-RU"/>
        </w:rPr>
        <w:t>Клас</w:t>
      </w:r>
      <w:proofErr w:type="spellEnd"/>
      <w:r>
        <w:rPr>
          <w:rFonts w:cs="Times New Roman"/>
          <w:szCs w:val="28"/>
          <w:lang w:val="ru-RU"/>
        </w:rPr>
        <w:t xml:space="preserve"> </w:t>
      </w:r>
      <w:proofErr w:type="spellStart"/>
      <w:r>
        <w:rPr>
          <w:rFonts w:cs="Times New Roman"/>
          <w:szCs w:val="28"/>
          <w:lang w:val="en-US"/>
        </w:rPr>
        <w:t>MonoBehaviour</w:t>
      </w:r>
      <w:proofErr w:type="spellEnd"/>
      <w:r w:rsidRPr="007A616D">
        <w:rPr>
          <w:rFonts w:cs="Times New Roman"/>
          <w:szCs w:val="28"/>
          <w:lang w:val="ru-RU"/>
        </w:rPr>
        <w:t xml:space="preserve"> </w:t>
      </w:r>
      <w:r>
        <w:rPr>
          <w:rFonts w:cs="Times New Roman"/>
          <w:szCs w:val="28"/>
        </w:rPr>
        <w:t xml:space="preserve">є базовим класом, з якого походить кожен сценарій </w:t>
      </w:r>
      <w:r>
        <w:rPr>
          <w:rFonts w:cs="Times New Roman"/>
          <w:szCs w:val="28"/>
          <w:lang w:val="en-US"/>
        </w:rPr>
        <w:t>Unity</w:t>
      </w:r>
      <w:r w:rsidR="0056326B">
        <w:rPr>
          <w:rFonts w:cs="Times New Roman"/>
          <w:szCs w:val="28"/>
        </w:rPr>
        <w:t xml:space="preserve">, є </w:t>
      </w:r>
      <w:proofErr w:type="spellStart"/>
      <w:r w:rsidR="0056326B">
        <w:rPr>
          <w:rFonts w:cs="Times New Roman"/>
          <w:szCs w:val="28"/>
        </w:rPr>
        <w:t>батківським</w:t>
      </w:r>
      <w:proofErr w:type="spellEnd"/>
      <w:r w:rsidR="0056326B">
        <w:rPr>
          <w:rFonts w:cs="Times New Roman"/>
          <w:szCs w:val="28"/>
        </w:rPr>
        <w:t xml:space="preserve"> класом для </w:t>
      </w:r>
      <w:r w:rsidR="0056326B">
        <w:rPr>
          <w:rFonts w:cs="Times New Roman"/>
          <w:szCs w:val="28"/>
          <w:lang w:val="en-US"/>
        </w:rPr>
        <w:t>Dialog</w:t>
      </w:r>
      <w:r w:rsidR="0056326B" w:rsidRPr="0056326B">
        <w:rPr>
          <w:rFonts w:cs="Times New Roman"/>
          <w:szCs w:val="28"/>
          <w:lang w:val="ru-RU"/>
        </w:rPr>
        <w:t xml:space="preserve"> </w:t>
      </w:r>
      <w:r w:rsidR="0056326B">
        <w:rPr>
          <w:rFonts w:cs="Times New Roman"/>
          <w:szCs w:val="28"/>
          <w:lang w:val="en-US"/>
        </w:rPr>
        <w:t>manager</w:t>
      </w:r>
      <w:r w:rsidR="0056326B">
        <w:rPr>
          <w:rFonts w:cs="Times New Roman"/>
          <w:szCs w:val="28"/>
        </w:rPr>
        <w:t xml:space="preserve">, </w:t>
      </w:r>
      <w:proofErr w:type="spellStart"/>
      <w:r w:rsidR="0056326B">
        <w:rPr>
          <w:rFonts w:cs="Times New Roman"/>
          <w:szCs w:val="28"/>
          <w:lang w:val="en-US"/>
        </w:rPr>
        <w:t>DialogueTrigger</w:t>
      </w:r>
      <w:proofErr w:type="spellEnd"/>
      <w:r w:rsidR="0056326B">
        <w:rPr>
          <w:rFonts w:cs="Times New Roman"/>
          <w:szCs w:val="28"/>
        </w:rPr>
        <w:t xml:space="preserve"> та </w:t>
      </w:r>
      <w:r w:rsidR="0056326B">
        <w:rPr>
          <w:rFonts w:cs="Times New Roman"/>
          <w:szCs w:val="28"/>
          <w:lang w:val="en-US"/>
        </w:rPr>
        <w:t>Interaction</w:t>
      </w:r>
      <w:r w:rsidR="0056326B" w:rsidRPr="0056326B">
        <w:rPr>
          <w:rFonts w:cs="Times New Roman"/>
          <w:szCs w:val="28"/>
          <w:lang w:val="ru-RU"/>
        </w:rPr>
        <w:t xml:space="preserve"> </w:t>
      </w:r>
      <w:r w:rsidR="0056326B">
        <w:rPr>
          <w:rFonts w:cs="Times New Roman"/>
          <w:szCs w:val="28"/>
          <w:lang w:val="en-US"/>
        </w:rPr>
        <w:t>with</w:t>
      </w:r>
      <w:r w:rsidR="0056326B" w:rsidRPr="0056326B">
        <w:rPr>
          <w:rFonts w:cs="Times New Roman"/>
          <w:szCs w:val="28"/>
          <w:lang w:val="ru-RU"/>
        </w:rPr>
        <w:t xml:space="preserve"> </w:t>
      </w:r>
      <w:r w:rsidR="0056326B">
        <w:rPr>
          <w:rFonts w:cs="Times New Roman"/>
          <w:szCs w:val="28"/>
          <w:lang w:val="en-US"/>
        </w:rPr>
        <w:t>NPS</w:t>
      </w:r>
    </w:p>
    <w:p w14:paraId="62672DC0" w14:textId="249E7902" w:rsidR="00A92521" w:rsidRPr="00764FF6" w:rsidRDefault="00A92521" w:rsidP="007A616D">
      <w:pPr>
        <w:pStyle w:val="a4"/>
        <w:numPr>
          <w:ilvl w:val="0"/>
          <w:numId w:val="42"/>
        </w:numPr>
        <w:spacing w:line="360" w:lineRule="auto"/>
        <w:rPr>
          <w:rFonts w:cs="Times New Roman"/>
          <w:szCs w:val="28"/>
          <w:lang w:val="ru-RU"/>
        </w:rPr>
      </w:pPr>
      <w:r>
        <w:rPr>
          <w:rFonts w:cs="Times New Roman"/>
          <w:szCs w:val="28"/>
        </w:rPr>
        <w:t xml:space="preserve">Клас </w:t>
      </w:r>
      <w:r>
        <w:rPr>
          <w:rFonts w:cs="Times New Roman"/>
          <w:szCs w:val="28"/>
          <w:lang w:val="en-US"/>
        </w:rPr>
        <w:t>Dialog</w:t>
      </w:r>
      <w:r w:rsidRPr="00764FF6">
        <w:rPr>
          <w:rFonts w:cs="Times New Roman"/>
          <w:szCs w:val="28"/>
          <w:lang w:val="ru-RU"/>
        </w:rPr>
        <w:t xml:space="preserve"> </w:t>
      </w:r>
      <w:r>
        <w:rPr>
          <w:rFonts w:cs="Times New Roman"/>
          <w:szCs w:val="28"/>
          <w:lang w:val="en-US"/>
        </w:rPr>
        <w:t>manager</w:t>
      </w:r>
      <w:r w:rsidR="0056326B">
        <w:rPr>
          <w:rFonts w:cs="Times New Roman"/>
          <w:szCs w:val="28"/>
        </w:rPr>
        <w:t xml:space="preserve"> </w:t>
      </w:r>
      <w:r w:rsidR="00764FF6">
        <w:rPr>
          <w:rFonts w:cs="Times New Roman"/>
          <w:szCs w:val="28"/>
        </w:rPr>
        <w:t>містить</w:t>
      </w:r>
      <w:r w:rsidR="00742D0C">
        <w:rPr>
          <w:rFonts w:cs="Times New Roman"/>
          <w:szCs w:val="28"/>
        </w:rPr>
        <w:t xml:space="preserve"> методи</w:t>
      </w:r>
      <w:r w:rsidR="00764FF6">
        <w:rPr>
          <w:rFonts w:cs="Times New Roman"/>
          <w:szCs w:val="28"/>
        </w:rPr>
        <w:t xml:space="preserve"> </w:t>
      </w:r>
      <w:r w:rsidR="00764FF6">
        <w:rPr>
          <w:rFonts w:cs="Times New Roman"/>
          <w:szCs w:val="28"/>
          <w:lang w:val="en-US"/>
        </w:rPr>
        <w:t>Update</w:t>
      </w:r>
      <w:r w:rsidR="00764FF6" w:rsidRPr="00764FF6">
        <w:rPr>
          <w:rFonts w:cs="Times New Roman"/>
          <w:szCs w:val="28"/>
          <w:lang w:val="ru-RU"/>
        </w:rPr>
        <w:t xml:space="preserve">(), </w:t>
      </w:r>
      <w:proofErr w:type="spellStart"/>
      <w:r w:rsidR="00764FF6">
        <w:rPr>
          <w:rFonts w:cs="Times New Roman"/>
          <w:szCs w:val="28"/>
          <w:lang w:val="en-US"/>
        </w:rPr>
        <w:t>StartDialogue</w:t>
      </w:r>
      <w:proofErr w:type="spellEnd"/>
      <w:r w:rsidR="00764FF6" w:rsidRPr="00764FF6">
        <w:rPr>
          <w:rFonts w:cs="Times New Roman"/>
          <w:szCs w:val="28"/>
          <w:lang w:val="ru-RU"/>
        </w:rPr>
        <w:t xml:space="preserve">(), </w:t>
      </w:r>
      <w:proofErr w:type="spellStart"/>
      <w:r w:rsidR="00764FF6">
        <w:rPr>
          <w:rFonts w:cs="Times New Roman"/>
          <w:szCs w:val="28"/>
          <w:lang w:val="en-US"/>
        </w:rPr>
        <w:t>DisplayNextSentence</w:t>
      </w:r>
      <w:proofErr w:type="spellEnd"/>
      <w:r w:rsidR="00764FF6" w:rsidRPr="00764FF6">
        <w:rPr>
          <w:rFonts w:cs="Times New Roman"/>
          <w:szCs w:val="28"/>
          <w:lang w:val="ru-RU"/>
        </w:rPr>
        <w:t xml:space="preserve">(), </w:t>
      </w:r>
      <w:proofErr w:type="spellStart"/>
      <w:r w:rsidR="00764FF6">
        <w:rPr>
          <w:rFonts w:cs="Times New Roman"/>
          <w:szCs w:val="28"/>
          <w:lang w:val="en-US"/>
        </w:rPr>
        <w:t>TypeSentence</w:t>
      </w:r>
      <w:proofErr w:type="spellEnd"/>
      <w:r w:rsidR="00764FF6" w:rsidRPr="00764FF6">
        <w:rPr>
          <w:rFonts w:cs="Times New Roman"/>
          <w:szCs w:val="28"/>
          <w:lang w:val="ru-RU"/>
        </w:rPr>
        <w:t>()</w:t>
      </w:r>
      <w:r w:rsidR="00764FF6">
        <w:rPr>
          <w:rFonts w:cs="Times New Roman"/>
          <w:szCs w:val="28"/>
        </w:rPr>
        <w:t xml:space="preserve"> та</w:t>
      </w:r>
      <w:r w:rsidR="00764FF6" w:rsidRPr="00764FF6">
        <w:rPr>
          <w:rFonts w:cs="Times New Roman"/>
          <w:szCs w:val="28"/>
          <w:lang w:val="ru-RU"/>
        </w:rPr>
        <w:t xml:space="preserve"> </w:t>
      </w:r>
      <w:proofErr w:type="spellStart"/>
      <w:r w:rsidR="00764FF6">
        <w:rPr>
          <w:rFonts w:cs="Times New Roman"/>
          <w:szCs w:val="28"/>
          <w:lang w:val="en-US"/>
        </w:rPr>
        <w:t>EndDialogue</w:t>
      </w:r>
      <w:proofErr w:type="spellEnd"/>
      <w:r w:rsidR="00764FF6">
        <w:rPr>
          <w:rFonts w:cs="Times New Roman"/>
          <w:szCs w:val="28"/>
        </w:rPr>
        <w:t>(), які відповідають за коректне програвання ді</w:t>
      </w:r>
      <w:r w:rsidR="00742D0C">
        <w:rPr>
          <w:rFonts w:cs="Times New Roman"/>
          <w:szCs w:val="28"/>
        </w:rPr>
        <w:t>алогу, його початок, оновлення та завершення.</w:t>
      </w:r>
    </w:p>
    <w:p w14:paraId="77679477" w14:textId="68D230E7" w:rsidR="00A92521" w:rsidRPr="00A92521" w:rsidRDefault="00A92521" w:rsidP="00A92521">
      <w:pPr>
        <w:pStyle w:val="a4"/>
        <w:numPr>
          <w:ilvl w:val="0"/>
          <w:numId w:val="42"/>
        </w:numPr>
        <w:spacing w:line="360" w:lineRule="auto"/>
        <w:rPr>
          <w:rFonts w:cs="Times New Roman"/>
          <w:szCs w:val="28"/>
          <w:lang w:val="ru-RU"/>
        </w:rPr>
      </w:pPr>
      <w:r>
        <w:rPr>
          <w:rFonts w:cs="Times New Roman"/>
          <w:szCs w:val="28"/>
        </w:rPr>
        <w:lastRenderedPageBreak/>
        <w:t>Клас</w:t>
      </w:r>
      <w:r w:rsidRPr="0056326B">
        <w:rPr>
          <w:rFonts w:cs="Times New Roman"/>
          <w:szCs w:val="28"/>
          <w:lang w:val="ru-RU"/>
        </w:rPr>
        <w:t xml:space="preserve"> </w:t>
      </w:r>
      <w:r>
        <w:rPr>
          <w:rFonts w:cs="Times New Roman"/>
          <w:szCs w:val="28"/>
          <w:lang w:val="en-US"/>
        </w:rPr>
        <w:t>Dialogue</w:t>
      </w:r>
      <w:r w:rsidR="0056326B">
        <w:rPr>
          <w:rFonts w:cs="Times New Roman"/>
          <w:szCs w:val="28"/>
        </w:rPr>
        <w:t xml:space="preserve"> от</w:t>
      </w:r>
      <w:r w:rsidR="00742D0C">
        <w:rPr>
          <w:rFonts w:cs="Times New Roman"/>
          <w:szCs w:val="28"/>
        </w:rPr>
        <w:t>римує данні з файлу та передає ї</w:t>
      </w:r>
      <w:r w:rsidR="0056326B">
        <w:rPr>
          <w:rFonts w:cs="Times New Roman"/>
          <w:szCs w:val="28"/>
        </w:rPr>
        <w:t xml:space="preserve">х у </w:t>
      </w:r>
      <w:proofErr w:type="spellStart"/>
      <w:r w:rsidR="0056326B">
        <w:rPr>
          <w:rFonts w:cs="Times New Roman"/>
          <w:szCs w:val="28"/>
        </w:rPr>
        <w:t>класс</w:t>
      </w:r>
      <w:proofErr w:type="spellEnd"/>
      <w:r w:rsidR="0056326B">
        <w:rPr>
          <w:rFonts w:cs="Times New Roman"/>
          <w:szCs w:val="28"/>
        </w:rPr>
        <w:t xml:space="preserve"> </w:t>
      </w:r>
      <w:r w:rsidR="0056326B">
        <w:rPr>
          <w:rFonts w:cs="Times New Roman"/>
          <w:szCs w:val="28"/>
          <w:lang w:val="en-US"/>
        </w:rPr>
        <w:t>Dialog</w:t>
      </w:r>
      <w:r w:rsidR="0056326B" w:rsidRPr="0056326B">
        <w:rPr>
          <w:rFonts w:cs="Times New Roman"/>
          <w:szCs w:val="28"/>
          <w:lang w:val="ru-RU"/>
        </w:rPr>
        <w:t xml:space="preserve"> </w:t>
      </w:r>
      <w:r w:rsidR="0056326B">
        <w:rPr>
          <w:rFonts w:cs="Times New Roman"/>
          <w:szCs w:val="28"/>
          <w:lang w:val="en-US"/>
        </w:rPr>
        <w:t>manager</w:t>
      </w:r>
    </w:p>
    <w:p w14:paraId="0E1A720A" w14:textId="1B238288" w:rsidR="00A92521" w:rsidRPr="00670DB4" w:rsidRDefault="00A92521" w:rsidP="00742D0C">
      <w:pPr>
        <w:pStyle w:val="a4"/>
        <w:numPr>
          <w:ilvl w:val="0"/>
          <w:numId w:val="42"/>
        </w:numPr>
        <w:spacing w:line="360" w:lineRule="auto"/>
        <w:rPr>
          <w:rFonts w:cs="Times New Roman"/>
          <w:szCs w:val="28"/>
          <w:lang w:val="ru-RU"/>
        </w:rPr>
      </w:pPr>
      <w:r>
        <w:rPr>
          <w:rFonts w:cs="Times New Roman"/>
          <w:szCs w:val="28"/>
        </w:rPr>
        <w:t>Клас</w:t>
      </w:r>
      <w:r w:rsidRPr="00C65AA9">
        <w:rPr>
          <w:rFonts w:cs="Times New Roman"/>
          <w:szCs w:val="28"/>
          <w:lang w:val="ru-RU"/>
        </w:rPr>
        <w:t xml:space="preserve"> </w:t>
      </w:r>
      <w:proofErr w:type="spellStart"/>
      <w:r>
        <w:rPr>
          <w:rFonts w:cs="Times New Roman"/>
          <w:szCs w:val="28"/>
          <w:lang w:val="en-US"/>
        </w:rPr>
        <w:t>DialogueTrigger</w:t>
      </w:r>
      <w:proofErr w:type="spellEnd"/>
      <w:r w:rsidR="00742D0C" w:rsidRPr="00742D0C">
        <w:rPr>
          <w:rFonts w:cs="Times New Roman"/>
          <w:szCs w:val="28"/>
        </w:rPr>
        <w:t xml:space="preserve"> </w:t>
      </w:r>
      <w:r w:rsidR="00742D0C">
        <w:rPr>
          <w:rFonts w:cs="Times New Roman"/>
          <w:szCs w:val="28"/>
        </w:rPr>
        <w:t>містить методи</w:t>
      </w:r>
      <w:r w:rsidR="00742D0C" w:rsidRPr="00C65AA9">
        <w:rPr>
          <w:rFonts w:cs="Times New Roman"/>
          <w:szCs w:val="28"/>
          <w:lang w:val="ru-RU"/>
        </w:rPr>
        <w:t xml:space="preserve"> </w:t>
      </w:r>
      <w:proofErr w:type="spellStart"/>
      <w:r w:rsidR="00742D0C">
        <w:rPr>
          <w:rFonts w:cs="Times New Roman"/>
          <w:szCs w:val="28"/>
          <w:lang w:val="en-US"/>
        </w:rPr>
        <w:t>DialogCreator</w:t>
      </w:r>
      <w:proofErr w:type="spellEnd"/>
      <w:r w:rsidR="00742D0C" w:rsidRPr="00C65AA9">
        <w:rPr>
          <w:rFonts w:cs="Times New Roman"/>
          <w:szCs w:val="28"/>
          <w:lang w:val="ru-RU"/>
        </w:rPr>
        <w:t xml:space="preserve">(), </w:t>
      </w:r>
      <w:proofErr w:type="spellStart"/>
      <w:r w:rsidR="00742D0C">
        <w:rPr>
          <w:rFonts w:cs="Times New Roman"/>
          <w:szCs w:val="28"/>
          <w:lang w:val="en-US"/>
        </w:rPr>
        <w:t>TriggerDialod</w:t>
      </w:r>
      <w:proofErr w:type="spellEnd"/>
      <w:r w:rsidR="00742D0C" w:rsidRPr="00C65AA9">
        <w:rPr>
          <w:rFonts w:cs="Times New Roman"/>
          <w:szCs w:val="28"/>
          <w:lang w:val="ru-RU"/>
        </w:rPr>
        <w:t xml:space="preserve">() </w:t>
      </w:r>
      <w:r w:rsidR="00742D0C">
        <w:rPr>
          <w:rFonts w:cs="Times New Roman"/>
          <w:szCs w:val="28"/>
        </w:rPr>
        <w:t xml:space="preserve">та </w:t>
      </w:r>
      <w:proofErr w:type="spellStart"/>
      <w:r w:rsidR="00742D0C">
        <w:rPr>
          <w:rFonts w:cs="Times New Roman"/>
          <w:szCs w:val="28"/>
          <w:lang w:val="en-US"/>
        </w:rPr>
        <w:t>OnTriggerEnter</w:t>
      </w:r>
      <w:proofErr w:type="spellEnd"/>
      <w:r w:rsidR="00742D0C" w:rsidRPr="00C65AA9">
        <w:rPr>
          <w:rFonts w:cs="Times New Roman"/>
          <w:szCs w:val="28"/>
          <w:lang w:val="ru-RU"/>
        </w:rPr>
        <w:t>2</w:t>
      </w:r>
      <w:r w:rsidR="00742D0C">
        <w:rPr>
          <w:rFonts w:cs="Times New Roman"/>
          <w:szCs w:val="28"/>
          <w:lang w:val="en-US"/>
        </w:rPr>
        <w:t>D</w:t>
      </w:r>
      <w:r w:rsidR="00742D0C" w:rsidRPr="00C65AA9">
        <w:rPr>
          <w:rFonts w:cs="Times New Roman"/>
          <w:szCs w:val="28"/>
          <w:lang w:val="ru-RU"/>
        </w:rPr>
        <w:t>()</w:t>
      </w:r>
      <w:r w:rsidR="00670DB4">
        <w:rPr>
          <w:rFonts w:cs="Times New Roman"/>
          <w:szCs w:val="28"/>
        </w:rPr>
        <w:t>,</w:t>
      </w:r>
      <w:r w:rsidR="00C65AA9">
        <w:rPr>
          <w:rFonts w:cs="Times New Roman"/>
          <w:szCs w:val="28"/>
        </w:rPr>
        <w:t xml:space="preserve"> які зчитують потрапляння персонажу до області взаємодії та створюють діалог</w:t>
      </w:r>
      <w:r w:rsidR="00670DB4">
        <w:rPr>
          <w:rFonts w:cs="Times New Roman"/>
          <w:szCs w:val="28"/>
        </w:rPr>
        <w:t xml:space="preserve">. Також </w:t>
      </w:r>
      <w:r w:rsidR="00C65AA9">
        <w:rPr>
          <w:rFonts w:cs="Times New Roman"/>
          <w:szCs w:val="28"/>
        </w:rPr>
        <w:t>цей клас</w:t>
      </w:r>
      <w:r w:rsidR="00670DB4" w:rsidRPr="00742D0C">
        <w:rPr>
          <w:rFonts w:cs="Times New Roman"/>
          <w:szCs w:val="28"/>
        </w:rPr>
        <w:t xml:space="preserve"> </w:t>
      </w:r>
      <w:r w:rsidR="00670DB4">
        <w:rPr>
          <w:rFonts w:cs="Times New Roman"/>
          <w:szCs w:val="28"/>
        </w:rPr>
        <w:t xml:space="preserve">асоціюється з класом </w:t>
      </w:r>
      <w:r w:rsidR="00670DB4">
        <w:rPr>
          <w:rFonts w:cs="Times New Roman"/>
          <w:szCs w:val="28"/>
          <w:lang w:val="en-US"/>
        </w:rPr>
        <w:t>Dialog</w:t>
      </w:r>
      <w:r w:rsidR="00670DB4" w:rsidRPr="00764FF6">
        <w:rPr>
          <w:rFonts w:cs="Times New Roman"/>
          <w:szCs w:val="28"/>
          <w:lang w:val="ru-RU"/>
        </w:rPr>
        <w:t xml:space="preserve"> </w:t>
      </w:r>
      <w:r w:rsidR="00670DB4">
        <w:rPr>
          <w:rFonts w:cs="Times New Roman"/>
          <w:szCs w:val="28"/>
          <w:lang w:val="en-US"/>
        </w:rPr>
        <w:t>manager</w:t>
      </w:r>
      <w:r w:rsidR="00670DB4">
        <w:rPr>
          <w:rFonts w:cs="Times New Roman"/>
          <w:szCs w:val="28"/>
        </w:rPr>
        <w:t>.</w:t>
      </w:r>
    </w:p>
    <w:p w14:paraId="0C34CC6B" w14:textId="6BD2FA8E" w:rsidR="00A92521" w:rsidRPr="009E570B" w:rsidRDefault="00A92521" w:rsidP="00670DB4">
      <w:pPr>
        <w:pStyle w:val="a4"/>
        <w:numPr>
          <w:ilvl w:val="0"/>
          <w:numId w:val="42"/>
        </w:numPr>
        <w:spacing w:line="360" w:lineRule="auto"/>
        <w:rPr>
          <w:rFonts w:cs="Times New Roman"/>
          <w:szCs w:val="28"/>
          <w:lang w:val="ru-RU"/>
        </w:rPr>
      </w:pPr>
      <w:r>
        <w:rPr>
          <w:rFonts w:cs="Times New Roman"/>
          <w:szCs w:val="28"/>
        </w:rPr>
        <w:t xml:space="preserve">Клас </w:t>
      </w:r>
      <w:r>
        <w:rPr>
          <w:rFonts w:cs="Times New Roman"/>
          <w:szCs w:val="28"/>
          <w:lang w:val="en-US"/>
        </w:rPr>
        <w:t>Interaction</w:t>
      </w:r>
      <w:r w:rsidRPr="00C65AA9">
        <w:rPr>
          <w:rFonts w:cs="Times New Roman"/>
          <w:szCs w:val="28"/>
          <w:lang w:val="ru-RU"/>
        </w:rPr>
        <w:t xml:space="preserve"> </w:t>
      </w:r>
      <w:r>
        <w:rPr>
          <w:rFonts w:cs="Times New Roman"/>
          <w:szCs w:val="28"/>
          <w:lang w:val="en-US"/>
        </w:rPr>
        <w:t>with</w:t>
      </w:r>
      <w:r w:rsidRPr="00C65AA9">
        <w:rPr>
          <w:rFonts w:cs="Times New Roman"/>
          <w:szCs w:val="28"/>
          <w:lang w:val="ru-RU"/>
        </w:rPr>
        <w:t xml:space="preserve"> </w:t>
      </w:r>
      <w:r>
        <w:rPr>
          <w:rFonts w:cs="Times New Roman"/>
          <w:szCs w:val="28"/>
          <w:lang w:val="en-US"/>
        </w:rPr>
        <w:t>NPS</w:t>
      </w:r>
      <w:r w:rsidR="00742D0C" w:rsidRPr="00742D0C">
        <w:rPr>
          <w:rFonts w:cs="Times New Roman"/>
          <w:szCs w:val="28"/>
        </w:rPr>
        <w:t xml:space="preserve"> </w:t>
      </w:r>
      <w:r w:rsidR="00742D0C">
        <w:rPr>
          <w:rFonts w:cs="Times New Roman"/>
          <w:szCs w:val="28"/>
        </w:rPr>
        <w:t>містить методи</w:t>
      </w:r>
      <w:r w:rsidR="00742D0C" w:rsidRPr="00C65AA9">
        <w:rPr>
          <w:rFonts w:cs="Times New Roman"/>
          <w:szCs w:val="28"/>
          <w:lang w:val="ru-RU"/>
        </w:rPr>
        <w:t xml:space="preserve"> </w:t>
      </w:r>
      <w:proofErr w:type="spellStart"/>
      <w:r w:rsidR="00742D0C">
        <w:rPr>
          <w:rFonts w:cs="Times New Roman"/>
          <w:szCs w:val="28"/>
          <w:lang w:val="en-US"/>
        </w:rPr>
        <w:t>ShowDialogOptions</w:t>
      </w:r>
      <w:proofErr w:type="spellEnd"/>
      <w:r w:rsidR="00742D0C" w:rsidRPr="00C65AA9">
        <w:rPr>
          <w:rFonts w:cs="Times New Roman"/>
          <w:szCs w:val="28"/>
          <w:lang w:val="ru-RU"/>
        </w:rPr>
        <w:t xml:space="preserve">(), </w:t>
      </w:r>
      <w:proofErr w:type="spellStart"/>
      <w:r w:rsidR="00742D0C">
        <w:rPr>
          <w:rFonts w:cs="Times New Roman"/>
          <w:szCs w:val="28"/>
          <w:lang w:val="en-US"/>
        </w:rPr>
        <w:t>RunChosenDialogue</w:t>
      </w:r>
      <w:proofErr w:type="spellEnd"/>
      <w:r w:rsidR="00742D0C" w:rsidRPr="00C65AA9">
        <w:rPr>
          <w:rFonts w:cs="Times New Roman"/>
          <w:szCs w:val="28"/>
          <w:lang w:val="ru-RU"/>
        </w:rPr>
        <w:t xml:space="preserve">(), </w:t>
      </w:r>
      <w:proofErr w:type="spellStart"/>
      <w:r w:rsidR="00742D0C">
        <w:rPr>
          <w:rFonts w:cs="Times New Roman"/>
          <w:szCs w:val="28"/>
          <w:lang w:val="en-US"/>
        </w:rPr>
        <w:t>OpenTradeList</w:t>
      </w:r>
      <w:proofErr w:type="spellEnd"/>
      <w:r w:rsidR="00742D0C" w:rsidRPr="00C65AA9">
        <w:rPr>
          <w:rFonts w:cs="Times New Roman"/>
          <w:szCs w:val="28"/>
          <w:lang w:val="ru-RU"/>
        </w:rPr>
        <w:t xml:space="preserve">() </w:t>
      </w:r>
      <w:r w:rsidR="00742D0C">
        <w:rPr>
          <w:rFonts w:cs="Times New Roman"/>
          <w:szCs w:val="28"/>
        </w:rPr>
        <w:t>та</w:t>
      </w:r>
      <w:r w:rsidR="00742D0C" w:rsidRPr="00C65AA9">
        <w:rPr>
          <w:rFonts w:cs="Times New Roman"/>
          <w:szCs w:val="28"/>
          <w:lang w:val="ru-RU"/>
        </w:rPr>
        <w:t xml:space="preserve"> </w:t>
      </w:r>
      <w:proofErr w:type="spellStart"/>
      <w:r w:rsidR="00742D0C">
        <w:rPr>
          <w:rFonts w:cs="Times New Roman"/>
          <w:szCs w:val="28"/>
          <w:lang w:val="en-US"/>
        </w:rPr>
        <w:t>ChangeStatus</w:t>
      </w:r>
      <w:proofErr w:type="spellEnd"/>
      <w:r w:rsidR="00742D0C" w:rsidRPr="00C65AA9">
        <w:rPr>
          <w:rFonts w:cs="Times New Roman"/>
          <w:szCs w:val="28"/>
          <w:lang w:val="ru-RU"/>
        </w:rPr>
        <w:t>()</w:t>
      </w:r>
      <w:r w:rsidR="00670DB4">
        <w:rPr>
          <w:rFonts w:cs="Times New Roman"/>
          <w:szCs w:val="28"/>
        </w:rPr>
        <w:t>,</w:t>
      </w:r>
      <w:r w:rsidR="00C65AA9">
        <w:rPr>
          <w:rFonts w:cs="Times New Roman"/>
          <w:szCs w:val="28"/>
        </w:rPr>
        <w:t xml:space="preserve"> які відповідають за відображення опцій у діалозі, магазину та передають отриману з обраних опцій інформацію</w:t>
      </w:r>
      <w:r w:rsidR="00670DB4">
        <w:rPr>
          <w:rFonts w:cs="Times New Roman"/>
          <w:szCs w:val="28"/>
        </w:rPr>
        <w:t xml:space="preserve">. Цей клас асоціюється з класом </w:t>
      </w:r>
      <w:r w:rsidR="00670DB4">
        <w:rPr>
          <w:rFonts w:cs="Times New Roman"/>
          <w:szCs w:val="28"/>
          <w:lang w:val="en-US"/>
        </w:rPr>
        <w:t>Dialog</w:t>
      </w:r>
      <w:r w:rsidR="00670DB4" w:rsidRPr="00C65AA9">
        <w:rPr>
          <w:rFonts w:cs="Times New Roman"/>
          <w:szCs w:val="28"/>
          <w:lang w:val="ru-RU"/>
        </w:rPr>
        <w:t xml:space="preserve"> </w:t>
      </w:r>
      <w:r w:rsidR="00670DB4">
        <w:rPr>
          <w:rFonts w:cs="Times New Roman"/>
          <w:szCs w:val="28"/>
          <w:lang w:val="en-US"/>
        </w:rPr>
        <w:t>manager</w:t>
      </w:r>
      <w:r w:rsidR="00670DB4">
        <w:rPr>
          <w:rFonts w:cs="Times New Roman"/>
          <w:szCs w:val="28"/>
        </w:rPr>
        <w:t>.</w:t>
      </w:r>
    </w:p>
    <w:p w14:paraId="17E30F14" w14:textId="1F74A512" w:rsidR="009E570B" w:rsidRPr="00CD66C1" w:rsidRDefault="005250D2" w:rsidP="00136032">
      <w:pPr>
        <w:spacing w:line="360" w:lineRule="auto"/>
        <w:ind w:firstLine="708"/>
        <w:rPr>
          <w:rFonts w:cs="Times New Roman"/>
          <w:szCs w:val="28"/>
          <w:lang w:val="ru-RU"/>
        </w:rPr>
      </w:pPr>
      <w:proofErr w:type="spellStart"/>
      <w:r>
        <w:rPr>
          <w:rFonts w:cs="Times New Roman"/>
          <w:szCs w:val="28"/>
          <w:lang w:val="ru-RU"/>
        </w:rPr>
        <w:t>Наступна</w:t>
      </w:r>
      <w:proofErr w:type="spellEnd"/>
      <w:r>
        <w:rPr>
          <w:rFonts w:cs="Times New Roman"/>
          <w:szCs w:val="28"/>
          <w:lang w:val="ru-RU"/>
        </w:rPr>
        <w:t xml:space="preserve"> </w:t>
      </w:r>
      <w:proofErr w:type="spellStart"/>
      <w:r>
        <w:rPr>
          <w:rFonts w:cs="Times New Roman"/>
          <w:szCs w:val="28"/>
          <w:lang w:val="ru-RU"/>
        </w:rPr>
        <w:t>діаграма</w:t>
      </w:r>
      <w:proofErr w:type="spellEnd"/>
      <w:r>
        <w:rPr>
          <w:rFonts w:cs="Times New Roman"/>
          <w:szCs w:val="28"/>
          <w:lang w:val="ru-RU"/>
        </w:rPr>
        <w:t xml:space="preserve"> </w:t>
      </w:r>
      <w:proofErr w:type="spellStart"/>
      <w:r>
        <w:rPr>
          <w:rFonts w:cs="Times New Roman"/>
          <w:szCs w:val="28"/>
          <w:lang w:val="ru-RU"/>
        </w:rPr>
        <w:t>класів</w:t>
      </w:r>
      <w:proofErr w:type="spellEnd"/>
      <w:r>
        <w:rPr>
          <w:rFonts w:cs="Times New Roman"/>
          <w:szCs w:val="28"/>
          <w:lang w:val="ru-RU"/>
        </w:rPr>
        <w:t xml:space="preserve">, </w:t>
      </w:r>
      <w:proofErr w:type="spellStart"/>
      <w:r>
        <w:rPr>
          <w:rFonts w:cs="Times New Roman"/>
          <w:szCs w:val="28"/>
          <w:lang w:val="ru-RU"/>
        </w:rPr>
        <w:t>що</w:t>
      </w:r>
      <w:proofErr w:type="spellEnd"/>
      <w:r>
        <w:rPr>
          <w:rFonts w:cs="Times New Roman"/>
          <w:szCs w:val="28"/>
          <w:lang w:val="ru-RU"/>
        </w:rPr>
        <w:t xml:space="preserve"> ми </w:t>
      </w:r>
      <w:proofErr w:type="spellStart"/>
      <w:r>
        <w:rPr>
          <w:rFonts w:cs="Times New Roman"/>
          <w:szCs w:val="28"/>
          <w:lang w:val="ru-RU"/>
        </w:rPr>
        <w:t>розглянемо</w:t>
      </w:r>
      <w:proofErr w:type="spellEnd"/>
      <w:r w:rsidR="00CD66C1" w:rsidRPr="00CD66C1">
        <w:rPr>
          <w:rFonts w:cs="Times New Roman"/>
          <w:szCs w:val="28"/>
          <w:lang w:val="ru-RU"/>
        </w:rPr>
        <w:t xml:space="preserve"> </w:t>
      </w:r>
      <w:r w:rsidR="00136032">
        <w:rPr>
          <w:rFonts w:cs="Times New Roman"/>
          <w:szCs w:val="28"/>
        </w:rPr>
        <w:t>(див. рис. 2.5)</w:t>
      </w:r>
      <w:r>
        <w:rPr>
          <w:rFonts w:cs="Times New Roman"/>
          <w:szCs w:val="28"/>
          <w:lang w:val="ru-RU"/>
        </w:rPr>
        <w:t xml:space="preserve">, </w:t>
      </w:r>
      <w:proofErr w:type="spellStart"/>
      <w:r w:rsidR="00136032">
        <w:rPr>
          <w:rFonts w:cs="Times New Roman"/>
          <w:szCs w:val="28"/>
          <w:lang w:val="ru-RU"/>
        </w:rPr>
        <w:t>зображує</w:t>
      </w:r>
      <w:proofErr w:type="spellEnd"/>
      <w:r w:rsidR="007C6081">
        <w:rPr>
          <w:rFonts w:cs="Times New Roman"/>
          <w:szCs w:val="28"/>
          <w:lang w:val="ru-RU"/>
        </w:rPr>
        <w:t xml:space="preserve"> </w:t>
      </w:r>
      <w:proofErr w:type="spellStart"/>
      <w:r w:rsidR="007C6081">
        <w:rPr>
          <w:rFonts w:cs="Times New Roman"/>
          <w:szCs w:val="28"/>
          <w:lang w:val="ru-RU"/>
        </w:rPr>
        <w:t>створення</w:t>
      </w:r>
      <w:proofErr w:type="spellEnd"/>
      <w:r w:rsidR="007C6081">
        <w:rPr>
          <w:rFonts w:cs="Times New Roman"/>
          <w:szCs w:val="28"/>
          <w:lang w:val="ru-RU"/>
        </w:rPr>
        <w:t xml:space="preserve"> </w:t>
      </w:r>
      <w:proofErr w:type="spellStart"/>
      <w:r w:rsidR="007C6081">
        <w:rPr>
          <w:rFonts w:cs="Times New Roman"/>
          <w:szCs w:val="28"/>
          <w:lang w:val="ru-RU"/>
        </w:rPr>
        <w:t>користувачу</w:t>
      </w:r>
      <w:proofErr w:type="spellEnd"/>
      <w:r w:rsidR="007C6081">
        <w:rPr>
          <w:rFonts w:cs="Times New Roman"/>
          <w:szCs w:val="28"/>
          <w:lang w:val="ru-RU"/>
        </w:rPr>
        <w:t xml:space="preserve"> та </w:t>
      </w:r>
      <w:r w:rsidR="007C6081">
        <w:rPr>
          <w:rFonts w:cs="Times New Roman"/>
          <w:szCs w:val="28"/>
        </w:rPr>
        <w:t>збір статистики по уже існуючому.</w:t>
      </w:r>
    </w:p>
    <w:p w14:paraId="2082FDD2" w14:textId="5B04D6EE" w:rsidR="00136032" w:rsidRDefault="00136032" w:rsidP="00136032">
      <w:pPr>
        <w:pStyle w:val="a4"/>
        <w:numPr>
          <w:ilvl w:val="0"/>
          <w:numId w:val="44"/>
        </w:numPr>
        <w:spacing w:line="360" w:lineRule="auto"/>
        <w:rPr>
          <w:rFonts w:cs="Times New Roman"/>
          <w:szCs w:val="28"/>
          <w:lang w:val="en-US"/>
        </w:rPr>
      </w:pPr>
      <w:proofErr w:type="spellStart"/>
      <w:r w:rsidRPr="00136032">
        <w:rPr>
          <w:rFonts w:cs="Times New Roman"/>
          <w:szCs w:val="28"/>
          <w:lang w:val="ru-RU"/>
        </w:rPr>
        <w:t>Клас</w:t>
      </w:r>
      <w:proofErr w:type="spellEnd"/>
      <w:r w:rsidRPr="00CD66C1">
        <w:rPr>
          <w:rFonts w:cs="Times New Roman"/>
          <w:szCs w:val="28"/>
          <w:lang w:val="en-US"/>
        </w:rPr>
        <w:t xml:space="preserve"> </w:t>
      </w:r>
      <w:proofErr w:type="spellStart"/>
      <w:r w:rsidR="00CD66C1">
        <w:rPr>
          <w:rFonts w:cs="Times New Roman"/>
          <w:szCs w:val="28"/>
          <w:lang w:val="en-US"/>
        </w:rPr>
        <w:t>IF</w:t>
      </w:r>
      <w:r>
        <w:rPr>
          <w:rFonts w:cs="Times New Roman"/>
          <w:szCs w:val="28"/>
          <w:lang w:val="en-US"/>
        </w:rPr>
        <w:t>ireBaseClient</w:t>
      </w:r>
      <w:proofErr w:type="spellEnd"/>
      <w:r w:rsidRPr="00CD66C1">
        <w:rPr>
          <w:rFonts w:cs="Times New Roman"/>
          <w:szCs w:val="28"/>
          <w:lang w:val="en-US"/>
        </w:rPr>
        <w:t xml:space="preserve"> </w:t>
      </w:r>
      <w:r w:rsidRPr="00136032">
        <w:rPr>
          <w:rFonts w:cs="Times New Roman"/>
          <w:szCs w:val="28"/>
        </w:rPr>
        <w:t xml:space="preserve">є </w:t>
      </w:r>
      <w:proofErr w:type="spellStart"/>
      <w:r w:rsidRPr="00136032">
        <w:rPr>
          <w:rFonts w:cs="Times New Roman"/>
          <w:szCs w:val="28"/>
        </w:rPr>
        <w:t>батківським</w:t>
      </w:r>
      <w:proofErr w:type="spellEnd"/>
      <w:r w:rsidRPr="00136032">
        <w:rPr>
          <w:rFonts w:cs="Times New Roman"/>
          <w:szCs w:val="28"/>
        </w:rPr>
        <w:t xml:space="preserve"> класом для </w:t>
      </w:r>
      <w:proofErr w:type="spellStart"/>
      <w:r>
        <w:rPr>
          <w:rFonts w:cs="Times New Roman"/>
          <w:szCs w:val="28"/>
          <w:lang w:val="en-US"/>
        </w:rPr>
        <w:t>HttpJSON</w:t>
      </w:r>
      <w:r w:rsidR="00CD66C1">
        <w:rPr>
          <w:rFonts w:cs="Times New Roman"/>
          <w:szCs w:val="28"/>
          <w:lang w:val="en-US"/>
        </w:rPr>
        <w:t>Adapter</w:t>
      </w:r>
      <w:proofErr w:type="spellEnd"/>
    </w:p>
    <w:p w14:paraId="63B65EB2" w14:textId="125F544A" w:rsidR="00CD66C1" w:rsidRPr="00CD66C1" w:rsidRDefault="00CD66C1" w:rsidP="009939E6">
      <w:pPr>
        <w:pStyle w:val="a4"/>
        <w:numPr>
          <w:ilvl w:val="0"/>
          <w:numId w:val="44"/>
        </w:numPr>
        <w:spacing w:line="360" w:lineRule="auto"/>
        <w:rPr>
          <w:rFonts w:cs="Times New Roman"/>
          <w:szCs w:val="28"/>
          <w:lang w:val="en-US"/>
        </w:rPr>
      </w:pPr>
      <w:r>
        <w:rPr>
          <w:rFonts w:cs="Times New Roman"/>
          <w:szCs w:val="28"/>
        </w:rPr>
        <w:t xml:space="preserve">Клас </w:t>
      </w:r>
      <w:proofErr w:type="spellStart"/>
      <w:r>
        <w:rPr>
          <w:rFonts w:cs="Times New Roman"/>
          <w:szCs w:val="28"/>
          <w:lang w:val="en-US"/>
        </w:rPr>
        <w:t>HttpJSONAdapter</w:t>
      </w:r>
      <w:proofErr w:type="spellEnd"/>
      <w:r w:rsidR="00243EFC">
        <w:rPr>
          <w:rFonts w:cs="Times New Roman"/>
          <w:szCs w:val="28"/>
        </w:rPr>
        <w:t xml:space="preserve"> містить методи</w:t>
      </w:r>
      <w:r w:rsidR="009939E6" w:rsidRPr="009939E6">
        <w:t xml:space="preserve"> </w:t>
      </w:r>
      <w:proofErr w:type="spellStart"/>
      <w:r w:rsidR="009939E6">
        <w:rPr>
          <w:rFonts w:cs="Times New Roman"/>
          <w:szCs w:val="28"/>
        </w:rPr>
        <w:t>FetchData</w:t>
      </w:r>
      <w:proofErr w:type="spellEnd"/>
      <w:r w:rsidR="009939E6">
        <w:rPr>
          <w:rFonts w:cs="Times New Roman"/>
          <w:szCs w:val="28"/>
        </w:rPr>
        <w:t xml:space="preserve">(), </w:t>
      </w:r>
      <w:proofErr w:type="spellStart"/>
      <w:r w:rsidR="009939E6">
        <w:rPr>
          <w:rFonts w:cs="Times New Roman"/>
          <w:szCs w:val="28"/>
        </w:rPr>
        <w:t>JSONToDictionary</w:t>
      </w:r>
      <w:proofErr w:type="spellEnd"/>
      <w:r w:rsidR="009939E6">
        <w:rPr>
          <w:rFonts w:cs="Times New Roman"/>
          <w:szCs w:val="28"/>
        </w:rPr>
        <w:t xml:space="preserve">(), </w:t>
      </w:r>
      <w:proofErr w:type="spellStart"/>
      <w:r w:rsidR="009939E6" w:rsidRPr="009939E6">
        <w:rPr>
          <w:rFonts w:cs="Times New Roman"/>
          <w:szCs w:val="28"/>
        </w:rPr>
        <w:t>SetDat</w:t>
      </w:r>
      <w:r w:rsidR="009939E6">
        <w:rPr>
          <w:rFonts w:cs="Times New Roman"/>
          <w:szCs w:val="28"/>
        </w:rPr>
        <w:t>a</w:t>
      </w:r>
      <w:proofErr w:type="spellEnd"/>
      <w:r w:rsidR="009939E6">
        <w:rPr>
          <w:rFonts w:cs="Times New Roman"/>
          <w:szCs w:val="28"/>
        </w:rPr>
        <w:t xml:space="preserve">(), </w:t>
      </w:r>
      <w:proofErr w:type="spellStart"/>
      <w:r w:rsidR="009939E6">
        <w:rPr>
          <w:rFonts w:cs="Times New Roman"/>
          <w:szCs w:val="28"/>
        </w:rPr>
        <w:t>DictionaryToJSON</w:t>
      </w:r>
      <w:proofErr w:type="spellEnd"/>
      <w:r w:rsidR="009939E6">
        <w:rPr>
          <w:rFonts w:cs="Times New Roman"/>
          <w:szCs w:val="28"/>
        </w:rPr>
        <w:t>()</w:t>
      </w:r>
      <w:r w:rsidR="00AC75D9">
        <w:rPr>
          <w:rFonts w:cs="Times New Roman"/>
          <w:szCs w:val="28"/>
        </w:rPr>
        <w:t xml:space="preserve">, які отримують файли, конвертують </w:t>
      </w:r>
      <w:r w:rsidR="00AC75D9">
        <w:rPr>
          <w:rFonts w:cs="Times New Roman"/>
          <w:szCs w:val="28"/>
          <w:lang w:val="en-US"/>
        </w:rPr>
        <w:t xml:space="preserve">JSON </w:t>
      </w:r>
      <w:r w:rsidR="00AC75D9">
        <w:rPr>
          <w:rFonts w:cs="Times New Roman"/>
          <w:szCs w:val="28"/>
        </w:rPr>
        <w:t>файли та записують їх.</w:t>
      </w:r>
    </w:p>
    <w:p w14:paraId="2EFF58C7" w14:textId="38E63942" w:rsidR="00CD66C1" w:rsidRPr="00CD66C1" w:rsidRDefault="00CD66C1" w:rsidP="009939E6">
      <w:pPr>
        <w:pStyle w:val="a4"/>
        <w:numPr>
          <w:ilvl w:val="0"/>
          <w:numId w:val="44"/>
        </w:numPr>
        <w:spacing w:line="360" w:lineRule="auto"/>
        <w:rPr>
          <w:rFonts w:cs="Times New Roman"/>
          <w:szCs w:val="28"/>
          <w:lang w:val="en-US"/>
        </w:rPr>
      </w:pPr>
      <w:r>
        <w:rPr>
          <w:rFonts w:cs="Times New Roman"/>
          <w:szCs w:val="28"/>
        </w:rPr>
        <w:t xml:space="preserve">Клас </w:t>
      </w:r>
      <w:r>
        <w:rPr>
          <w:rFonts w:cs="Times New Roman"/>
          <w:szCs w:val="28"/>
          <w:lang w:val="en-US"/>
        </w:rPr>
        <w:t>User</w:t>
      </w:r>
      <w:r w:rsidR="00712966">
        <w:rPr>
          <w:rFonts w:cs="Times New Roman"/>
          <w:szCs w:val="28"/>
          <w:lang w:val="en-US"/>
        </w:rPr>
        <w:t xml:space="preserve"> </w:t>
      </w:r>
      <w:r w:rsidR="00243EFC">
        <w:rPr>
          <w:rFonts w:cs="Times New Roman"/>
          <w:szCs w:val="28"/>
        </w:rPr>
        <w:t>містить методи</w:t>
      </w:r>
      <w:r w:rsidR="009939E6">
        <w:rPr>
          <w:rFonts w:cs="Times New Roman"/>
          <w:szCs w:val="28"/>
          <w:lang w:val="en-US"/>
        </w:rPr>
        <w:t xml:space="preserve"> </w:t>
      </w:r>
      <w:proofErr w:type="spellStart"/>
      <w:r w:rsidR="009939E6">
        <w:rPr>
          <w:rFonts w:cs="Times New Roman"/>
          <w:szCs w:val="28"/>
          <w:lang w:val="en-US"/>
        </w:rPr>
        <w:t>UserCreation</w:t>
      </w:r>
      <w:proofErr w:type="spellEnd"/>
      <w:r w:rsidR="009939E6">
        <w:rPr>
          <w:rFonts w:cs="Times New Roman"/>
          <w:szCs w:val="28"/>
          <w:lang w:val="en-US"/>
        </w:rPr>
        <w:t xml:space="preserve">(), </w:t>
      </w:r>
      <w:proofErr w:type="spellStart"/>
      <w:r w:rsidR="009939E6" w:rsidRPr="009939E6">
        <w:rPr>
          <w:rFonts w:cs="Times New Roman"/>
          <w:szCs w:val="28"/>
          <w:lang w:val="en-US"/>
        </w:rPr>
        <w:t>UserAuthorization</w:t>
      </w:r>
      <w:proofErr w:type="spellEnd"/>
      <w:r w:rsidR="009939E6" w:rsidRPr="009939E6">
        <w:rPr>
          <w:rFonts w:cs="Times New Roman"/>
          <w:szCs w:val="28"/>
          <w:lang w:val="en-US"/>
        </w:rPr>
        <w:t>(</w:t>
      </w:r>
      <w:r w:rsidR="009939E6">
        <w:rPr>
          <w:rFonts w:cs="Times New Roman"/>
          <w:szCs w:val="28"/>
          <w:lang w:val="en-US"/>
        </w:rPr>
        <w:t xml:space="preserve">), </w:t>
      </w:r>
      <w:proofErr w:type="spellStart"/>
      <w:r w:rsidR="009939E6">
        <w:rPr>
          <w:rFonts w:cs="Times New Roman"/>
          <w:szCs w:val="28"/>
          <w:lang w:val="en-US"/>
        </w:rPr>
        <w:t>GetConectionToDb</w:t>
      </w:r>
      <w:proofErr w:type="spellEnd"/>
      <w:r w:rsidR="009939E6">
        <w:rPr>
          <w:rFonts w:cs="Times New Roman"/>
          <w:szCs w:val="28"/>
          <w:lang w:val="en-US"/>
        </w:rPr>
        <w:t xml:space="preserve">(), </w:t>
      </w:r>
      <w:proofErr w:type="spellStart"/>
      <w:r w:rsidR="009939E6">
        <w:rPr>
          <w:rFonts w:cs="Times New Roman"/>
          <w:szCs w:val="28"/>
          <w:lang w:val="en-US"/>
        </w:rPr>
        <w:t>SaveGameProggres</w:t>
      </w:r>
      <w:proofErr w:type="spellEnd"/>
      <w:r w:rsidR="009939E6">
        <w:rPr>
          <w:rFonts w:cs="Times New Roman"/>
          <w:szCs w:val="28"/>
          <w:lang w:val="en-US"/>
        </w:rPr>
        <w:t xml:space="preserve">(), </w:t>
      </w:r>
      <w:proofErr w:type="spellStart"/>
      <w:r w:rsidR="009939E6">
        <w:rPr>
          <w:rFonts w:cs="Times New Roman"/>
          <w:szCs w:val="28"/>
          <w:lang w:val="en-US"/>
        </w:rPr>
        <w:t>SaveGameTime</w:t>
      </w:r>
      <w:proofErr w:type="spellEnd"/>
      <w:r w:rsidR="009939E6">
        <w:rPr>
          <w:rFonts w:cs="Times New Roman"/>
          <w:szCs w:val="28"/>
          <w:lang w:val="en-US"/>
        </w:rPr>
        <w:t xml:space="preserve">(), </w:t>
      </w:r>
      <w:proofErr w:type="spellStart"/>
      <w:r w:rsidR="009939E6">
        <w:rPr>
          <w:rFonts w:cs="Times New Roman"/>
          <w:szCs w:val="28"/>
          <w:lang w:val="en-US"/>
        </w:rPr>
        <w:t>SaveLocationProggress</w:t>
      </w:r>
      <w:proofErr w:type="spellEnd"/>
      <w:r w:rsidR="009939E6">
        <w:rPr>
          <w:rFonts w:cs="Times New Roman"/>
          <w:szCs w:val="28"/>
          <w:lang w:val="en-US"/>
        </w:rPr>
        <w:t xml:space="preserve">(), </w:t>
      </w:r>
      <w:proofErr w:type="spellStart"/>
      <w:r w:rsidR="009939E6">
        <w:rPr>
          <w:rFonts w:cs="Times New Roman"/>
          <w:szCs w:val="28"/>
          <w:lang w:val="en-US"/>
        </w:rPr>
        <w:t>SaveBossProggress</w:t>
      </w:r>
      <w:proofErr w:type="spellEnd"/>
      <w:r w:rsidR="009939E6">
        <w:rPr>
          <w:rFonts w:cs="Times New Roman"/>
          <w:szCs w:val="28"/>
          <w:lang w:val="en-US"/>
        </w:rPr>
        <w:t xml:space="preserve">(), </w:t>
      </w:r>
      <w:proofErr w:type="spellStart"/>
      <w:r w:rsidR="009939E6">
        <w:rPr>
          <w:rFonts w:cs="Times New Roman"/>
          <w:szCs w:val="28"/>
          <w:lang w:val="en-US"/>
        </w:rPr>
        <w:t>SaveDeathStatistic</w:t>
      </w:r>
      <w:proofErr w:type="spellEnd"/>
      <w:r w:rsidR="009939E6">
        <w:rPr>
          <w:rFonts w:cs="Times New Roman"/>
          <w:szCs w:val="28"/>
          <w:lang w:val="en-US"/>
        </w:rPr>
        <w:t xml:space="preserve">(), </w:t>
      </w:r>
      <w:proofErr w:type="spellStart"/>
      <w:r w:rsidR="009939E6">
        <w:rPr>
          <w:rFonts w:cs="Times New Roman"/>
          <w:szCs w:val="28"/>
          <w:lang w:val="en-US"/>
        </w:rPr>
        <w:t>SaveHitsStatistic</w:t>
      </w:r>
      <w:proofErr w:type="spellEnd"/>
      <w:r w:rsidR="009939E6">
        <w:rPr>
          <w:rFonts w:cs="Times New Roman"/>
          <w:szCs w:val="28"/>
          <w:lang w:val="en-US"/>
        </w:rPr>
        <w:t>()</w:t>
      </w:r>
      <w:r w:rsidR="00AC75D9">
        <w:rPr>
          <w:rFonts w:cs="Times New Roman"/>
          <w:szCs w:val="28"/>
        </w:rPr>
        <w:t xml:space="preserve">, </w:t>
      </w:r>
      <w:r w:rsidR="0046392F">
        <w:rPr>
          <w:rFonts w:cs="Times New Roman"/>
          <w:szCs w:val="28"/>
        </w:rPr>
        <w:t xml:space="preserve">що відповідають за створення та авторизацію користувачу, підключення до бази </w:t>
      </w:r>
      <w:proofErr w:type="spellStart"/>
      <w:r w:rsidR="0046392F">
        <w:rPr>
          <w:rFonts w:cs="Times New Roman"/>
          <w:szCs w:val="28"/>
        </w:rPr>
        <w:t>данних</w:t>
      </w:r>
      <w:proofErr w:type="spellEnd"/>
      <w:r w:rsidR="0046392F">
        <w:rPr>
          <w:rFonts w:cs="Times New Roman"/>
          <w:szCs w:val="28"/>
        </w:rPr>
        <w:t xml:space="preserve"> та збереження часу </w:t>
      </w:r>
      <w:proofErr w:type="spellStart"/>
      <w:r w:rsidR="0046392F">
        <w:rPr>
          <w:rFonts w:cs="Times New Roman"/>
          <w:szCs w:val="28"/>
        </w:rPr>
        <w:t>прохоження</w:t>
      </w:r>
      <w:proofErr w:type="spellEnd"/>
      <w:r w:rsidR="0046392F">
        <w:rPr>
          <w:rFonts w:cs="Times New Roman"/>
          <w:szCs w:val="28"/>
        </w:rPr>
        <w:t xml:space="preserve">, </w:t>
      </w:r>
      <w:proofErr w:type="spellStart"/>
      <w:r w:rsidR="0046392F">
        <w:rPr>
          <w:rFonts w:cs="Times New Roman"/>
          <w:szCs w:val="28"/>
        </w:rPr>
        <w:t>кулькості</w:t>
      </w:r>
      <w:proofErr w:type="spellEnd"/>
      <w:r w:rsidR="0046392F">
        <w:rPr>
          <w:rFonts w:cs="Times New Roman"/>
          <w:szCs w:val="28"/>
        </w:rPr>
        <w:t xml:space="preserve"> отриманих ударів, прогресу локації, гри, смертей та босів</w:t>
      </w:r>
    </w:p>
    <w:p w14:paraId="449E4189" w14:textId="6AAB1FBA" w:rsidR="00CD66C1" w:rsidRPr="00CD66C1" w:rsidRDefault="00CD66C1" w:rsidP="009939E6">
      <w:pPr>
        <w:pStyle w:val="a4"/>
        <w:numPr>
          <w:ilvl w:val="0"/>
          <w:numId w:val="44"/>
        </w:numPr>
        <w:spacing w:line="360" w:lineRule="auto"/>
        <w:rPr>
          <w:rFonts w:cs="Times New Roman"/>
          <w:szCs w:val="28"/>
          <w:lang w:val="en-US"/>
        </w:rPr>
      </w:pPr>
      <w:r>
        <w:rPr>
          <w:rFonts w:cs="Times New Roman"/>
          <w:szCs w:val="28"/>
        </w:rPr>
        <w:t>Клас</w:t>
      </w:r>
      <w:r>
        <w:rPr>
          <w:rFonts w:cs="Times New Roman"/>
          <w:szCs w:val="28"/>
          <w:lang w:val="en-US"/>
        </w:rPr>
        <w:t xml:space="preserve"> </w:t>
      </w:r>
      <w:proofErr w:type="spellStart"/>
      <w:r>
        <w:rPr>
          <w:rFonts w:cs="Times New Roman"/>
          <w:szCs w:val="28"/>
          <w:lang w:val="en-US"/>
        </w:rPr>
        <w:t>GameProggress</w:t>
      </w:r>
      <w:proofErr w:type="spellEnd"/>
      <w:r w:rsidR="00243EFC" w:rsidRPr="00243EFC">
        <w:rPr>
          <w:rFonts w:cs="Times New Roman"/>
          <w:szCs w:val="28"/>
        </w:rPr>
        <w:t xml:space="preserve"> </w:t>
      </w:r>
      <w:r w:rsidR="00243EFC">
        <w:rPr>
          <w:rFonts w:cs="Times New Roman"/>
          <w:szCs w:val="28"/>
        </w:rPr>
        <w:t>містить методи</w:t>
      </w:r>
      <w:r w:rsidR="009939E6">
        <w:rPr>
          <w:rFonts w:cs="Times New Roman"/>
          <w:szCs w:val="28"/>
          <w:lang w:val="en-US"/>
        </w:rPr>
        <w:t xml:space="preserve"> </w:t>
      </w:r>
      <w:proofErr w:type="spellStart"/>
      <w:r w:rsidR="009939E6">
        <w:rPr>
          <w:rFonts w:cs="Times New Roman"/>
          <w:szCs w:val="28"/>
          <w:lang w:val="en-US"/>
        </w:rPr>
        <w:t>GetFile</w:t>
      </w:r>
      <w:proofErr w:type="spellEnd"/>
      <w:r w:rsidR="009939E6">
        <w:rPr>
          <w:rFonts w:cs="Times New Roman"/>
          <w:szCs w:val="28"/>
          <w:lang w:val="en-US"/>
        </w:rPr>
        <w:t xml:space="preserve">() </w:t>
      </w:r>
      <w:r w:rsidR="009939E6">
        <w:rPr>
          <w:rFonts w:cs="Times New Roman"/>
          <w:szCs w:val="28"/>
          <w:lang w:val="ru-RU"/>
        </w:rPr>
        <w:t>та</w:t>
      </w:r>
      <w:r w:rsidR="009939E6">
        <w:rPr>
          <w:rFonts w:cs="Times New Roman"/>
          <w:szCs w:val="28"/>
          <w:lang w:val="en-US"/>
        </w:rPr>
        <w:t xml:space="preserve"> </w:t>
      </w:r>
      <w:proofErr w:type="spellStart"/>
      <w:r w:rsidR="009939E6">
        <w:rPr>
          <w:rFonts w:cs="Times New Roman"/>
          <w:szCs w:val="28"/>
          <w:lang w:val="en-US"/>
        </w:rPr>
        <w:t>SetFile</w:t>
      </w:r>
      <w:proofErr w:type="spellEnd"/>
      <w:r w:rsidR="009939E6">
        <w:rPr>
          <w:rFonts w:cs="Times New Roman"/>
          <w:szCs w:val="28"/>
          <w:lang w:val="en-US"/>
        </w:rPr>
        <w:t>()</w:t>
      </w:r>
      <w:r w:rsidR="00AC75D9">
        <w:rPr>
          <w:rFonts w:cs="Times New Roman"/>
          <w:szCs w:val="28"/>
        </w:rPr>
        <w:t>, які відповідають за отримання та відправлення інформації про прогрес гри</w:t>
      </w:r>
    </w:p>
    <w:p w14:paraId="4BCF7E73" w14:textId="339D74B2" w:rsidR="00CD66C1" w:rsidRPr="00CD66C1" w:rsidRDefault="00CD66C1" w:rsidP="009939E6">
      <w:pPr>
        <w:pStyle w:val="a4"/>
        <w:numPr>
          <w:ilvl w:val="0"/>
          <w:numId w:val="44"/>
        </w:numPr>
        <w:spacing w:line="360" w:lineRule="auto"/>
        <w:rPr>
          <w:rFonts w:cs="Times New Roman"/>
          <w:szCs w:val="28"/>
          <w:lang w:val="en-US"/>
        </w:rPr>
      </w:pPr>
      <w:r>
        <w:rPr>
          <w:rFonts w:cs="Times New Roman"/>
          <w:szCs w:val="28"/>
        </w:rPr>
        <w:t>Клас</w:t>
      </w:r>
      <w:r w:rsidRPr="00CD66C1">
        <w:rPr>
          <w:rFonts w:cs="Times New Roman"/>
          <w:szCs w:val="28"/>
          <w:lang w:val="en-US"/>
        </w:rPr>
        <w:t xml:space="preserve"> </w:t>
      </w:r>
      <w:proofErr w:type="spellStart"/>
      <w:r>
        <w:rPr>
          <w:rFonts w:cs="Times New Roman"/>
          <w:szCs w:val="28"/>
          <w:lang w:val="en-US"/>
        </w:rPr>
        <w:t>LocationProggress</w:t>
      </w:r>
      <w:proofErr w:type="spellEnd"/>
      <w:r w:rsidR="00243EFC" w:rsidRPr="00243EFC">
        <w:rPr>
          <w:rFonts w:cs="Times New Roman"/>
          <w:szCs w:val="28"/>
        </w:rPr>
        <w:t xml:space="preserve"> </w:t>
      </w:r>
      <w:r w:rsidR="00243EFC">
        <w:rPr>
          <w:rFonts w:cs="Times New Roman"/>
          <w:szCs w:val="28"/>
        </w:rPr>
        <w:t>містить методи</w:t>
      </w:r>
      <w:r w:rsidR="009939E6">
        <w:rPr>
          <w:rFonts w:cs="Times New Roman"/>
          <w:szCs w:val="28"/>
          <w:lang w:val="en-US"/>
        </w:rPr>
        <w:t xml:space="preserve"> </w:t>
      </w:r>
      <w:proofErr w:type="spellStart"/>
      <w:r w:rsidR="009939E6">
        <w:rPr>
          <w:rFonts w:cs="Times New Roman"/>
          <w:szCs w:val="28"/>
          <w:lang w:val="en-US"/>
        </w:rPr>
        <w:t>CalculateProggress</w:t>
      </w:r>
      <w:proofErr w:type="spellEnd"/>
      <w:r w:rsidR="009939E6">
        <w:rPr>
          <w:rFonts w:cs="Times New Roman"/>
          <w:szCs w:val="28"/>
          <w:lang w:val="en-US"/>
        </w:rPr>
        <w:t xml:space="preserve">() </w:t>
      </w:r>
      <w:r w:rsidR="009939E6">
        <w:rPr>
          <w:rFonts w:cs="Times New Roman"/>
          <w:szCs w:val="28"/>
          <w:lang w:val="ru-RU"/>
        </w:rPr>
        <w:t>та</w:t>
      </w:r>
      <w:r w:rsidR="009939E6">
        <w:rPr>
          <w:rFonts w:cs="Times New Roman"/>
          <w:szCs w:val="28"/>
          <w:lang w:val="en-US"/>
        </w:rPr>
        <w:t xml:space="preserve"> </w:t>
      </w:r>
      <w:proofErr w:type="spellStart"/>
      <w:r w:rsidR="009939E6">
        <w:rPr>
          <w:rFonts w:cs="Times New Roman"/>
          <w:szCs w:val="28"/>
          <w:lang w:val="en-US"/>
        </w:rPr>
        <w:t>UpdateDeathStatistic</w:t>
      </w:r>
      <w:proofErr w:type="spellEnd"/>
      <w:r w:rsidR="009939E6">
        <w:rPr>
          <w:rFonts w:cs="Times New Roman"/>
          <w:szCs w:val="28"/>
          <w:lang w:val="en-US"/>
        </w:rPr>
        <w:t>()</w:t>
      </w:r>
      <w:r w:rsidR="00AC75D9">
        <w:rPr>
          <w:rFonts w:cs="Times New Roman"/>
          <w:szCs w:val="28"/>
        </w:rPr>
        <w:t>, що обраховують прогрес дослідження локації та оновлення кількості смертей</w:t>
      </w:r>
    </w:p>
    <w:p w14:paraId="79A94A49" w14:textId="1FC2DF46" w:rsidR="00CD66C1" w:rsidRPr="00CD66C1" w:rsidRDefault="00CD66C1" w:rsidP="00243EFC">
      <w:pPr>
        <w:pStyle w:val="a4"/>
        <w:numPr>
          <w:ilvl w:val="0"/>
          <w:numId w:val="44"/>
        </w:numPr>
        <w:spacing w:line="360" w:lineRule="auto"/>
        <w:rPr>
          <w:rFonts w:cs="Times New Roman"/>
          <w:szCs w:val="28"/>
          <w:lang w:val="en-US"/>
        </w:rPr>
      </w:pPr>
      <w:r>
        <w:rPr>
          <w:rFonts w:cs="Times New Roman"/>
          <w:szCs w:val="28"/>
        </w:rPr>
        <w:lastRenderedPageBreak/>
        <w:t>Клас</w:t>
      </w:r>
      <w:r>
        <w:rPr>
          <w:rFonts w:cs="Times New Roman"/>
          <w:szCs w:val="28"/>
          <w:lang w:val="en-US"/>
        </w:rPr>
        <w:t xml:space="preserve"> </w:t>
      </w:r>
      <w:proofErr w:type="spellStart"/>
      <w:r>
        <w:rPr>
          <w:rFonts w:cs="Times New Roman"/>
          <w:szCs w:val="28"/>
          <w:lang w:val="en-US"/>
        </w:rPr>
        <w:t>BossProggress</w:t>
      </w:r>
      <w:proofErr w:type="spellEnd"/>
      <w:r w:rsidR="00243EFC" w:rsidRPr="00243EFC">
        <w:rPr>
          <w:rFonts w:cs="Times New Roman"/>
          <w:szCs w:val="28"/>
        </w:rPr>
        <w:t xml:space="preserve"> </w:t>
      </w:r>
      <w:r w:rsidR="00243EFC">
        <w:rPr>
          <w:rFonts w:cs="Times New Roman"/>
          <w:szCs w:val="28"/>
        </w:rPr>
        <w:t>містить методи</w:t>
      </w:r>
      <w:r w:rsidR="009939E6">
        <w:rPr>
          <w:rFonts w:cs="Times New Roman"/>
          <w:szCs w:val="28"/>
        </w:rPr>
        <w:t xml:space="preserve"> </w:t>
      </w:r>
      <w:proofErr w:type="spellStart"/>
      <w:r w:rsidR="009939E6">
        <w:rPr>
          <w:rFonts w:cs="Times New Roman"/>
          <w:szCs w:val="28"/>
          <w:lang w:val="en-US"/>
        </w:rPr>
        <w:t>GetHitsCount</w:t>
      </w:r>
      <w:proofErr w:type="spellEnd"/>
      <w:r w:rsidR="009939E6">
        <w:rPr>
          <w:rFonts w:cs="Times New Roman"/>
          <w:szCs w:val="28"/>
          <w:lang w:val="en-US"/>
        </w:rPr>
        <w:t xml:space="preserve">(), </w:t>
      </w:r>
      <w:proofErr w:type="spellStart"/>
      <w:r w:rsidR="009939E6">
        <w:rPr>
          <w:rFonts w:cs="Times New Roman"/>
          <w:szCs w:val="28"/>
          <w:lang w:val="en-US"/>
        </w:rPr>
        <w:t>GetBossDeath</w:t>
      </w:r>
      <w:proofErr w:type="spellEnd"/>
      <w:r w:rsidR="009939E6">
        <w:rPr>
          <w:rFonts w:cs="Times New Roman"/>
          <w:szCs w:val="28"/>
          <w:lang w:val="en-US"/>
        </w:rPr>
        <w:t xml:space="preserve">() </w:t>
      </w:r>
      <w:r w:rsidR="009939E6">
        <w:rPr>
          <w:rFonts w:cs="Times New Roman"/>
          <w:szCs w:val="28"/>
          <w:lang w:val="ru-RU"/>
        </w:rPr>
        <w:t>та</w:t>
      </w:r>
      <w:r w:rsidR="009939E6" w:rsidRPr="009939E6">
        <w:rPr>
          <w:rFonts w:cs="Times New Roman"/>
          <w:szCs w:val="28"/>
          <w:lang w:val="en-US"/>
        </w:rPr>
        <w:t xml:space="preserve"> </w:t>
      </w:r>
      <w:proofErr w:type="spellStart"/>
      <w:r w:rsidR="009939E6">
        <w:rPr>
          <w:rFonts w:cs="Times New Roman"/>
          <w:szCs w:val="28"/>
          <w:lang w:val="en-US"/>
        </w:rPr>
        <w:t>GetTimeInBattle</w:t>
      </w:r>
      <w:proofErr w:type="spellEnd"/>
      <w:r w:rsidR="009939E6">
        <w:rPr>
          <w:rFonts w:cs="Times New Roman"/>
          <w:szCs w:val="28"/>
          <w:lang w:val="en-US"/>
        </w:rPr>
        <w:t>()</w:t>
      </w:r>
      <w:r w:rsidR="009939E6">
        <w:rPr>
          <w:rFonts w:cs="Times New Roman"/>
          <w:szCs w:val="28"/>
        </w:rPr>
        <w:t xml:space="preserve">, які отримують інформацію про кількість отриманих ударів та смертей під час </w:t>
      </w:r>
      <w:proofErr w:type="spellStart"/>
      <w:r w:rsidR="009939E6">
        <w:rPr>
          <w:rFonts w:cs="Times New Roman"/>
          <w:szCs w:val="28"/>
        </w:rPr>
        <w:t>прохождення</w:t>
      </w:r>
      <w:proofErr w:type="spellEnd"/>
      <w:r w:rsidR="009939E6">
        <w:rPr>
          <w:rFonts w:cs="Times New Roman"/>
          <w:szCs w:val="28"/>
        </w:rPr>
        <w:t xml:space="preserve"> босу, а також затрачений на нього час</w:t>
      </w:r>
    </w:p>
    <w:p w14:paraId="359F4BAA" w14:textId="712B7AAD" w:rsidR="00CD66C1" w:rsidRPr="00CD66C1" w:rsidRDefault="009939E6" w:rsidP="00243EFC">
      <w:pPr>
        <w:pStyle w:val="a4"/>
        <w:numPr>
          <w:ilvl w:val="0"/>
          <w:numId w:val="44"/>
        </w:numPr>
        <w:spacing w:line="360" w:lineRule="auto"/>
        <w:rPr>
          <w:rFonts w:cs="Times New Roman"/>
          <w:szCs w:val="28"/>
          <w:lang w:val="en-US"/>
        </w:rPr>
      </w:pPr>
      <w:r>
        <w:rPr>
          <w:rFonts w:cs="Times New Roman"/>
          <w:szCs w:val="28"/>
        </w:rPr>
        <w:t xml:space="preserve">Клас </w:t>
      </w:r>
      <w:proofErr w:type="spellStart"/>
      <w:r w:rsidR="00CD66C1">
        <w:rPr>
          <w:rFonts w:cs="Times New Roman"/>
          <w:szCs w:val="28"/>
          <w:lang w:val="en-US"/>
        </w:rPr>
        <w:t>HitsStatistic</w:t>
      </w:r>
      <w:proofErr w:type="spellEnd"/>
      <w:r w:rsidR="00243EFC" w:rsidRPr="00243EFC">
        <w:rPr>
          <w:rFonts w:cs="Times New Roman"/>
          <w:szCs w:val="28"/>
        </w:rPr>
        <w:t xml:space="preserve"> </w:t>
      </w:r>
      <w:r w:rsidR="00243EFC">
        <w:rPr>
          <w:rFonts w:cs="Times New Roman"/>
          <w:szCs w:val="28"/>
        </w:rPr>
        <w:t>містить метод</w:t>
      </w:r>
      <w:r w:rsidR="00243EFC">
        <w:rPr>
          <w:rFonts w:cs="Times New Roman"/>
          <w:szCs w:val="28"/>
          <w:lang w:val="en-US"/>
        </w:rPr>
        <w:t xml:space="preserve"> </w:t>
      </w:r>
      <w:proofErr w:type="spellStart"/>
      <w:r w:rsidR="00243EFC">
        <w:rPr>
          <w:rFonts w:cs="Times New Roman"/>
          <w:szCs w:val="28"/>
          <w:lang w:val="en-US"/>
        </w:rPr>
        <w:t>CalculateHits</w:t>
      </w:r>
      <w:proofErr w:type="spellEnd"/>
      <w:r w:rsidR="00243EFC">
        <w:rPr>
          <w:rFonts w:cs="Times New Roman"/>
          <w:szCs w:val="28"/>
          <w:lang w:val="en-US"/>
        </w:rPr>
        <w:t>()</w:t>
      </w:r>
      <w:r w:rsidR="00243EFC">
        <w:rPr>
          <w:rFonts w:cs="Times New Roman"/>
          <w:szCs w:val="28"/>
        </w:rPr>
        <w:t>, що відповідає за підрахування кількості отриманих ударів</w:t>
      </w:r>
    </w:p>
    <w:p w14:paraId="4C4FB81B" w14:textId="09CF381C" w:rsidR="00CD66C1" w:rsidRPr="00CD66C1" w:rsidRDefault="00CD66C1" w:rsidP="00243EFC">
      <w:pPr>
        <w:pStyle w:val="a4"/>
        <w:numPr>
          <w:ilvl w:val="0"/>
          <w:numId w:val="44"/>
        </w:numPr>
        <w:spacing w:line="360" w:lineRule="auto"/>
        <w:rPr>
          <w:rFonts w:cs="Times New Roman"/>
          <w:szCs w:val="28"/>
          <w:lang w:val="en-US"/>
        </w:rPr>
      </w:pPr>
      <w:r>
        <w:rPr>
          <w:rFonts w:cs="Times New Roman"/>
          <w:szCs w:val="28"/>
        </w:rPr>
        <w:t xml:space="preserve">Клас </w:t>
      </w:r>
      <w:proofErr w:type="spellStart"/>
      <w:r>
        <w:rPr>
          <w:rFonts w:cs="Times New Roman"/>
          <w:szCs w:val="28"/>
          <w:lang w:val="en-US"/>
        </w:rPr>
        <w:t>DeathStatistic</w:t>
      </w:r>
      <w:proofErr w:type="spellEnd"/>
      <w:r w:rsidR="00243EFC" w:rsidRPr="00243EFC">
        <w:rPr>
          <w:rFonts w:cs="Times New Roman"/>
          <w:szCs w:val="28"/>
        </w:rPr>
        <w:t xml:space="preserve"> </w:t>
      </w:r>
      <w:r w:rsidR="00243EFC">
        <w:rPr>
          <w:rFonts w:cs="Times New Roman"/>
          <w:szCs w:val="28"/>
        </w:rPr>
        <w:t xml:space="preserve">містить метод </w:t>
      </w:r>
      <w:proofErr w:type="spellStart"/>
      <w:r w:rsidR="00243EFC">
        <w:rPr>
          <w:rFonts w:cs="Times New Roman"/>
          <w:szCs w:val="28"/>
          <w:lang w:val="en-US"/>
        </w:rPr>
        <w:t>CalculateDeathCount</w:t>
      </w:r>
      <w:proofErr w:type="spellEnd"/>
      <w:r w:rsidR="00243EFC">
        <w:rPr>
          <w:rFonts w:cs="Times New Roman"/>
          <w:szCs w:val="28"/>
          <w:lang w:val="en-US"/>
        </w:rPr>
        <w:t>()</w:t>
      </w:r>
      <w:r w:rsidR="00243EFC">
        <w:rPr>
          <w:rFonts w:cs="Times New Roman"/>
          <w:szCs w:val="28"/>
        </w:rPr>
        <w:t>, що відповідає за підрахування кількості програшів</w:t>
      </w:r>
    </w:p>
    <w:p w14:paraId="14FB78C9" w14:textId="42974FBC" w:rsidR="0079363D" w:rsidRDefault="0079363D" w:rsidP="0079363D">
      <w:pPr>
        <w:spacing w:line="360" w:lineRule="auto"/>
        <w:jc w:val="center"/>
        <w:rPr>
          <w:rFonts w:cs="Times New Roman"/>
          <w:szCs w:val="28"/>
        </w:rPr>
      </w:pPr>
      <w:r w:rsidRPr="0079363D">
        <w:rPr>
          <w:rFonts w:cs="Times New Roman"/>
          <w:szCs w:val="28"/>
        </w:rPr>
        <w:drawing>
          <wp:inline distT="0" distB="0" distL="0" distR="0" wp14:anchorId="5CF52EF6" wp14:editId="45177DEA">
            <wp:extent cx="5268060" cy="5887272"/>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8060" cy="5887272"/>
                    </a:xfrm>
                    <a:prstGeom prst="rect">
                      <a:avLst/>
                    </a:prstGeom>
                  </pic:spPr>
                </pic:pic>
              </a:graphicData>
            </a:graphic>
          </wp:inline>
        </w:drawing>
      </w:r>
    </w:p>
    <w:p w14:paraId="41DAC367" w14:textId="1D588C0F" w:rsidR="003D70A0" w:rsidRDefault="003D70A0" w:rsidP="003D70A0">
      <w:pPr>
        <w:spacing w:line="360" w:lineRule="auto"/>
        <w:jc w:val="center"/>
        <w:rPr>
          <w:rFonts w:cs="Times New Roman"/>
          <w:szCs w:val="28"/>
        </w:rPr>
      </w:pPr>
      <w:r w:rsidRPr="0052762A">
        <w:rPr>
          <w:rFonts w:cs="Times New Roman"/>
          <w:szCs w:val="28"/>
        </w:rPr>
        <w:t xml:space="preserve">Рисунок </w:t>
      </w:r>
      <w:r>
        <w:rPr>
          <w:rFonts w:cs="Times New Roman"/>
          <w:szCs w:val="28"/>
        </w:rPr>
        <w:t>2</w:t>
      </w:r>
      <w:r w:rsidRPr="0052762A">
        <w:rPr>
          <w:rFonts w:cs="Times New Roman"/>
          <w:szCs w:val="28"/>
        </w:rPr>
        <w:t>.</w:t>
      </w:r>
      <w:r>
        <w:rPr>
          <w:rFonts w:cs="Times New Roman"/>
          <w:szCs w:val="28"/>
        </w:rPr>
        <w:t>5</w:t>
      </w:r>
      <w:r w:rsidRPr="0052762A">
        <w:rPr>
          <w:rFonts w:cs="Times New Roman"/>
          <w:szCs w:val="28"/>
        </w:rPr>
        <w:t xml:space="preserve"> – Діаграма</w:t>
      </w:r>
      <w:r>
        <w:rPr>
          <w:rFonts w:cs="Times New Roman"/>
          <w:szCs w:val="28"/>
        </w:rPr>
        <w:t xml:space="preserve"> класів </w:t>
      </w:r>
      <w:r w:rsidR="00BC6C77">
        <w:rPr>
          <w:rFonts w:cs="Times New Roman"/>
          <w:szCs w:val="28"/>
        </w:rPr>
        <w:t>«Користувач»</w:t>
      </w:r>
    </w:p>
    <w:p w14:paraId="6901DE0F" w14:textId="2ABDA807" w:rsidR="0046392F" w:rsidRDefault="0046392F" w:rsidP="0046392F">
      <w:pPr>
        <w:spacing w:line="360" w:lineRule="auto"/>
        <w:rPr>
          <w:rFonts w:cs="Times New Roman"/>
          <w:szCs w:val="28"/>
        </w:rPr>
      </w:pPr>
      <w:r>
        <w:rPr>
          <w:rFonts w:cs="Times New Roman"/>
          <w:szCs w:val="28"/>
        </w:rPr>
        <w:lastRenderedPageBreak/>
        <w:tab/>
        <w:t>На рисунку 2.6 зображено загальну командну діаграму класів.</w:t>
      </w:r>
    </w:p>
    <w:p w14:paraId="05373577" w14:textId="3BDB9454" w:rsidR="0046392F" w:rsidRDefault="0046392F" w:rsidP="0079363D">
      <w:pPr>
        <w:spacing w:line="360" w:lineRule="auto"/>
        <w:jc w:val="center"/>
        <w:rPr>
          <w:rFonts w:cs="Times New Roman"/>
          <w:szCs w:val="28"/>
        </w:rPr>
      </w:pPr>
      <w:r>
        <w:rPr>
          <w:noProof/>
          <w:lang w:val="en-US" w:eastAsia="en-US"/>
        </w:rPr>
        <w:drawing>
          <wp:inline distT="0" distB="0" distL="0" distR="0" wp14:anchorId="71D63ED8" wp14:editId="7CA8456E">
            <wp:extent cx="6120765" cy="2963545"/>
            <wp:effectExtent l="0" t="0" r="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2963545"/>
                    </a:xfrm>
                    <a:prstGeom prst="rect">
                      <a:avLst/>
                    </a:prstGeom>
                  </pic:spPr>
                </pic:pic>
              </a:graphicData>
            </a:graphic>
          </wp:inline>
        </w:drawing>
      </w:r>
    </w:p>
    <w:p w14:paraId="7B989665" w14:textId="12BA4063" w:rsidR="0079363D" w:rsidRDefault="0046392F" w:rsidP="0079363D">
      <w:pPr>
        <w:spacing w:line="360" w:lineRule="auto"/>
        <w:jc w:val="center"/>
        <w:rPr>
          <w:rFonts w:cs="Times New Roman"/>
          <w:szCs w:val="28"/>
        </w:rPr>
      </w:pPr>
      <w:r w:rsidRPr="0052762A">
        <w:rPr>
          <w:rFonts w:cs="Times New Roman"/>
          <w:szCs w:val="28"/>
        </w:rPr>
        <w:t xml:space="preserve">Рисунок </w:t>
      </w:r>
      <w:r>
        <w:rPr>
          <w:rFonts w:cs="Times New Roman"/>
          <w:szCs w:val="28"/>
        </w:rPr>
        <w:t>2</w:t>
      </w:r>
      <w:r w:rsidRPr="0052762A">
        <w:rPr>
          <w:rFonts w:cs="Times New Roman"/>
          <w:szCs w:val="28"/>
        </w:rPr>
        <w:t>.</w:t>
      </w:r>
      <w:r>
        <w:rPr>
          <w:rFonts w:cs="Times New Roman"/>
          <w:szCs w:val="28"/>
        </w:rPr>
        <w:t>6</w:t>
      </w:r>
      <w:r w:rsidRPr="0052762A">
        <w:rPr>
          <w:rFonts w:cs="Times New Roman"/>
          <w:szCs w:val="28"/>
        </w:rPr>
        <w:t xml:space="preserve"> – </w:t>
      </w:r>
      <w:r>
        <w:rPr>
          <w:rFonts w:cs="Times New Roman"/>
          <w:szCs w:val="28"/>
        </w:rPr>
        <w:t>Загальна д</w:t>
      </w:r>
      <w:r w:rsidRPr="0052762A">
        <w:rPr>
          <w:rFonts w:cs="Times New Roman"/>
          <w:szCs w:val="28"/>
        </w:rPr>
        <w:t>іаграма</w:t>
      </w:r>
      <w:r>
        <w:rPr>
          <w:rFonts w:cs="Times New Roman"/>
          <w:szCs w:val="28"/>
        </w:rPr>
        <w:t xml:space="preserve"> класів</w:t>
      </w:r>
    </w:p>
    <w:p w14:paraId="11A027AC" w14:textId="77777777" w:rsidR="0046392F" w:rsidRDefault="0046392F" w:rsidP="0046392F">
      <w:pPr>
        <w:spacing w:line="360" w:lineRule="auto"/>
        <w:rPr>
          <w:rFonts w:cs="Times New Roman"/>
          <w:szCs w:val="28"/>
        </w:rPr>
      </w:pPr>
      <w:r>
        <w:rPr>
          <w:rFonts w:cs="Times New Roman"/>
          <w:szCs w:val="28"/>
        </w:rPr>
        <w:tab/>
        <w:t xml:space="preserve">Далі ми розглянемо один з </w:t>
      </w:r>
      <w:proofErr w:type="spellStart"/>
      <w:r>
        <w:rPr>
          <w:rFonts w:cs="Times New Roman"/>
          <w:szCs w:val="28"/>
        </w:rPr>
        <w:t>патернів</w:t>
      </w:r>
      <w:proofErr w:type="spellEnd"/>
      <w:r>
        <w:rPr>
          <w:rFonts w:cs="Times New Roman"/>
          <w:szCs w:val="28"/>
        </w:rPr>
        <w:t xml:space="preserve"> що використовувався при створенні діаграми класів, але спочатку згадаємо що таке </w:t>
      </w:r>
      <w:proofErr w:type="spellStart"/>
      <w:r>
        <w:rPr>
          <w:rFonts w:cs="Times New Roman"/>
          <w:szCs w:val="28"/>
        </w:rPr>
        <w:t>патерн</w:t>
      </w:r>
      <w:proofErr w:type="spellEnd"/>
      <w:r>
        <w:rPr>
          <w:rFonts w:cs="Times New Roman"/>
          <w:szCs w:val="28"/>
        </w:rPr>
        <w:t>.</w:t>
      </w:r>
    </w:p>
    <w:p w14:paraId="0E44D103" w14:textId="1C448190" w:rsidR="0046392F" w:rsidRDefault="0046392F" w:rsidP="0046392F">
      <w:pPr>
        <w:spacing w:line="360" w:lineRule="auto"/>
        <w:ind w:firstLine="708"/>
        <w:rPr>
          <w:rFonts w:cs="Times New Roman"/>
          <w:szCs w:val="28"/>
        </w:rPr>
      </w:pPr>
      <w:proofErr w:type="spellStart"/>
      <w:r w:rsidRPr="0046392F">
        <w:rPr>
          <w:rFonts w:cs="Times New Roman"/>
          <w:szCs w:val="28"/>
        </w:rPr>
        <w:t>Патерн</w:t>
      </w:r>
      <w:proofErr w:type="spellEnd"/>
      <w:r w:rsidRPr="0046392F">
        <w:rPr>
          <w:rFonts w:cs="Times New Roman"/>
          <w:szCs w:val="28"/>
        </w:rPr>
        <w:t xml:space="preserve"> — схема-образ, що діє як посередник уявлення, або чуттєве поняття, завдяки якому в режимі одночасності сприйняття і мислення виявляються закономірності. </w:t>
      </w:r>
      <w:proofErr w:type="spellStart"/>
      <w:r w:rsidR="002F1CE3">
        <w:rPr>
          <w:rFonts w:cs="Times New Roman"/>
          <w:szCs w:val="28"/>
        </w:rPr>
        <w:t>П</w:t>
      </w:r>
      <w:r w:rsidR="002F1CE3" w:rsidRPr="002F1CE3">
        <w:rPr>
          <w:rFonts w:cs="Times New Roman"/>
          <w:szCs w:val="28"/>
        </w:rPr>
        <w:t>атерн</w:t>
      </w:r>
      <w:proofErr w:type="spellEnd"/>
      <w:r w:rsidR="002F1CE3" w:rsidRPr="002F1CE3">
        <w:rPr>
          <w:rFonts w:cs="Times New Roman"/>
          <w:szCs w:val="28"/>
        </w:rPr>
        <w:t xml:space="preserve"> дизайну не є готовим проектом, який можна трансформувати безпосередньо в код. Це опис або шаблон того, як вирішити проблему, який можна використовувати в багатьох різних ситуаціях.</w:t>
      </w:r>
    </w:p>
    <w:p w14:paraId="485A8C1F" w14:textId="64347C52" w:rsidR="0046392F" w:rsidRDefault="002F1CE3" w:rsidP="002F1CE3">
      <w:pPr>
        <w:spacing w:line="360" w:lineRule="auto"/>
        <w:rPr>
          <w:rFonts w:cs="Times New Roman"/>
          <w:szCs w:val="28"/>
        </w:rPr>
      </w:pPr>
      <w:r>
        <w:rPr>
          <w:rFonts w:cs="Times New Roman"/>
          <w:szCs w:val="28"/>
        </w:rPr>
        <w:tab/>
        <w:t>При створенні д</w:t>
      </w:r>
      <w:r w:rsidRPr="0052762A">
        <w:rPr>
          <w:rFonts w:cs="Times New Roman"/>
          <w:szCs w:val="28"/>
        </w:rPr>
        <w:t>іаграм</w:t>
      </w:r>
      <w:r>
        <w:rPr>
          <w:rFonts w:cs="Times New Roman"/>
          <w:szCs w:val="28"/>
        </w:rPr>
        <w:t xml:space="preserve">и класів «Користувач» (див. рис. 2.5) було використано </w:t>
      </w:r>
      <w:proofErr w:type="spellStart"/>
      <w:r>
        <w:rPr>
          <w:rFonts w:cs="Times New Roman"/>
          <w:szCs w:val="28"/>
        </w:rPr>
        <w:t>патерн</w:t>
      </w:r>
      <w:proofErr w:type="spellEnd"/>
      <w:r>
        <w:rPr>
          <w:rFonts w:cs="Times New Roman"/>
          <w:szCs w:val="28"/>
        </w:rPr>
        <w:t xml:space="preserve"> </w:t>
      </w:r>
      <w:proofErr w:type="spellStart"/>
      <w:r>
        <w:rPr>
          <w:rFonts w:cs="Times New Roman"/>
          <w:szCs w:val="28"/>
        </w:rPr>
        <w:t>проєктування</w:t>
      </w:r>
      <w:proofErr w:type="spellEnd"/>
      <w:r>
        <w:rPr>
          <w:rFonts w:cs="Times New Roman"/>
          <w:szCs w:val="28"/>
        </w:rPr>
        <w:t xml:space="preserve"> адаптер – </w:t>
      </w:r>
      <w:r w:rsidRPr="002F1CE3">
        <w:rPr>
          <w:rFonts w:cs="Times New Roman"/>
          <w:szCs w:val="28"/>
        </w:rPr>
        <w:t xml:space="preserve">це структурний </w:t>
      </w:r>
      <w:proofErr w:type="spellStart"/>
      <w:r w:rsidRPr="002F1CE3">
        <w:rPr>
          <w:rFonts w:cs="Times New Roman"/>
          <w:szCs w:val="28"/>
        </w:rPr>
        <w:t>патерн</w:t>
      </w:r>
      <w:proofErr w:type="spellEnd"/>
      <w:r w:rsidRPr="002F1CE3">
        <w:rPr>
          <w:rFonts w:cs="Times New Roman"/>
          <w:szCs w:val="28"/>
        </w:rPr>
        <w:t xml:space="preserve"> проектування, що дає змогу об’єктам із несумісними інтерфейсами працювати разом.</w:t>
      </w:r>
      <w:r>
        <w:rPr>
          <w:rFonts w:cs="Times New Roman"/>
          <w:szCs w:val="28"/>
        </w:rPr>
        <w:t xml:space="preserve"> </w:t>
      </w:r>
    </w:p>
    <w:p w14:paraId="23CEBCC8" w14:textId="3DF4A1CB" w:rsidR="002F1CE3" w:rsidRDefault="002F1CE3" w:rsidP="002F1CE3">
      <w:pPr>
        <w:spacing w:after="0" w:line="360" w:lineRule="auto"/>
        <w:rPr>
          <w:rFonts w:cs="Times New Roman"/>
          <w:szCs w:val="28"/>
        </w:rPr>
      </w:pPr>
      <w:r>
        <w:rPr>
          <w:rFonts w:cs="Times New Roman"/>
          <w:szCs w:val="28"/>
        </w:rPr>
        <w:tab/>
        <w:t xml:space="preserve">Схема роботи </w:t>
      </w:r>
      <w:proofErr w:type="spellStart"/>
      <w:r>
        <w:rPr>
          <w:rFonts w:cs="Times New Roman"/>
          <w:szCs w:val="28"/>
        </w:rPr>
        <w:t>патерну</w:t>
      </w:r>
      <w:proofErr w:type="spellEnd"/>
      <w:r>
        <w:rPr>
          <w:rFonts w:cs="Times New Roman"/>
          <w:szCs w:val="28"/>
        </w:rPr>
        <w:t xml:space="preserve"> адаптер:</w:t>
      </w:r>
    </w:p>
    <w:p w14:paraId="718B76EA" w14:textId="77777777" w:rsidR="002F1CE3" w:rsidRPr="002F1CE3" w:rsidRDefault="002F1CE3" w:rsidP="002F1CE3">
      <w:pPr>
        <w:pStyle w:val="a4"/>
        <w:numPr>
          <w:ilvl w:val="0"/>
          <w:numId w:val="45"/>
        </w:numPr>
        <w:spacing w:line="360" w:lineRule="auto"/>
        <w:rPr>
          <w:rFonts w:cs="Times New Roman"/>
          <w:szCs w:val="28"/>
        </w:rPr>
      </w:pPr>
      <w:r w:rsidRPr="002F1CE3">
        <w:rPr>
          <w:rFonts w:cs="Times New Roman"/>
          <w:szCs w:val="28"/>
        </w:rPr>
        <w:t>Адаптер має інтерфейс, сумісний з одним із об’єктів.</w:t>
      </w:r>
    </w:p>
    <w:p w14:paraId="0E5DDB95" w14:textId="77777777" w:rsidR="002F1CE3" w:rsidRPr="002F1CE3" w:rsidRDefault="002F1CE3" w:rsidP="002F1CE3">
      <w:pPr>
        <w:pStyle w:val="a4"/>
        <w:numPr>
          <w:ilvl w:val="0"/>
          <w:numId w:val="45"/>
        </w:numPr>
        <w:spacing w:after="0" w:line="360" w:lineRule="auto"/>
        <w:rPr>
          <w:rFonts w:cs="Times New Roman"/>
          <w:szCs w:val="28"/>
        </w:rPr>
      </w:pPr>
      <w:r w:rsidRPr="002F1CE3">
        <w:rPr>
          <w:rFonts w:cs="Times New Roman"/>
          <w:szCs w:val="28"/>
        </w:rPr>
        <w:t>Тому цей об’єкт може вільно викликати методи адаптера.</w:t>
      </w:r>
    </w:p>
    <w:p w14:paraId="41BD9E3F" w14:textId="77777777" w:rsidR="002F1CE3" w:rsidRPr="002F1CE3" w:rsidRDefault="002F1CE3" w:rsidP="002F1CE3">
      <w:pPr>
        <w:pStyle w:val="a4"/>
        <w:numPr>
          <w:ilvl w:val="0"/>
          <w:numId w:val="45"/>
        </w:numPr>
        <w:spacing w:after="0" w:line="360" w:lineRule="auto"/>
        <w:rPr>
          <w:rFonts w:cs="Times New Roman"/>
          <w:szCs w:val="28"/>
        </w:rPr>
      </w:pPr>
      <w:r w:rsidRPr="002F1CE3">
        <w:rPr>
          <w:rFonts w:cs="Times New Roman"/>
          <w:szCs w:val="28"/>
        </w:rPr>
        <w:lastRenderedPageBreak/>
        <w:t>Адаптер отримує ці виклики та перенаправляє їх іншому об’єкту, але вже в тому форматі та послідовності, які є зрозумілими для цього об’єкта.</w:t>
      </w:r>
    </w:p>
    <w:p w14:paraId="6CEFBB8A" w14:textId="3BAE15C9" w:rsidR="002F1CE3" w:rsidRPr="005772E6" w:rsidRDefault="002F1CE3" w:rsidP="005772E6">
      <w:pPr>
        <w:spacing w:line="360" w:lineRule="auto"/>
        <w:ind w:firstLine="708"/>
        <w:rPr>
          <w:rFonts w:cs="Times New Roman"/>
          <w:szCs w:val="28"/>
        </w:rPr>
      </w:pPr>
      <w:r>
        <w:rPr>
          <w:rFonts w:cs="Times New Roman"/>
          <w:szCs w:val="28"/>
        </w:rPr>
        <w:t xml:space="preserve">Згідно цього </w:t>
      </w:r>
      <w:proofErr w:type="spellStart"/>
      <w:r>
        <w:rPr>
          <w:rFonts w:cs="Times New Roman"/>
          <w:szCs w:val="28"/>
        </w:rPr>
        <w:t>патерну</w:t>
      </w:r>
      <w:proofErr w:type="spellEnd"/>
      <w:r>
        <w:rPr>
          <w:rFonts w:cs="Times New Roman"/>
          <w:szCs w:val="28"/>
        </w:rPr>
        <w:t xml:space="preserve"> прослідковується така логіка: </w:t>
      </w:r>
      <w:r w:rsidR="005772E6">
        <w:rPr>
          <w:rFonts w:cs="Times New Roman"/>
          <w:szCs w:val="28"/>
        </w:rPr>
        <w:t>при взаєм</w:t>
      </w:r>
      <w:r>
        <w:rPr>
          <w:rFonts w:cs="Times New Roman"/>
          <w:szCs w:val="28"/>
        </w:rPr>
        <w:t xml:space="preserve">одії з </w:t>
      </w:r>
      <w:proofErr w:type="spellStart"/>
      <w:r>
        <w:rPr>
          <w:rFonts w:cs="Times New Roman"/>
          <w:szCs w:val="28"/>
          <w:lang w:val="en-US"/>
        </w:rPr>
        <w:t>IFireBaseClient</w:t>
      </w:r>
      <w:proofErr w:type="spellEnd"/>
      <w:r>
        <w:rPr>
          <w:rFonts w:cs="Times New Roman"/>
          <w:szCs w:val="28"/>
        </w:rPr>
        <w:t xml:space="preserve"> клас </w:t>
      </w:r>
      <w:proofErr w:type="spellStart"/>
      <w:r>
        <w:rPr>
          <w:rFonts w:cs="Times New Roman"/>
          <w:szCs w:val="28"/>
          <w:lang w:val="en-US"/>
        </w:rPr>
        <w:t>HttpJSONAdapter</w:t>
      </w:r>
      <w:proofErr w:type="spellEnd"/>
      <w:r w:rsidR="005772E6">
        <w:rPr>
          <w:rFonts w:cs="Times New Roman"/>
          <w:szCs w:val="28"/>
        </w:rPr>
        <w:t xml:space="preserve"> конвертує отримуваний фал та передає його у клас </w:t>
      </w:r>
      <w:r w:rsidR="005772E6">
        <w:rPr>
          <w:rFonts w:cs="Times New Roman"/>
          <w:szCs w:val="28"/>
          <w:lang w:val="en-US"/>
        </w:rPr>
        <w:t>User</w:t>
      </w:r>
      <w:r w:rsidR="005772E6">
        <w:rPr>
          <w:rFonts w:cs="Times New Roman"/>
          <w:szCs w:val="28"/>
        </w:rPr>
        <w:t xml:space="preserve">. Аналогічно </w:t>
      </w:r>
      <w:proofErr w:type="spellStart"/>
      <w:r w:rsidR="005772E6">
        <w:rPr>
          <w:rFonts w:cs="Times New Roman"/>
          <w:szCs w:val="28"/>
        </w:rPr>
        <w:t>патерн</w:t>
      </w:r>
      <w:proofErr w:type="spellEnd"/>
      <w:r w:rsidR="005772E6">
        <w:rPr>
          <w:rFonts w:cs="Times New Roman"/>
          <w:szCs w:val="28"/>
        </w:rPr>
        <w:t xml:space="preserve"> працює в </w:t>
      </w:r>
      <w:proofErr w:type="spellStart"/>
      <w:r w:rsidR="005772E6">
        <w:rPr>
          <w:rFonts w:cs="Times New Roman"/>
          <w:szCs w:val="28"/>
        </w:rPr>
        <w:t>зворотньому</w:t>
      </w:r>
      <w:proofErr w:type="spellEnd"/>
      <w:r w:rsidR="005772E6">
        <w:rPr>
          <w:rFonts w:cs="Times New Roman"/>
          <w:szCs w:val="28"/>
        </w:rPr>
        <w:t xml:space="preserve"> порядку.</w:t>
      </w:r>
    </w:p>
    <w:p w14:paraId="5BDE2400" w14:textId="2A89B293" w:rsidR="007929F8" w:rsidRPr="004362B1" w:rsidRDefault="007929F8" w:rsidP="004362B1">
      <w:pPr>
        <w:pStyle w:val="2"/>
        <w:jc w:val="left"/>
        <w:rPr>
          <w:rFonts w:eastAsia="Times New Roman"/>
          <w:b/>
          <w:lang w:eastAsia="zh-CN"/>
        </w:rPr>
      </w:pPr>
      <w:r w:rsidRPr="009D1B01">
        <w:rPr>
          <w:rFonts w:eastAsia="Times New Roman"/>
          <w:lang w:val="uk-UA" w:eastAsia="zh-CN"/>
        </w:rPr>
        <w:tab/>
      </w:r>
      <w:bookmarkStart w:id="21" w:name="_Toc123091821"/>
      <w:r w:rsidRPr="004362B1">
        <w:rPr>
          <w:rFonts w:eastAsia="Times New Roman"/>
          <w:b/>
          <w:lang w:eastAsia="zh-CN"/>
        </w:rPr>
        <w:t xml:space="preserve">2.2 </w:t>
      </w:r>
      <w:r w:rsidR="004B7A09" w:rsidRPr="004B7A09">
        <w:rPr>
          <w:b/>
          <w:iCs/>
          <w:lang w:val="uk-UA"/>
        </w:rPr>
        <w:t>Об’єктно-орієнтована модель системи</w:t>
      </w:r>
      <w:bookmarkEnd w:id="21"/>
    </w:p>
    <w:p w14:paraId="39C83F8D" w14:textId="77777777" w:rsidR="001C44D2" w:rsidRPr="00803260" w:rsidRDefault="001C44D2" w:rsidP="001C44D2">
      <w:pPr>
        <w:autoSpaceDE w:val="0"/>
        <w:autoSpaceDN w:val="0"/>
        <w:adjustRightInd w:val="0"/>
        <w:spacing w:line="360" w:lineRule="auto"/>
        <w:ind w:firstLine="708"/>
      </w:pPr>
      <w:r w:rsidRPr="00803260">
        <w:t>Діаграма послідовності — це тип діаграми, який показує взаємодію між об’єктами або компонентами протягом певного періоду часу. Він використовується для моделювання поведінки системи або для опису конкретної взаємодії між об’єктами в системі.</w:t>
      </w:r>
    </w:p>
    <w:p w14:paraId="523AE926" w14:textId="77777777" w:rsidR="001C44D2" w:rsidRPr="00803260" w:rsidRDefault="001C44D2" w:rsidP="001C44D2">
      <w:pPr>
        <w:autoSpaceDE w:val="0"/>
        <w:autoSpaceDN w:val="0"/>
        <w:adjustRightInd w:val="0"/>
        <w:spacing w:line="360" w:lineRule="auto"/>
        <w:ind w:firstLine="708"/>
      </w:pPr>
      <w:r w:rsidRPr="00803260">
        <w:t>На діаграмі послідовності об’єкти представлені горизонтальними лініями, а взаємодії між об’єктами – вертикальними лініями, які називаються «лініями життя». Взаємодія між об’єктами відображається як повідомлення, які передаються між об’єктами. Повідомлення можуть бути синхронними (це означає, що відправник повідомлення чекає відповіді, перш ніж продовжити), або асинхронними (це означає, що відправник повідомлення не чекає відповіді, перш ніж продовжити).</w:t>
      </w:r>
    </w:p>
    <w:p w14:paraId="741802D1" w14:textId="6372D7A5" w:rsidR="007929F8" w:rsidRDefault="001C44D2" w:rsidP="001C44D2">
      <w:pPr>
        <w:widowControl w:val="0"/>
        <w:suppressAutoHyphens/>
        <w:spacing w:after="0" w:line="360" w:lineRule="auto"/>
        <w:ind w:firstLine="709"/>
      </w:pPr>
      <w:r w:rsidRPr="00803260">
        <w:t>Діаграми послідовності зазвичай використовуються для моделювання взаємодії між об’єктами в системі в контексті конкретного сценарію або випадку використання. Їх можна використовувати для моделювання взаємодії між об’єктами в системі на різних рівнях абстракції, від оглядів високого рівня до детальних описів низького рівня.</w:t>
      </w:r>
    </w:p>
    <w:p w14:paraId="47C7BFDD" w14:textId="14008998" w:rsidR="00B17BF9" w:rsidRDefault="00441142" w:rsidP="00441142">
      <w:pPr>
        <w:widowControl w:val="0"/>
        <w:suppressAutoHyphens/>
        <w:spacing w:after="0" w:line="360" w:lineRule="auto"/>
        <w:jc w:val="center"/>
        <w:rPr>
          <w:rFonts w:eastAsia="Times New Roman" w:cs="Times New Roman"/>
          <w:szCs w:val="28"/>
          <w:lang w:val="en-US" w:eastAsia="zh-CN"/>
        </w:rPr>
      </w:pPr>
      <w:r w:rsidRPr="00441142">
        <w:rPr>
          <w:rFonts w:eastAsia="Times New Roman" w:cs="Times New Roman"/>
          <w:szCs w:val="28"/>
          <w:lang w:val="en-US" w:eastAsia="zh-CN"/>
        </w:rPr>
        <w:lastRenderedPageBreak/>
        <w:drawing>
          <wp:inline distT="0" distB="0" distL="0" distR="0" wp14:anchorId="31B4F7C8" wp14:editId="791B1764">
            <wp:extent cx="6120765" cy="30327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3032760"/>
                    </a:xfrm>
                    <a:prstGeom prst="rect">
                      <a:avLst/>
                    </a:prstGeom>
                  </pic:spPr>
                </pic:pic>
              </a:graphicData>
            </a:graphic>
          </wp:inline>
        </w:drawing>
      </w:r>
    </w:p>
    <w:p w14:paraId="73AB373A" w14:textId="1EA40536" w:rsidR="00343AFC" w:rsidRPr="00B17BF9" w:rsidRDefault="00343AFC" w:rsidP="00343AFC">
      <w:pPr>
        <w:widowControl w:val="0"/>
        <w:suppressAutoHyphens/>
        <w:spacing w:after="0" w:line="360" w:lineRule="auto"/>
        <w:jc w:val="center"/>
        <w:rPr>
          <w:rFonts w:eastAsia="Times New Roman" w:cs="Times New Roman"/>
          <w:szCs w:val="28"/>
          <w:lang w:val="en-US" w:eastAsia="zh-CN"/>
        </w:rPr>
      </w:pPr>
      <w:r w:rsidRPr="0052762A">
        <w:rPr>
          <w:rFonts w:cs="Times New Roman"/>
          <w:szCs w:val="28"/>
        </w:rPr>
        <w:t xml:space="preserve">Рисунок </w:t>
      </w:r>
      <w:r>
        <w:rPr>
          <w:rFonts w:cs="Times New Roman"/>
          <w:szCs w:val="28"/>
        </w:rPr>
        <w:t>2</w:t>
      </w:r>
      <w:r w:rsidRPr="0052762A">
        <w:rPr>
          <w:rFonts w:cs="Times New Roman"/>
          <w:szCs w:val="28"/>
        </w:rPr>
        <w:t>.</w:t>
      </w:r>
      <w:r>
        <w:rPr>
          <w:rFonts w:cs="Times New Roman"/>
          <w:szCs w:val="28"/>
          <w:lang w:val="en-US"/>
        </w:rPr>
        <w:t>7</w:t>
      </w:r>
      <w:r w:rsidRPr="0052762A">
        <w:rPr>
          <w:rFonts w:cs="Times New Roman"/>
          <w:szCs w:val="28"/>
        </w:rPr>
        <w:t xml:space="preserve"> – </w:t>
      </w:r>
      <w:r>
        <w:rPr>
          <w:noProof/>
          <w:szCs w:val="28"/>
        </w:rPr>
        <w:t>Діаграма послідовності</w:t>
      </w:r>
    </w:p>
    <w:p w14:paraId="4808B944" w14:textId="77777777" w:rsidR="00343AFC" w:rsidRPr="0004036D" w:rsidRDefault="00343AFC" w:rsidP="00343AFC">
      <w:pPr>
        <w:autoSpaceDE w:val="0"/>
        <w:autoSpaceDN w:val="0"/>
        <w:adjustRightInd w:val="0"/>
        <w:spacing w:line="360" w:lineRule="auto"/>
        <w:ind w:firstLine="708"/>
        <w:rPr>
          <w:noProof/>
          <w:szCs w:val="28"/>
        </w:rPr>
      </w:pPr>
      <w:r w:rsidRPr="0004036D">
        <w:rPr>
          <w:noProof/>
          <w:szCs w:val="28"/>
        </w:rPr>
        <w:t xml:space="preserve">Діаграма </w:t>
      </w:r>
      <w:r>
        <w:rPr>
          <w:noProof/>
          <w:szCs w:val="28"/>
        </w:rPr>
        <w:t>комунікації</w:t>
      </w:r>
      <w:r w:rsidRPr="0004036D">
        <w:rPr>
          <w:noProof/>
          <w:szCs w:val="28"/>
        </w:rPr>
        <w:t>, також відома як діаграма співпраці або діаграма послідовності зв’язку, — це тип діаграми, який показує взаємодію між об’єктами або компонентами в системі. Він використовується для моделювання поведінки системи або для опису конкретної взаємодії між об’єктами в системі.</w:t>
      </w:r>
    </w:p>
    <w:p w14:paraId="11B83954" w14:textId="77777777" w:rsidR="00343AFC" w:rsidRPr="0004036D" w:rsidRDefault="00343AFC" w:rsidP="00343AFC">
      <w:pPr>
        <w:autoSpaceDE w:val="0"/>
        <w:autoSpaceDN w:val="0"/>
        <w:adjustRightInd w:val="0"/>
        <w:spacing w:line="360" w:lineRule="auto"/>
        <w:ind w:firstLine="708"/>
        <w:rPr>
          <w:noProof/>
          <w:szCs w:val="28"/>
        </w:rPr>
      </w:pPr>
      <w:r w:rsidRPr="0004036D">
        <w:rPr>
          <w:noProof/>
          <w:szCs w:val="28"/>
        </w:rPr>
        <w:t>На діаграмі зв’язку об’єкти представлені прямокутниками, а взаємодія між об’єктами — лініями, що з’єднують коробки. Взаємодія між об’єктами відображається як повідомлення, які передаються між об’єктами. Повідомлення можуть бути синхронними (це означає, що відправник повідомлення чекає відповіді, перш ніж продовжити), або асинхронними (це означає, що відправник повідомлення не чекає відповіді, перш ніж продовжити).</w:t>
      </w:r>
    </w:p>
    <w:p w14:paraId="637BF3E6" w14:textId="77777777" w:rsidR="00343AFC" w:rsidRPr="0004036D" w:rsidRDefault="00343AFC" w:rsidP="00343AFC">
      <w:pPr>
        <w:autoSpaceDE w:val="0"/>
        <w:autoSpaceDN w:val="0"/>
        <w:adjustRightInd w:val="0"/>
        <w:spacing w:line="360" w:lineRule="auto"/>
        <w:ind w:firstLine="708"/>
        <w:rPr>
          <w:noProof/>
          <w:szCs w:val="28"/>
        </w:rPr>
      </w:pPr>
      <w:r w:rsidRPr="0004036D">
        <w:rPr>
          <w:noProof/>
          <w:szCs w:val="28"/>
        </w:rPr>
        <w:t>Діаграми зв’язку зазвичай використовуються для моделювання взаємодії між об’єктами в системі в контексті конкретного сценарію або варіанту використання. Їх можна використовувати для моделювання взаємодії між об’єктами в системі на різних рівнях абстракції, від оглядів високого рівня до детальних описів низького рівня.</w:t>
      </w:r>
    </w:p>
    <w:p w14:paraId="2548BB16" w14:textId="77777777" w:rsidR="00343AFC" w:rsidRDefault="00343AFC" w:rsidP="00343AFC">
      <w:pPr>
        <w:autoSpaceDE w:val="0"/>
        <w:autoSpaceDN w:val="0"/>
        <w:adjustRightInd w:val="0"/>
        <w:spacing w:line="360" w:lineRule="auto"/>
        <w:ind w:firstLine="708"/>
        <w:rPr>
          <w:noProof/>
          <w:szCs w:val="28"/>
        </w:rPr>
      </w:pPr>
      <w:r w:rsidRPr="0004036D">
        <w:rPr>
          <w:noProof/>
          <w:szCs w:val="28"/>
        </w:rPr>
        <w:t xml:space="preserve">Комунікаційні діаграми є корисним інструментом для візуалізації та документування поведінки системи, і вони часто використовуються в розробці </w:t>
      </w:r>
      <w:r w:rsidRPr="0004036D">
        <w:rPr>
          <w:noProof/>
          <w:szCs w:val="28"/>
        </w:rPr>
        <w:lastRenderedPageBreak/>
        <w:t>програмного забезпечення для розробки та розуміння взаємодії між об’єктами в системі.</w:t>
      </w:r>
    </w:p>
    <w:p w14:paraId="4FE6B6CE" w14:textId="6ED0CC07" w:rsidR="00441142" w:rsidRDefault="00746686" w:rsidP="00746686">
      <w:pPr>
        <w:spacing w:after="160" w:line="360" w:lineRule="auto"/>
        <w:jc w:val="center"/>
        <w:rPr>
          <w:lang w:val="en-US"/>
        </w:rPr>
      </w:pPr>
      <w:r w:rsidRPr="00746686">
        <w:rPr>
          <w:lang w:val="en-US"/>
        </w:rPr>
        <w:drawing>
          <wp:inline distT="0" distB="0" distL="0" distR="0" wp14:anchorId="5B3027C5" wp14:editId="02D81C3E">
            <wp:extent cx="6120765" cy="32207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3220720"/>
                    </a:xfrm>
                    <a:prstGeom prst="rect">
                      <a:avLst/>
                    </a:prstGeom>
                  </pic:spPr>
                </pic:pic>
              </a:graphicData>
            </a:graphic>
          </wp:inline>
        </w:drawing>
      </w:r>
    </w:p>
    <w:p w14:paraId="1089670B" w14:textId="54DD2153" w:rsidR="00343AFC" w:rsidRDefault="00343AFC" w:rsidP="00343AFC">
      <w:pPr>
        <w:spacing w:after="160" w:line="360" w:lineRule="auto"/>
        <w:jc w:val="center"/>
        <w:rPr>
          <w:noProof/>
          <w:szCs w:val="28"/>
        </w:rPr>
      </w:pPr>
      <w:r w:rsidRPr="0052762A">
        <w:rPr>
          <w:rFonts w:cs="Times New Roman"/>
          <w:szCs w:val="28"/>
        </w:rPr>
        <w:t xml:space="preserve">Рисунок </w:t>
      </w:r>
      <w:r>
        <w:rPr>
          <w:rFonts w:cs="Times New Roman"/>
          <w:szCs w:val="28"/>
        </w:rPr>
        <w:t>2</w:t>
      </w:r>
      <w:r w:rsidRPr="0052762A">
        <w:rPr>
          <w:rFonts w:cs="Times New Roman"/>
          <w:szCs w:val="28"/>
        </w:rPr>
        <w:t>.</w:t>
      </w:r>
      <w:r w:rsidRPr="00F42341">
        <w:rPr>
          <w:rFonts w:cs="Times New Roman"/>
          <w:szCs w:val="28"/>
          <w:lang w:val="ru-RU"/>
        </w:rPr>
        <w:t>8</w:t>
      </w:r>
      <w:r w:rsidRPr="0052762A">
        <w:rPr>
          <w:rFonts w:cs="Times New Roman"/>
          <w:szCs w:val="28"/>
        </w:rPr>
        <w:t xml:space="preserve"> – </w:t>
      </w:r>
      <w:r w:rsidRPr="0004036D">
        <w:rPr>
          <w:noProof/>
          <w:szCs w:val="28"/>
        </w:rPr>
        <w:t xml:space="preserve">Діаграма </w:t>
      </w:r>
      <w:r>
        <w:rPr>
          <w:noProof/>
          <w:szCs w:val="28"/>
        </w:rPr>
        <w:t>комунікації</w:t>
      </w:r>
    </w:p>
    <w:p w14:paraId="35DF7CF1" w14:textId="6B86070B" w:rsidR="00F42341" w:rsidRDefault="00F42341" w:rsidP="00F42341">
      <w:pPr>
        <w:pStyle w:val="2"/>
        <w:ind w:firstLine="708"/>
        <w:jc w:val="left"/>
        <w:rPr>
          <w:rFonts w:eastAsia="Times New Roman"/>
          <w:b/>
          <w:lang w:val="uk-UA" w:eastAsia="zh-CN"/>
        </w:rPr>
      </w:pPr>
      <w:bookmarkStart w:id="22" w:name="_Toc123091822"/>
      <w:r>
        <w:rPr>
          <w:rFonts w:eastAsia="Times New Roman"/>
          <w:b/>
          <w:lang w:val="uk-UA" w:eastAsia="zh-CN"/>
        </w:rPr>
        <w:t>Висновки до розділу 2</w:t>
      </w:r>
      <w:bookmarkEnd w:id="22"/>
    </w:p>
    <w:p w14:paraId="0FC922E4" w14:textId="3A0CA592" w:rsidR="00F42341" w:rsidRPr="00085731" w:rsidRDefault="00F42341" w:rsidP="00F42341">
      <w:pPr>
        <w:ind w:firstLine="708"/>
        <w:rPr>
          <w:lang w:val="ru-RU" w:eastAsia="zh-CN"/>
        </w:rPr>
      </w:pPr>
      <w:r>
        <w:t>У</w:t>
      </w:r>
      <w:r w:rsidRPr="00C04591">
        <w:t xml:space="preserve"> цьому розділі було</w:t>
      </w:r>
      <w:r>
        <w:t xml:space="preserve"> сформовано алгоритм роботи програми та побудовано діаграми </w:t>
      </w:r>
      <w:proofErr w:type="spellStart"/>
      <w:r>
        <w:t>активностей</w:t>
      </w:r>
      <w:proofErr w:type="spellEnd"/>
      <w:r>
        <w:t xml:space="preserve">, також було розглянуто діаграми класів та побудовані необхідні для роботи додатку. Було застосовано </w:t>
      </w:r>
      <w:proofErr w:type="spellStart"/>
      <w:r>
        <w:t>птерни</w:t>
      </w:r>
      <w:proofErr w:type="spellEnd"/>
      <w:r>
        <w:t xml:space="preserve"> (</w:t>
      </w:r>
      <w:r>
        <w:rPr>
          <w:lang w:val="en-US"/>
        </w:rPr>
        <w:t>design</w:t>
      </w:r>
      <w:r w:rsidRPr="00F42341">
        <w:t xml:space="preserve"> </w:t>
      </w:r>
      <w:r>
        <w:rPr>
          <w:lang w:val="en-US"/>
        </w:rPr>
        <w:t>patterns</w:t>
      </w:r>
      <w:r w:rsidRPr="00F42341">
        <w:t>)</w:t>
      </w:r>
      <w:r>
        <w:t>. Сформовано діаграму послідовності та комунікації.</w:t>
      </w:r>
    </w:p>
    <w:p w14:paraId="4254415F" w14:textId="77777777" w:rsidR="00F42341" w:rsidRDefault="00F42341" w:rsidP="00343AFC">
      <w:pPr>
        <w:spacing w:after="160" w:line="360" w:lineRule="auto"/>
        <w:jc w:val="center"/>
        <w:rPr>
          <w:noProof/>
          <w:szCs w:val="28"/>
        </w:rPr>
      </w:pPr>
    </w:p>
    <w:p w14:paraId="0C2CCAC2" w14:textId="2EDE1D39" w:rsidR="0053058F" w:rsidRDefault="0053058F">
      <w:pPr>
        <w:spacing w:after="160" w:line="259" w:lineRule="auto"/>
        <w:jc w:val="left"/>
        <w:rPr>
          <w:noProof/>
          <w:szCs w:val="28"/>
        </w:rPr>
      </w:pPr>
      <w:r>
        <w:rPr>
          <w:noProof/>
          <w:szCs w:val="28"/>
        </w:rPr>
        <w:br w:type="page"/>
      </w:r>
    </w:p>
    <w:p w14:paraId="4FC86F41" w14:textId="7C86006F" w:rsidR="00FE1DC7" w:rsidRPr="00074640" w:rsidRDefault="00FE1DC7" w:rsidP="004B7A09">
      <w:pPr>
        <w:pStyle w:val="1"/>
        <w:spacing w:before="0"/>
        <w:rPr>
          <w:rFonts w:eastAsia="Times New Roman"/>
          <w:b/>
          <w:color w:val="auto"/>
        </w:rPr>
      </w:pPr>
      <w:bookmarkStart w:id="23" w:name="_Toc123091823"/>
      <w:r w:rsidRPr="000615A5">
        <w:rPr>
          <w:rFonts w:eastAsia="Times New Roman"/>
          <w:b/>
          <w:color w:val="auto"/>
        </w:rPr>
        <w:lastRenderedPageBreak/>
        <w:t xml:space="preserve">РОЗДІЛ </w:t>
      </w:r>
      <w:r w:rsidRPr="00074640">
        <w:rPr>
          <w:rFonts w:eastAsia="Times New Roman"/>
          <w:b/>
          <w:color w:val="auto"/>
        </w:rPr>
        <w:t>3</w:t>
      </w:r>
      <w:r w:rsidRPr="000615A5">
        <w:rPr>
          <w:rFonts w:eastAsia="Times New Roman"/>
          <w:b/>
          <w:color w:val="auto"/>
        </w:rPr>
        <w:t xml:space="preserve">. </w:t>
      </w:r>
      <w:r w:rsidR="004B7A09" w:rsidRPr="004B7A09">
        <w:rPr>
          <w:b/>
        </w:rPr>
        <w:t xml:space="preserve">ФІЗИЧНА МОДЕЛЬ ТА ПРОТОТИП </w:t>
      </w:r>
      <w:bookmarkStart w:id="24" w:name="_Toc122720255"/>
      <w:r w:rsidR="004B7A09" w:rsidRPr="004B7A09">
        <w:rPr>
          <w:b/>
        </w:rPr>
        <w:t>ПРОГРАМНОГО КОМПЛЕКСУ</w:t>
      </w:r>
      <w:bookmarkEnd w:id="23"/>
      <w:bookmarkEnd w:id="24"/>
    </w:p>
    <w:p w14:paraId="11FEB405" w14:textId="55FC7B3E" w:rsidR="00340AC2" w:rsidRPr="008578A6" w:rsidRDefault="00340AC2" w:rsidP="0053058F">
      <w:pPr>
        <w:pStyle w:val="2"/>
        <w:ind w:firstLine="708"/>
        <w:jc w:val="left"/>
        <w:rPr>
          <w:rFonts w:eastAsia="Times New Roman"/>
          <w:b/>
          <w:lang w:val="uk-UA" w:eastAsia="zh-CN"/>
        </w:rPr>
      </w:pPr>
      <w:bookmarkStart w:id="25" w:name="_Ref152315821"/>
      <w:bookmarkStart w:id="26" w:name="_Toc86329407"/>
      <w:bookmarkStart w:id="27" w:name="_Toc123091824"/>
      <w:bookmarkEnd w:id="25"/>
      <w:r w:rsidRPr="008578A6">
        <w:rPr>
          <w:rFonts w:eastAsia="Times New Roman"/>
          <w:b/>
          <w:lang w:val="uk-UA" w:eastAsia="zh-CN"/>
        </w:rPr>
        <w:t xml:space="preserve">3.1 </w:t>
      </w:r>
      <w:r w:rsidR="004B7A09" w:rsidRPr="004B7A09">
        <w:rPr>
          <w:b/>
          <w:iCs/>
          <w:lang w:val="uk-UA"/>
        </w:rPr>
        <w:t>Взаємодія компонентів системи</w:t>
      </w:r>
      <w:bookmarkEnd w:id="27"/>
    </w:p>
    <w:p w14:paraId="76CE3446" w14:textId="77777777" w:rsidR="008578A6" w:rsidRDefault="008578A6" w:rsidP="003E42D2">
      <w:pPr>
        <w:spacing w:after="0" w:line="360" w:lineRule="auto"/>
        <w:ind w:firstLine="708"/>
      </w:pPr>
      <w:r w:rsidRPr="00E54051">
        <w:t>Для фізичного представлення моделі системи використовується діаграма реалізації, яка складається з двох діаграм UML: діаграми компонентів і діаграми розгортання.</w:t>
      </w:r>
    </w:p>
    <w:p w14:paraId="5FB84A41" w14:textId="77777777" w:rsidR="008578A6" w:rsidRPr="00E54051" w:rsidRDefault="008578A6" w:rsidP="008578A6">
      <w:pPr>
        <w:spacing w:line="360" w:lineRule="auto"/>
        <w:ind w:firstLine="708"/>
      </w:pPr>
      <w:r w:rsidRPr="00E54051">
        <w:t>Діаграми компонентів дозволяють визначити архітектуру системи, що розробляється. Основними графічними елементами діаграми компонентів є компоненти, інтерфейси та залежності між ними.</w:t>
      </w:r>
    </w:p>
    <w:p w14:paraId="3C057DF3" w14:textId="77777777" w:rsidR="008578A6" w:rsidRPr="00E54051" w:rsidRDefault="008578A6" w:rsidP="003E42D2">
      <w:pPr>
        <w:spacing w:before="240" w:after="0" w:line="360" w:lineRule="auto"/>
        <w:ind w:firstLine="708"/>
      </w:pPr>
      <w:r w:rsidRPr="00E54051">
        <w:t>Компонент:</w:t>
      </w:r>
    </w:p>
    <w:p w14:paraId="39BDA10E" w14:textId="77777777" w:rsidR="008578A6" w:rsidRPr="00E54051" w:rsidRDefault="008578A6" w:rsidP="003E42D2">
      <w:pPr>
        <w:spacing w:after="0" w:line="360" w:lineRule="auto"/>
        <w:ind w:firstLine="708"/>
      </w:pPr>
      <w:r w:rsidRPr="00E54051">
        <w:t>Компонент (</w:t>
      </w:r>
      <w:proofErr w:type="spellStart"/>
      <w:r w:rsidRPr="00E54051">
        <w:t>component</w:t>
      </w:r>
      <w:proofErr w:type="spellEnd"/>
      <w:r w:rsidRPr="00E54051">
        <w:t>) – тернім який застосовується у UML для представлення фізичних об’єктів.</w:t>
      </w:r>
    </w:p>
    <w:p w14:paraId="3AD85E64" w14:textId="77777777" w:rsidR="008578A6" w:rsidRDefault="008578A6" w:rsidP="003E42D2">
      <w:pPr>
        <w:spacing w:after="0" w:line="360" w:lineRule="auto"/>
        <w:ind w:firstLine="708"/>
      </w:pPr>
      <w:r>
        <w:t>К</w:t>
      </w:r>
      <w:r w:rsidRPr="00E54051">
        <w:t xml:space="preserve">омпонент призначений для представлення фізичної організації елементів моделі, з якими він пов’язаний. Також компонент може мати текстовий стереотип і </w:t>
      </w:r>
      <w:proofErr w:type="spellStart"/>
      <w:r w:rsidRPr="00E54051">
        <w:t>теговане</w:t>
      </w:r>
      <w:proofErr w:type="spellEnd"/>
      <w:r w:rsidRPr="00E54051">
        <w:t xml:space="preserve"> значення, а деякі компоненти - власні графічні зображення.</w:t>
      </w:r>
    </w:p>
    <w:p w14:paraId="19AA0709" w14:textId="5340C92B" w:rsidR="008578A6" w:rsidRDefault="008578A6" w:rsidP="008578A6">
      <w:pPr>
        <w:spacing w:before="240" w:line="360" w:lineRule="auto"/>
        <w:ind w:firstLine="708"/>
      </w:pPr>
      <w:r w:rsidRPr="00E54051">
        <w:t>Компонент може реалізувати певний набір інтерфейсів. Прямокутник і два менші прямокутники зліва використовуються для графічного представлення компонента (</w:t>
      </w:r>
      <w:r>
        <w:rPr>
          <w:lang w:val="ru-RU"/>
        </w:rPr>
        <w:t xml:space="preserve">див. </w:t>
      </w:r>
      <w:r w:rsidRPr="00E54051">
        <w:t>рис. 3.1). Ім'я компонента та додаткова інформація записуються усередині.</w:t>
      </w:r>
    </w:p>
    <w:p w14:paraId="2ADC9C8B" w14:textId="77777777" w:rsidR="008578A6" w:rsidRPr="00E54051" w:rsidRDefault="008578A6" w:rsidP="003E42D2">
      <w:pPr>
        <w:spacing w:before="240" w:after="0" w:line="360" w:lineRule="auto"/>
        <w:ind w:firstLine="708"/>
      </w:pPr>
      <w:r w:rsidRPr="00E54051">
        <w:t>Інтерфейси:</w:t>
      </w:r>
    </w:p>
    <w:p w14:paraId="6C6E43C8" w14:textId="748A3FAD" w:rsidR="008578A6" w:rsidRDefault="008578A6" w:rsidP="003E42D2">
      <w:pPr>
        <w:spacing w:after="0" w:line="360" w:lineRule="auto"/>
        <w:ind w:firstLine="708"/>
      </w:pPr>
      <w:r w:rsidRPr="00E54051">
        <w:t>Графічно вони зображуються колами, з'єднаними з компонентами лініями без стрілок (</w:t>
      </w:r>
      <w:r>
        <w:rPr>
          <w:lang w:val="ru-RU"/>
        </w:rPr>
        <w:t xml:space="preserve">див. </w:t>
      </w:r>
      <w:r w:rsidRPr="00E54051">
        <w:t xml:space="preserve">рис. 3.1), а коло пишеться назва інтерфейсу, яке </w:t>
      </w:r>
      <w:r>
        <w:t>рекомендовано</w:t>
      </w:r>
      <w:r w:rsidRPr="00E54051">
        <w:t xml:space="preserve"> писати з великої літери «І».</w:t>
      </w:r>
    </w:p>
    <w:p w14:paraId="5D2B2DD7" w14:textId="7C78AA35" w:rsidR="008578A6" w:rsidRDefault="008578A6" w:rsidP="008578A6">
      <w:pPr>
        <w:spacing w:line="360" w:lineRule="auto"/>
        <w:ind w:firstLine="708"/>
      </w:pPr>
      <w:r w:rsidRPr="00E54051">
        <w:t>Крім того, інтерфейс на діаграмі компонентів може бути представлений у вигляді прямокутника класу зі стереотипом &lt;&lt;</w:t>
      </w:r>
      <w:proofErr w:type="spellStart"/>
      <w:r w:rsidRPr="00E54051">
        <w:t>interface</w:t>
      </w:r>
      <w:proofErr w:type="spellEnd"/>
      <w:r w:rsidRPr="00E54051">
        <w:t>&gt;&gt; та розділом для операцій, що підтримуються (</w:t>
      </w:r>
      <w:r w:rsidRPr="008578A6">
        <w:t xml:space="preserve">див. </w:t>
      </w:r>
      <w:r w:rsidRPr="00E54051">
        <w:t>рис. 3.1). Як правило, ця нотація використовується для представлення внутрішньої структури інтерфейсів.</w:t>
      </w:r>
    </w:p>
    <w:p w14:paraId="5C8A7762" w14:textId="77777777" w:rsidR="008578A6" w:rsidRDefault="008578A6" w:rsidP="008578A6">
      <w:pPr>
        <w:spacing w:line="360" w:lineRule="auto"/>
        <w:ind w:firstLine="708"/>
      </w:pPr>
      <w:r w:rsidRPr="00E54051">
        <w:lastRenderedPageBreak/>
        <w:t>Під час розробки програмних систем інтерфейси забезпечують як сумісність між різними версіями, а й можливість вносити істотні зміни до однієї частини програми, залишаючи інші частини без змін. Характер використання інтерфейсу окремими компонентами може бути різним.</w:t>
      </w:r>
    </w:p>
    <w:p w14:paraId="4712C21E" w14:textId="77777777" w:rsidR="008578A6" w:rsidRDefault="008578A6" w:rsidP="008578A6">
      <w:pPr>
        <w:spacing w:before="240" w:line="360" w:lineRule="auto"/>
        <w:ind w:firstLine="708"/>
      </w:pPr>
      <w:r w:rsidRPr="00E54051">
        <w:t>Існує два способи підключення інтерфейсів та компонентів. Якщо компонент реалізує інтерфейс, цей компонент надає його послугу іншим компонентам.</w:t>
      </w:r>
    </w:p>
    <w:p w14:paraId="35ADD8BC" w14:textId="77777777" w:rsidR="008578A6" w:rsidRPr="00E54051" w:rsidRDefault="008578A6" w:rsidP="008578A6">
      <w:pPr>
        <w:spacing w:before="240" w:line="360" w:lineRule="auto"/>
        <w:ind w:firstLine="708"/>
      </w:pPr>
      <w:r w:rsidRPr="00E54051">
        <w:t>Залежності між компонентами:</w:t>
      </w:r>
    </w:p>
    <w:p w14:paraId="696063FC" w14:textId="3846B67E" w:rsidR="008578A6" w:rsidRPr="00E54051" w:rsidRDefault="008578A6" w:rsidP="003E42D2">
      <w:pPr>
        <w:spacing w:after="0" w:line="360" w:lineRule="auto"/>
        <w:ind w:firstLine="708"/>
      </w:pPr>
      <w:r w:rsidRPr="00E54051">
        <w:t>Залежно від діаграм компонентів представлені пунктирними лініями зі стрілками, що вказують від залежного об'єкта до незалежного об'єкта. (</w:t>
      </w:r>
      <w:r>
        <w:rPr>
          <w:lang w:val="ru-RU"/>
        </w:rPr>
        <w:t xml:space="preserve">див. </w:t>
      </w:r>
      <w:r w:rsidRPr="00E54051">
        <w:t>рис.</w:t>
      </w:r>
      <w:r>
        <w:rPr>
          <w:lang w:val="ru-RU"/>
        </w:rPr>
        <w:t xml:space="preserve"> </w:t>
      </w:r>
      <w:r w:rsidRPr="00E54051">
        <w:t>3.1).</w:t>
      </w:r>
    </w:p>
    <w:p w14:paraId="31E8A386" w14:textId="77777777" w:rsidR="008578A6" w:rsidRDefault="008578A6" w:rsidP="003E42D2">
      <w:pPr>
        <w:spacing w:after="0" w:line="360" w:lineRule="auto"/>
        <w:ind w:firstLine="708"/>
      </w:pPr>
      <w:r w:rsidRPr="00E54051">
        <w:t>Залежно можуть представляти файлові відносини вашої програми під час компіляції. Залежності можуть також вказувати на існування в незалежних компонентах описів класів, що використовуються в залежних компонентах.</w:t>
      </w:r>
    </w:p>
    <w:p w14:paraId="44D61183" w14:textId="6C5FDD46" w:rsidR="008578A6" w:rsidRPr="00E54051" w:rsidRDefault="008578A6" w:rsidP="008578A6">
      <w:pPr>
        <w:spacing w:line="360" w:lineRule="auto"/>
        <w:ind w:firstLine="708"/>
      </w:pPr>
      <w:r w:rsidRPr="005A7560">
        <w:t>На діаграмі компонентів залежності дозволяють зв'язати разом компоненти та інтерфейси, які використовуються конкретними компонентами та компонентами різних типів. У цьому випадку ви малюєте стрілку від компонента клієнта до вашого інтерфейсу. Така стрілка означає, що компонент не реалізує інтерфейс, а використовує під час виконання. При цьому на тій самій діаграмі може існувати інший компонент, що реалізує цей інтерфейс. Відносини реалізації інтерфейсу показані на діаграмах компонентів звичайними лініями без стрілок.</w:t>
      </w:r>
      <w:r w:rsidRPr="00E54051">
        <w:t xml:space="preserve"> (</w:t>
      </w:r>
      <w:r>
        <w:rPr>
          <w:lang w:val="ru-RU"/>
        </w:rPr>
        <w:t xml:space="preserve">див. </w:t>
      </w:r>
      <w:r w:rsidRPr="00E54051">
        <w:t>рис.</w:t>
      </w:r>
      <w:r>
        <w:rPr>
          <w:lang w:val="ru-RU"/>
        </w:rPr>
        <w:t xml:space="preserve"> </w:t>
      </w:r>
      <w:r w:rsidRPr="00E54051">
        <w:t>3.1).</w:t>
      </w:r>
    </w:p>
    <w:p w14:paraId="636AB384" w14:textId="77777777" w:rsidR="008578A6" w:rsidRPr="00F80ABC" w:rsidRDefault="008578A6" w:rsidP="008578A6">
      <w:pPr>
        <w:spacing w:line="360" w:lineRule="auto"/>
        <w:jc w:val="center"/>
        <w:rPr>
          <w:color w:val="FF0000"/>
          <w:highlight w:val="yellow"/>
        </w:rPr>
      </w:pPr>
      <w:r w:rsidRPr="00F80ABC">
        <w:rPr>
          <w:noProof/>
          <w:color w:val="FF0000"/>
          <w:highlight w:val="yellow"/>
          <w:lang w:val="en-US" w:eastAsia="en-US"/>
        </w:rPr>
        <w:drawing>
          <wp:inline distT="0" distB="0" distL="0" distR="0" wp14:anchorId="63D57D71" wp14:editId="103A4500">
            <wp:extent cx="4914900" cy="1828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 (2).jpg"/>
                    <pic:cNvPicPr/>
                  </pic:nvPicPr>
                  <pic:blipFill>
                    <a:blip r:embed="rId22">
                      <a:extLst>
                        <a:ext uri="{28A0092B-C50C-407E-A947-70E740481C1C}">
                          <a14:useLocalDpi xmlns:a14="http://schemas.microsoft.com/office/drawing/2010/main" val="0"/>
                        </a:ext>
                      </a:extLst>
                    </a:blip>
                    <a:stretch>
                      <a:fillRect/>
                    </a:stretch>
                  </pic:blipFill>
                  <pic:spPr>
                    <a:xfrm>
                      <a:off x="0" y="0"/>
                      <a:ext cx="4914900" cy="1828800"/>
                    </a:xfrm>
                    <a:prstGeom prst="rect">
                      <a:avLst/>
                    </a:prstGeom>
                  </pic:spPr>
                </pic:pic>
              </a:graphicData>
            </a:graphic>
          </wp:inline>
        </w:drawing>
      </w:r>
    </w:p>
    <w:p w14:paraId="0F75C27F" w14:textId="77777777" w:rsidR="008578A6" w:rsidRPr="005A7560" w:rsidRDefault="008578A6" w:rsidP="008578A6">
      <w:pPr>
        <w:spacing w:line="360" w:lineRule="auto"/>
        <w:jc w:val="center"/>
      </w:pPr>
      <w:r w:rsidRPr="005A7560">
        <w:lastRenderedPageBreak/>
        <w:t>Рисунок 3.1 – Елементи діаграми компонентів</w:t>
      </w:r>
    </w:p>
    <w:p w14:paraId="33B3390F" w14:textId="25357F2F" w:rsidR="008578A6" w:rsidRPr="005A7560" w:rsidRDefault="008578A6" w:rsidP="003E42D2">
      <w:pPr>
        <w:spacing w:after="0" w:line="360" w:lineRule="auto"/>
        <w:ind w:firstLine="708"/>
      </w:pPr>
      <w:r w:rsidRPr="005A7560">
        <w:t>Побудовану діаграму основних компонентів проектованої</w:t>
      </w:r>
      <w:r>
        <w:t xml:space="preserve"> системи можна побачити на рисунку </w:t>
      </w:r>
      <w:r w:rsidRPr="005A7560">
        <w:t>3.2.</w:t>
      </w:r>
    </w:p>
    <w:p w14:paraId="7DA0D3C1" w14:textId="77777777" w:rsidR="008578A6" w:rsidRPr="005A7560" w:rsidRDefault="008578A6" w:rsidP="008578A6">
      <w:pPr>
        <w:spacing w:line="360" w:lineRule="auto"/>
        <w:jc w:val="center"/>
      </w:pPr>
      <w:r w:rsidRPr="005A7560">
        <w:rPr>
          <w:noProof/>
          <w:lang w:val="en-US" w:eastAsia="en-US"/>
        </w:rPr>
        <w:drawing>
          <wp:inline distT="0" distB="0" distL="0" distR="0" wp14:anchorId="2675C886" wp14:editId="0F9A8703">
            <wp:extent cx="6120130" cy="59677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967730"/>
                    </a:xfrm>
                    <a:prstGeom prst="rect">
                      <a:avLst/>
                    </a:prstGeom>
                  </pic:spPr>
                </pic:pic>
              </a:graphicData>
            </a:graphic>
          </wp:inline>
        </w:drawing>
      </w:r>
    </w:p>
    <w:p w14:paraId="1DE8951E" w14:textId="77777777" w:rsidR="008578A6" w:rsidRPr="005A7560" w:rsidRDefault="008578A6" w:rsidP="003E42D2">
      <w:pPr>
        <w:spacing w:after="0" w:line="360" w:lineRule="auto"/>
        <w:jc w:val="center"/>
      </w:pPr>
      <w:r w:rsidRPr="005A7560">
        <w:t>Рисунок 3.2 – Діаграма компонентів</w:t>
      </w:r>
    </w:p>
    <w:p w14:paraId="7EAD5911" w14:textId="77777777" w:rsidR="008578A6" w:rsidRPr="005A7560" w:rsidRDefault="008578A6" w:rsidP="003E42D2">
      <w:pPr>
        <w:spacing w:before="240" w:after="0" w:line="360" w:lineRule="auto"/>
      </w:pPr>
      <w:r w:rsidRPr="005A7560">
        <w:tab/>
        <w:t>Діаграми розгортання створюються в UML, щоб показати конфігурацію та топологію програмної системи. По суті створення діаграми розгортання — це останній крок у визна</w:t>
      </w:r>
      <w:r>
        <w:t>ченні моделі програмної системи</w:t>
      </w:r>
      <w:r w:rsidRPr="005A7560">
        <w:t>.</w:t>
      </w:r>
    </w:p>
    <w:p w14:paraId="5B3ED1B7" w14:textId="77777777" w:rsidR="008578A6" w:rsidRPr="005A7560" w:rsidRDefault="008578A6" w:rsidP="008578A6">
      <w:pPr>
        <w:spacing w:line="360" w:lineRule="auto"/>
        <w:ind w:firstLine="708"/>
      </w:pPr>
      <w:r w:rsidRPr="005A7560">
        <w:t xml:space="preserve">Діаграми розгортання використовуються для представлення елементів та компонентів програми, які </w:t>
      </w:r>
      <w:r>
        <w:t xml:space="preserve">існують лише на етапі виконання </w:t>
      </w:r>
      <w:r w:rsidRPr="005A7560">
        <w:t>(</w:t>
      </w:r>
      <w:proofErr w:type="spellStart"/>
      <w:r w:rsidRPr="005A7560">
        <w:t>runtime</w:t>
      </w:r>
      <w:proofErr w:type="spellEnd"/>
      <w:r w:rsidRPr="005A7560">
        <w:t>).</w:t>
      </w:r>
    </w:p>
    <w:p w14:paraId="14005318" w14:textId="77777777" w:rsidR="008578A6" w:rsidRPr="005A7560" w:rsidRDefault="008578A6" w:rsidP="003E42D2">
      <w:pPr>
        <w:spacing w:after="0" w:line="360" w:lineRule="auto"/>
        <w:ind w:firstLine="708"/>
      </w:pPr>
      <w:r w:rsidRPr="005A7560">
        <w:lastRenderedPageBreak/>
        <w:t>Діаграма розгортання містить графічне уявлення пристроїв, процесів та взаємозв'язків між ними. Створення схеми розгортання супроводжується наступними цілям:</w:t>
      </w:r>
    </w:p>
    <w:p w14:paraId="6B806BA0" w14:textId="77777777" w:rsidR="008578A6" w:rsidRPr="005A7560" w:rsidRDefault="008578A6" w:rsidP="008578A6">
      <w:pPr>
        <w:pStyle w:val="a4"/>
        <w:numPr>
          <w:ilvl w:val="0"/>
          <w:numId w:val="46"/>
        </w:numPr>
        <w:spacing w:after="0" w:line="360" w:lineRule="auto"/>
      </w:pPr>
      <w:r w:rsidRPr="005A7560">
        <w:t>Розподілити компоненти системи по відповідних фізичних вузлах;</w:t>
      </w:r>
    </w:p>
    <w:p w14:paraId="38ADC3E6" w14:textId="77777777" w:rsidR="008578A6" w:rsidRPr="005A7560" w:rsidRDefault="008578A6" w:rsidP="008578A6">
      <w:pPr>
        <w:pStyle w:val="a4"/>
        <w:numPr>
          <w:ilvl w:val="0"/>
          <w:numId w:val="46"/>
        </w:numPr>
        <w:spacing w:after="0" w:line="360" w:lineRule="auto"/>
      </w:pPr>
      <w:r w:rsidRPr="005A7560">
        <w:t>Зобразити фізичні зв'язки між всіма вузлами системи на етапі виконання;</w:t>
      </w:r>
    </w:p>
    <w:p w14:paraId="7D41223F" w14:textId="77777777" w:rsidR="008578A6" w:rsidRPr="005A7560" w:rsidRDefault="008578A6" w:rsidP="008578A6">
      <w:pPr>
        <w:pStyle w:val="a4"/>
        <w:numPr>
          <w:ilvl w:val="0"/>
          <w:numId w:val="46"/>
        </w:numPr>
        <w:spacing w:after="0" w:line="360" w:lineRule="auto"/>
      </w:pPr>
      <w:r>
        <w:t>Пере-конфігурувати</w:t>
      </w:r>
      <w:r w:rsidRPr="005A7560">
        <w:t xml:space="preserve"> топологію для досягнення вищої продуктивності, якщо це потрібно.</w:t>
      </w:r>
    </w:p>
    <w:p w14:paraId="46CBC6F8" w14:textId="77777777" w:rsidR="008578A6" w:rsidRDefault="008578A6" w:rsidP="008578A6">
      <w:pPr>
        <w:spacing w:line="360" w:lineRule="auto"/>
        <w:ind w:firstLine="708"/>
      </w:pPr>
      <w:r w:rsidRPr="005A7560">
        <w:t xml:space="preserve">Основним елементом діаграми є вузол. Вузол - це фізично присутній елемент системи з певним обчислювальним ресурсом. Останні версії мови UML розширюють концепцію вузлів, включаючи не тільки обчислювальні пристрої, але й інші механічні або електронні пристрої, такі як принтери, датчики, цифрові камери, модеми, сканери і </w:t>
      </w:r>
      <w:proofErr w:type="spellStart"/>
      <w:r w:rsidRPr="005A7560">
        <w:t>т.д</w:t>
      </w:r>
      <w:proofErr w:type="spellEnd"/>
      <w:r w:rsidRPr="005A7560">
        <w:t>.</w:t>
      </w:r>
      <w:r>
        <w:t xml:space="preserve"> </w:t>
      </w:r>
    </w:p>
    <w:p w14:paraId="129CEA25" w14:textId="2C315B1A" w:rsidR="008578A6" w:rsidRPr="005A7560" w:rsidRDefault="008578A6" w:rsidP="008578A6">
      <w:pPr>
        <w:spacing w:line="360" w:lineRule="auto"/>
        <w:ind w:firstLine="708"/>
      </w:pPr>
      <w:r w:rsidRPr="005A7560">
        <w:t xml:space="preserve">Діаграма розгортання для модельованого програмного комплексу зображено на </w:t>
      </w:r>
      <w:r>
        <w:rPr>
          <w:lang w:val="ru-RU"/>
        </w:rPr>
        <w:t xml:space="preserve">рисунку </w:t>
      </w:r>
      <w:r w:rsidRPr="005A7560">
        <w:t>3.3.</w:t>
      </w:r>
    </w:p>
    <w:p w14:paraId="28CF3CF3" w14:textId="77777777" w:rsidR="008578A6" w:rsidRPr="005A7560" w:rsidRDefault="008578A6" w:rsidP="003E42D2">
      <w:pPr>
        <w:spacing w:after="0" w:line="360" w:lineRule="auto"/>
        <w:jc w:val="center"/>
        <w:rPr>
          <w:color w:val="FF0000"/>
          <w:highlight w:val="yellow"/>
        </w:rPr>
      </w:pPr>
      <w:r w:rsidRPr="005A7560">
        <w:rPr>
          <w:noProof/>
          <w:color w:val="FF0000"/>
          <w:lang w:val="en-US" w:eastAsia="en-US"/>
        </w:rPr>
        <w:drawing>
          <wp:inline distT="0" distB="0" distL="0" distR="0" wp14:anchorId="363A38C2" wp14:editId="7560658F">
            <wp:extent cx="4314183" cy="3896552"/>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6159" cy="3907368"/>
                    </a:xfrm>
                    <a:prstGeom prst="rect">
                      <a:avLst/>
                    </a:prstGeom>
                  </pic:spPr>
                </pic:pic>
              </a:graphicData>
            </a:graphic>
          </wp:inline>
        </w:drawing>
      </w:r>
    </w:p>
    <w:p w14:paraId="3161EFE6" w14:textId="77777777" w:rsidR="008578A6" w:rsidRPr="005A7560" w:rsidRDefault="008578A6" w:rsidP="003E42D2">
      <w:pPr>
        <w:spacing w:after="0" w:line="360" w:lineRule="auto"/>
        <w:jc w:val="center"/>
      </w:pPr>
      <w:r w:rsidRPr="005A7560">
        <w:t>Рисунок 3.3 – Діаграма розгортання</w:t>
      </w:r>
    </w:p>
    <w:p w14:paraId="083AAF81" w14:textId="039A0941" w:rsidR="00340AC2" w:rsidRPr="00697F1E" w:rsidRDefault="008578A6" w:rsidP="00697F1E">
      <w:pPr>
        <w:spacing w:before="240" w:line="360" w:lineRule="auto"/>
      </w:pPr>
      <w:r w:rsidRPr="005A7560">
        <w:lastRenderedPageBreak/>
        <w:tab/>
        <w:t>На діаграмі (</w:t>
      </w:r>
      <w:r>
        <w:rPr>
          <w:lang w:val="ru-RU"/>
        </w:rPr>
        <w:t xml:space="preserve">див. </w:t>
      </w:r>
      <w:r>
        <w:t>р</w:t>
      </w:r>
      <w:r w:rsidRPr="005A7560">
        <w:t>ис</w:t>
      </w:r>
      <w:r>
        <w:rPr>
          <w:lang w:val="ru-RU"/>
        </w:rPr>
        <w:t xml:space="preserve">. </w:t>
      </w:r>
      <w:r w:rsidRPr="005A7560">
        <w:t xml:space="preserve">3.3) можна побачити </w:t>
      </w:r>
      <w:r>
        <w:t>ігровий вузол</w:t>
      </w:r>
      <w:r w:rsidRPr="005A7560">
        <w:t>, у якому знаходиться компонент «</w:t>
      </w:r>
      <w:r>
        <w:rPr>
          <w:lang w:val="en-US"/>
        </w:rPr>
        <w:t>game</w:t>
      </w:r>
      <w:r w:rsidRPr="005A7560">
        <w:rPr>
          <w:lang w:val="ru-RU"/>
        </w:rPr>
        <w:t>.</w:t>
      </w:r>
      <w:r>
        <w:rPr>
          <w:lang w:val="en-US"/>
        </w:rPr>
        <w:t>exe</w:t>
      </w:r>
      <w:r w:rsidRPr="005A7560">
        <w:t>» (</w:t>
      </w:r>
      <w:r>
        <w:t>гра</w:t>
      </w:r>
      <w:r w:rsidRPr="005A7560">
        <w:t>), цей компонент позначає саме проектоване програмне забезпечення.</w:t>
      </w:r>
    </w:p>
    <w:p w14:paraId="284E795C" w14:textId="462AEF88" w:rsidR="00340AC2" w:rsidRPr="004B7A09" w:rsidRDefault="00340AC2" w:rsidP="0053058F">
      <w:pPr>
        <w:pStyle w:val="2"/>
        <w:ind w:firstLine="708"/>
        <w:jc w:val="left"/>
        <w:rPr>
          <w:rFonts w:eastAsia="Times New Roman"/>
          <w:b/>
          <w:lang w:val="uk-UA" w:eastAsia="zh-CN"/>
        </w:rPr>
      </w:pPr>
      <w:bookmarkStart w:id="28" w:name="_Toc123091825"/>
      <w:r w:rsidRPr="004362B1">
        <w:rPr>
          <w:rFonts w:eastAsia="Times New Roman"/>
          <w:b/>
          <w:lang w:eastAsia="zh-CN"/>
        </w:rPr>
        <w:t>3.</w:t>
      </w:r>
      <w:r w:rsidR="008D3E64" w:rsidRPr="008D3E64">
        <w:rPr>
          <w:rFonts w:eastAsia="Times New Roman"/>
          <w:b/>
          <w:lang w:eastAsia="zh-CN"/>
        </w:rPr>
        <w:t>2</w:t>
      </w:r>
      <w:r w:rsidR="004B7A09">
        <w:rPr>
          <w:rFonts w:eastAsia="Times New Roman"/>
          <w:b/>
          <w:lang w:val="uk-UA" w:eastAsia="zh-CN"/>
        </w:rPr>
        <w:t xml:space="preserve"> </w:t>
      </w:r>
      <w:r w:rsidR="004B7A09" w:rsidRPr="004B7A09">
        <w:rPr>
          <w:b/>
          <w:iCs/>
          <w:lang w:val="uk-UA"/>
        </w:rPr>
        <w:t xml:space="preserve">Генерування програмного коду </w:t>
      </w:r>
      <w:proofErr w:type="gramStart"/>
      <w:r w:rsidR="004B7A09" w:rsidRPr="004B7A09">
        <w:rPr>
          <w:b/>
          <w:iCs/>
          <w:lang w:val="uk-UA"/>
        </w:rPr>
        <w:t>для прототипу</w:t>
      </w:r>
      <w:proofErr w:type="gramEnd"/>
      <w:r w:rsidR="004B7A09" w:rsidRPr="004B7A09">
        <w:rPr>
          <w:b/>
          <w:iCs/>
          <w:lang w:val="uk-UA"/>
        </w:rPr>
        <w:t xml:space="preserve"> програмного комплексу</w:t>
      </w:r>
      <w:bookmarkEnd w:id="28"/>
    </w:p>
    <w:p w14:paraId="497BD799" w14:textId="77777777" w:rsidR="00AF3860" w:rsidRPr="00145E98" w:rsidRDefault="00340AC2" w:rsidP="00AF3860">
      <w:pPr>
        <w:spacing w:after="29" w:line="360" w:lineRule="auto"/>
        <w:ind w:firstLine="850"/>
        <w:rPr>
          <w:rFonts w:eastAsia="Times New Roman"/>
          <w:szCs w:val="28"/>
        </w:rPr>
      </w:pPr>
      <w:r>
        <w:rPr>
          <w:rFonts w:eastAsia="Times New Roman"/>
          <w:lang w:eastAsia="zh-CN"/>
        </w:rPr>
        <w:t xml:space="preserve"> </w:t>
      </w:r>
      <w:r w:rsidR="00AF3860" w:rsidRPr="00145E98">
        <w:rPr>
          <w:rFonts w:eastAsia="Times New Roman"/>
        </w:rPr>
        <w:t>На основі діаграми класів, побудован</w:t>
      </w:r>
      <w:r w:rsidR="00AF3860" w:rsidRPr="008A2156">
        <w:rPr>
          <w:rFonts w:eastAsia="Times New Roman"/>
        </w:rPr>
        <w:t>ій у другому розділі</w:t>
      </w:r>
      <w:r w:rsidR="00AF3860" w:rsidRPr="00145E98">
        <w:rPr>
          <w:rFonts w:eastAsia="Times New Roman"/>
        </w:rPr>
        <w:t xml:space="preserve"> можна виконати </w:t>
      </w:r>
      <w:proofErr w:type="spellStart"/>
      <w:r w:rsidR="00AF3860" w:rsidRPr="00145E98">
        <w:rPr>
          <w:rFonts w:eastAsia="Times New Roman"/>
        </w:rPr>
        <w:t>кодогенерацію</w:t>
      </w:r>
      <w:proofErr w:type="spellEnd"/>
      <w:r w:rsidR="00AF3860" w:rsidRPr="00145E98">
        <w:rPr>
          <w:rFonts w:eastAsia="Times New Roman"/>
        </w:rPr>
        <w:t xml:space="preserve">, яка </w:t>
      </w:r>
      <w:r w:rsidR="00AF3860" w:rsidRPr="008A2156">
        <w:rPr>
          <w:rFonts w:eastAsia="Times New Roman"/>
        </w:rPr>
        <w:t xml:space="preserve">створить </w:t>
      </w:r>
      <w:r w:rsidR="00AF3860" w:rsidRPr="00145E98">
        <w:rPr>
          <w:rFonts w:eastAsia="Times New Roman"/>
        </w:rPr>
        <w:t xml:space="preserve">файли класів спроектованої </w:t>
      </w:r>
      <w:r w:rsidR="00AF3860" w:rsidRPr="008A2156">
        <w:rPr>
          <w:rFonts w:eastAsia="Times New Roman"/>
        </w:rPr>
        <w:t xml:space="preserve">нами </w:t>
      </w:r>
      <w:r w:rsidR="00AF3860" w:rsidRPr="00145E98">
        <w:rPr>
          <w:rFonts w:eastAsia="Times New Roman"/>
        </w:rPr>
        <w:t>системи.</w:t>
      </w:r>
      <w:r w:rsidR="00AF3860" w:rsidRPr="008A2156">
        <w:rPr>
          <w:rFonts w:eastAsia="Times New Roman"/>
        </w:rPr>
        <w:t xml:space="preserve"> </w:t>
      </w:r>
      <w:proofErr w:type="spellStart"/>
      <w:r w:rsidR="00AF3860" w:rsidRPr="008A2156">
        <w:rPr>
          <w:rFonts w:eastAsia="Times New Roman"/>
        </w:rPr>
        <w:t>К</w:t>
      </w:r>
      <w:r w:rsidR="00AF3860" w:rsidRPr="00145E98">
        <w:rPr>
          <w:rFonts w:eastAsia="Times New Roman"/>
          <w:szCs w:val="28"/>
        </w:rPr>
        <w:t>одогенерація</w:t>
      </w:r>
      <w:proofErr w:type="spellEnd"/>
      <w:r w:rsidR="00AF3860" w:rsidRPr="00145E98">
        <w:rPr>
          <w:rFonts w:eastAsia="Times New Roman"/>
          <w:szCs w:val="28"/>
        </w:rPr>
        <w:t xml:space="preserve"> – це процес автоматичного перетворення UML</w:t>
      </w:r>
      <w:r w:rsidR="00AF3860" w:rsidRPr="008A2156">
        <w:rPr>
          <w:rFonts w:eastAsia="Times New Roman"/>
          <w:szCs w:val="28"/>
        </w:rPr>
        <w:t>-діаграм</w:t>
      </w:r>
      <w:r w:rsidR="00AF3860" w:rsidRPr="00145E98">
        <w:rPr>
          <w:rFonts w:eastAsia="Times New Roman"/>
          <w:szCs w:val="28"/>
        </w:rPr>
        <w:t xml:space="preserve"> у </w:t>
      </w:r>
      <w:r w:rsidR="00AF3860" w:rsidRPr="008A2156">
        <w:rPr>
          <w:rFonts w:eastAsia="Times New Roman"/>
          <w:szCs w:val="28"/>
        </w:rPr>
        <w:t>програмний код</w:t>
      </w:r>
      <w:r w:rsidR="00AF3860" w:rsidRPr="00145E98">
        <w:rPr>
          <w:rFonts w:eastAsia="Times New Roman"/>
          <w:szCs w:val="28"/>
        </w:rPr>
        <w:t xml:space="preserve">. </w:t>
      </w:r>
    </w:p>
    <w:p w14:paraId="2F0AE784" w14:textId="77777777" w:rsidR="00AF3860" w:rsidRPr="008A2156" w:rsidRDefault="00AF3860" w:rsidP="00AF3860">
      <w:pPr>
        <w:spacing w:line="360" w:lineRule="auto"/>
        <w:ind w:firstLine="709"/>
        <w:rPr>
          <w:rFonts w:eastAsia="Times New Roman"/>
          <w:szCs w:val="28"/>
        </w:rPr>
      </w:pPr>
      <w:r w:rsidRPr="008A2156">
        <w:rPr>
          <w:rFonts w:eastAsia="Times New Roman"/>
          <w:szCs w:val="28"/>
        </w:rPr>
        <w:t>Для генерації програмного коду необхідна діаграма класів, з правильно вказаними зв’язками.</w:t>
      </w:r>
    </w:p>
    <w:p w14:paraId="5060921D" w14:textId="77777777" w:rsidR="00AF3860" w:rsidRPr="00145E98" w:rsidRDefault="00AF3860" w:rsidP="00AF3860">
      <w:pPr>
        <w:spacing w:line="360" w:lineRule="auto"/>
        <w:ind w:firstLine="709"/>
        <w:rPr>
          <w:rFonts w:eastAsia="Times New Roman"/>
          <w:szCs w:val="28"/>
        </w:rPr>
      </w:pPr>
      <w:r w:rsidRPr="00145E98">
        <w:rPr>
          <w:rFonts w:eastAsia="Times New Roman"/>
          <w:szCs w:val="28"/>
        </w:rPr>
        <w:t>Перед проведення</w:t>
      </w:r>
      <w:r w:rsidRPr="008A2156">
        <w:rPr>
          <w:rFonts w:eastAsia="Times New Roman"/>
          <w:szCs w:val="28"/>
        </w:rPr>
        <w:t>м</w:t>
      </w:r>
      <w:r w:rsidRPr="00145E98">
        <w:rPr>
          <w:rFonts w:eastAsia="Times New Roman"/>
          <w:szCs w:val="28"/>
        </w:rPr>
        <w:t xml:space="preserve"> генерації коду необхідно адаптувати усі елементи під обрану мову програмування</w:t>
      </w:r>
      <w:r w:rsidRPr="008A2156">
        <w:rPr>
          <w:rFonts w:eastAsia="Times New Roman"/>
          <w:szCs w:val="28"/>
        </w:rPr>
        <w:t xml:space="preserve">: </w:t>
      </w:r>
      <w:r w:rsidRPr="00145E98">
        <w:rPr>
          <w:rFonts w:eastAsia="Times New Roman"/>
          <w:szCs w:val="28"/>
        </w:rPr>
        <w:t>змінити усі використані типи даних на відповідні до обраної мови програмування</w:t>
      </w:r>
      <w:r w:rsidRPr="008A2156">
        <w:rPr>
          <w:rFonts w:eastAsia="Times New Roman"/>
          <w:szCs w:val="28"/>
        </w:rPr>
        <w:t>, назви змінних та методів відповідно до стандартів</w:t>
      </w:r>
      <w:r w:rsidRPr="00145E98">
        <w:rPr>
          <w:rFonts w:eastAsia="Times New Roman"/>
          <w:szCs w:val="28"/>
        </w:rPr>
        <w:t xml:space="preserve">. </w:t>
      </w:r>
      <w:r w:rsidRPr="008A2156">
        <w:rPr>
          <w:rFonts w:eastAsia="Times New Roman"/>
          <w:szCs w:val="28"/>
        </w:rPr>
        <w:t xml:space="preserve">Для розробки програми </w:t>
      </w:r>
      <w:r w:rsidRPr="00145E98">
        <w:rPr>
          <w:rFonts w:eastAsia="Times New Roman"/>
          <w:szCs w:val="28"/>
        </w:rPr>
        <w:t xml:space="preserve">випадку було </w:t>
      </w:r>
      <w:r w:rsidRPr="008A2156">
        <w:rPr>
          <w:rFonts w:eastAsia="Times New Roman"/>
          <w:szCs w:val="28"/>
        </w:rPr>
        <w:t xml:space="preserve">обрано </w:t>
      </w:r>
      <w:r w:rsidRPr="00145E98">
        <w:rPr>
          <w:rFonts w:eastAsia="Times New Roman"/>
          <w:szCs w:val="28"/>
        </w:rPr>
        <w:t xml:space="preserve">мову програмування </w:t>
      </w:r>
      <w:r w:rsidRPr="008A2156">
        <w:rPr>
          <w:rFonts w:hint="eastAsia"/>
          <w:szCs w:val="28"/>
          <w:lang w:eastAsia="ja-JP"/>
        </w:rPr>
        <w:t>C</w:t>
      </w:r>
      <w:r w:rsidRPr="008A2156">
        <w:rPr>
          <w:szCs w:val="28"/>
          <w:lang w:eastAsia="ja-JP"/>
        </w:rPr>
        <w:t>#</w:t>
      </w:r>
      <w:r w:rsidRPr="00145E98">
        <w:rPr>
          <w:rFonts w:eastAsia="Times New Roman"/>
          <w:szCs w:val="28"/>
        </w:rPr>
        <w:t>.</w:t>
      </w:r>
    </w:p>
    <w:p w14:paraId="23D2303D" w14:textId="77777777" w:rsidR="00AF3860" w:rsidRPr="00145E98" w:rsidRDefault="00AF3860" w:rsidP="00AF3860">
      <w:pPr>
        <w:spacing w:line="360" w:lineRule="auto"/>
        <w:rPr>
          <w:rFonts w:eastAsia="Times New Roman"/>
          <w:szCs w:val="28"/>
        </w:rPr>
      </w:pPr>
      <w:r w:rsidRPr="00145E98">
        <w:rPr>
          <w:rFonts w:eastAsia="Times New Roman"/>
          <w:szCs w:val="28"/>
        </w:rPr>
        <w:tab/>
        <w:t xml:space="preserve">Для генерації </w:t>
      </w:r>
      <w:r w:rsidRPr="008A2156">
        <w:rPr>
          <w:rFonts w:eastAsia="Times New Roman"/>
          <w:szCs w:val="28"/>
        </w:rPr>
        <w:t xml:space="preserve">коду на </w:t>
      </w:r>
      <w:r w:rsidRPr="008A2156">
        <w:rPr>
          <w:rFonts w:hint="eastAsia"/>
          <w:szCs w:val="28"/>
          <w:lang w:eastAsia="ja-JP"/>
        </w:rPr>
        <w:t>C</w:t>
      </w:r>
      <w:r w:rsidRPr="008A2156">
        <w:rPr>
          <w:szCs w:val="28"/>
          <w:lang w:eastAsia="ja-JP"/>
        </w:rPr>
        <w:t>#</w:t>
      </w:r>
      <w:r w:rsidRPr="00145E98">
        <w:rPr>
          <w:rFonts w:eastAsia="Times New Roman"/>
          <w:szCs w:val="28"/>
        </w:rPr>
        <w:t xml:space="preserve"> у </w:t>
      </w:r>
      <w:proofErr w:type="spellStart"/>
      <w:r w:rsidRPr="00145E98">
        <w:rPr>
          <w:rFonts w:eastAsia="Times New Roman"/>
          <w:szCs w:val="28"/>
        </w:rPr>
        <w:t>StarUML</w:t>
      </w:r>
      <w:proofErr w:type="spellEnd"/>
      <w:r w:rsidRPr="00145E98">
        <w:rPr>
          <w:rFonts w:eastAsia="Times New Roman"/>
          <w:szCs w:val="28"/>
        </w:rPr>
        <w:t xml:space="preserve"> необхідно виконати </w:t>
      </w:r>
      <w:r w:rsidRPr="008A2156">
        <w:rPr>
          <w:rFonts w:eastAsia="Times New Roman"/>
          <w:szCs w:val="28"/>
        </w:rPr>
        <w:t>наступні кроки</w:t>
      </w:r>
      <w:r w:rsidRPr="00145E98">
        <w:rPr>
          <w:rFonts w:eastAsia="Times New Roman"/>
          <w:szCs w:val="28"/>
        </w:rPr>
        <w:t>:</w:t>
      </w:r>
    </w:p>
    <w:p w14:paraId="5191557F" w14:textId="77777777" w:rsidR="00AF3860" w:rsidRPr="00145E98" w:rsidRDefault="00AF3860" w:rsidP="00AF3860">
      <w:pPr>
        <w:numPr>
          <w:ilvl w:val="0"/>
          <w:numId w:val="48"/>
        </w:numPr>
        <w:spacing w:after="0" w:line="360" w:lineRule="auto"/>
        <w:contextualSpacing/>
        <w:rPr>
          <w:rFonts w:eastAsia="Times New Roman"/>
        </w:rPr>
      </w:pPr>
      <w:r w:rsidRPr="00145E98">
        <w:rPr>
          <w:rFonts w:eastAsia="Times New Roman"/>
        </w:rPr>
        <w:t>Відкри</w:t>
      </w:r>
      <w:r w:rsidRPr="008A2156">
        <w:rPr>
          <w:rFonts w:eastAsia="Times New Roman"/>
        </w:rPr>
        <w:t>ємо</w:t>
      </w:r>
      <w:r w:rsidRPr="00145E98">
        <w:rPr>
          <w:rFonts w:eastAsia="Times New Roman"/>
        </w:rPr>
        <w:t xml:space="preserve"> файл з</w:t>
      </w:r>
      <w:r w:rsidRPr="008A2156">
        <w:rPr>
          <w:rFonts w:eastAsia="Times New Roman"/>
        </w:rPr>
        <w:t>і</w:t>
      </w:r>
      <w:r w:rsidRPr="00145E98">
        <w:rPr>
          <w:rFonts w:eastAsia="Times New Roman"/>
        </w:rPr>
        <w:t xml:space="preserve"> створеною раніше діаграмою класів;</w:t>
      </w:r>
    </w:p>
    <w:p w14:paraId="4F89D1F6" w14:textId="77777777" w:rsidR="00AF3860" w:rsidRPr="00145E98" w:rsidRDefault="00AF3860" w:rsidP="00AF3860">
      <w:pPr>
        <w:numPr>
          <w:ilvl w:val="0"/>
          <w:numId w:val="48"/>
        </w:numPr>
        <w:spacing w:after="0" w:line="360" w:lineRule="auto"/>
        <w:contextualSpacing/>
        <w:rPr>
          <w:rFonts w:eastAsia="Times New Roman"/>
        </w:rPr>
      </w:pPr>
      <w:r w:rsidRPr="00145E98">
        <w:rPr>
          <w:rFonts w:eastAsia="Times New Roman"/>
        </w:rPr>
        <w:t>Перей</w:t>
      </w:r>
      <w:r w:rsidRPr="008A2156">
        <w:rPr>
          <w:rFonts w:eastAsia="Times New Roman"/>
        </w:rPr>
        <w:t>демо</w:t>
      </w:r>
      <w:r w:rsidRPr="00145E98">
        <w:rPr>
          <w:rFonts w:eastAsia="Times New Roman"/>
        </w:rPr>
        <w:t xml:space="preserve"> у </w:t>
      </w:r>
      <w:proofErr w:type="spellStart"/>
      <w:r w:rsidRPr="00145E98">
        <w:rPr>
          <w:rFonts w:eastAsia="Times New Roman"/>
        </w:rPr>
        <w:t>StarUML</w:t>
      </w:r>
      <w:proofErr w:type="spellEnd"/>
      <w:r w:rsidRPr="00145E98">
        <w:rPr>
          <w:rFonts w:eastAsia="Times New Roman"/>
        </w:rPr>
        <w:t xml:space="preserve"> – </w:t>
      </w:r>
      <w:proofErr w:type="spellStart"/>
      <w:r w:rsidRPr="00145E98">
        <w:rPr>
          <w:rFonts w:eastAsia="Times New Roman"/>
        </w:rPr>
        <w:t>Tools</w:t>
      </w:r>
      <w:proofErr w:type="spellEnd"/>
      <w:r w:rsidRPr="00145E98">
        <w:rPr>
          <w:rFonts w:eastAsia="Times New Roman"/>
        </w:rPr>
        <w:t xml:space="preserve"> – </w:t>
      </w:r>
      <w:proofErr w:type="spellStart"/>
      <w:r w:rsidRPr="00145E98">
        <w:rPr>
          <w:rFonts w:eastAsia="Times New Roman"/>
        </w:rPr>
        <w:t>Extension</w:t>
      </w:r>
      <w:proofErr w:type="spellEnd"/>
      <w:r w:rsidRPr="00145E98">
        <w:rPr>
          <w:rFonts w:eastAsia="Times New Roman"/>
        </w:rPr>
        <w:t xml:space="preserve"> </w:t>
      </w:r>
      <w:proofErr w:type="spellStart"/>
      <w:r w:rsidRPr="00145E98">
        <w:rPr>
          <w:rFonts w:eastAsia="Times New Roman"/>
        </w:rPr>
        <w:t>Manager</w:t>
      </w:r>
      <w:proofErr w:type="spellEnd"/>
      <w:r w:rsidRPr="00145E98">
        <w:rPr>
          <w:rFonts w:eastAsia="Times New Roman"/>
        </w:rPr>
        <w:t xml:space="preserve"> та встанови</w:t>
      </w:r>
      <w:r w:rsidRPr="008A2156">
        <w:rPr>
          <w:rFonts w:eastAsia="Times New Roman"/>
        </w:rPr>
        <w:t>мо</w:t>
      </w:r>
      <w:r w:rsidRPr="00145E98">
        <w:rPr>
          <w:rFonts w:eastAsia="Times New Roman"/>
        </w:rPr>
        <w:t xml:space="preserve"> розширення </w:t>
      </w:r>
      <w:r w:rsidRPr="008A2156">
        <w:rPr>
          <w:rFonts w:eastAsia="Times New Roman"/>
        </w:rPr>
        <w:t>C# (також доступне за посиланням https://github.com/staruml/staruml-csharp)</w:t>
      </w:r>
      <w:r w:rsidRPr="00145E98">
        <w:rPr>
          <w:rFonts w:eastAsia="Times New Roman"/>
        </w:rPr>
        <w:t>;</w:t>
      </w:r>
    </w:p>
    <w:p w14:paraId="7548A8A0" w14:textId="77777777" w:rsidR="00AF3860" w:rsidRPr="00145E98" w:rsidRDefault="00AF3860" w:rsidP="00AF3860">
      <w:pPr>
        <w:numPr>
          <w:ilvl w:val="0"/>
          <w:numId w:val="48"/>
        </w:numPr>
        <w:spacing w:after="0" w:line="360" w:lineRule="auto"/>
        <w:contextualSpacing/>
        <w:rPr>
          <w:rFonts w:eastAsia="Times New Roman"/>
        </w:rPr>
      </w:pPr>
      <w:r w:rsidRPr="00145E98">
        <w:rPr>
          <w:rFonts w:eastAsia="Times New Roman"/>
        </w:rPr>
        <w:t>Перезавантаж</w:t>
      </w:r>
      <w:r w:rsidRPr="008A2156">
        <w:rPr>
          <w:rFonts w:eastAsia="Times New Roman"/>
        </w:rPr>
        <w:t>имо додаток</w:t>
      </w:r>
      <w:r w:rsidRPr="00145E98">
        <w:rPr>
          <w:rFonts w:eastAsia="Times New Roman"/>
        </w:rPr>
        <w:t xml:space="preserve"> </w:t>
      </w:r>
      <w:proofErr w:type="spellStart"/>
      <w:r w:rsidRPr="00145E98">
        <w:rPr>
          <w:rFonts w:eastAsia="Times New Roman"/>
        </w:rPr>
        <w:t>StarUML</w:t>
      </w:r>
      <w:proofErr w:type="spellEnd"/>
      <w:r w:rsidRPr="00145E98">
        <w:rPr>
          <w:rFonts w:eastAsia="Times New Roman"/>
        </w:rPr>
        <w:t>;</w:t>
      </w:r>
    </w:p>
    <w:p w14:paraId="7F79EF4B" w14:textId="77777777" w:rsidR="00AF3860" w:rsidRPr="00145E98" w:rsidRDefault="00AF3860" w:rsidP="00AF3860">
      <w:pPr>
        <w:numPr>
          <w:ilvl w:val="0"/>
          <w:numId w:val="48"/>
        </w:numPr>
        <w:spacing w:after="0" w:line="360" w:lineRule="auto"/>
        <w:contextualSpacing/>
        <w:rPr>
          <w:rFonts w:eastAsia="Times New Roman"/>
        </w:rPr>
      </w:pPr>
      <w:proofErr w:type="spellStart"/>
      <w:r w:rsidRPr="00145E98">
        <w:rPr>
          <w:rFonts w:eastAsia="Times New Roman"/>
        </w:rPr>
        <w:t>Перейт</w:t>
      </w:r>
      <w:r w:rsidRPr="008A2156">
        <w:rPr>
          <w:rFonts w:eastAsia="Times New Roman"/>
        </w:rPr>
        <w:t>демо</w:t>
      </w:r>
      <w:proofErr w:type="spellEnd"/>
      <w:r w:rsidRPr="00145E98">
        <w:rPr>
          <w:rFonts w:eastAsia="Times New Roman"/>
        </w:rPr>
        <w:t xml:space="preserve"> у </w:t>
      </w:r>
      <w:proofErr w:type="spellStart"/>
      <w:r w:rsidRPr="00145E98">
        <w:rPr>
          <w:rFonts w:eastAsia="Times New Roman"/>
        </w:rPr>
        <w:t>StarUML</w:t>
      </w:r>
      <w:proofErr w:type="spellEnd"/>
      <w:r w:rsidRPr="00145E98">
        <w:rPr>
          <w:rFonts w:eastAsia="Times New Roman"/>
        </w:rPr>
        <w:t xml:space="preserve"> – </w:t>
      </w:r>
      <w:proofErr w:type="spellStart"/>
      <w:r w:rsidRPr="00145E98">
        <w:rPr>
          <w:rFonts w:eastAsia="Times New Roman"/>
        </w:rPr>
        <w:t>Tools</w:t>
      </w:r>
      <w:proofErr w:type="spellEnd"/>
      <w:r w:rsidRPr="00145E98">
        <w:rPr>
          <w:rFonts w:eastAsia="Times New Roman"/>
        </w:rPr>
        <w:t xml:space="preserve"> – </w:t>
      </w:r>
      <w:r w:rsidRPr="008A2156">
        <w:rPr>
          <w:rFonts w:eastAsia="Times New Roman"/>
        </w:rPr>
        <w:t xml:space="preserve">C# </w:t>
      </w:r>
      <w:r w:rsidRPr="00145E98">
        <w:rPr>
          <w:rFonts w:eastAsia="Times New Roman"/>
        </w:rPr>
        <w:t xml:space="preserve"> – </w:t>
      </w:r>
      <w:proofErr w:type="spellStart"/>
      <w:r w:rsidRPr="00145E98">
        <w:rPr>
          <w:rFonts w:eastAsia="Times New Roman"/>
        </w:rPr>
        <w:t>Generate</w:t>
      </w:r>
      <w:proofErr w:type="spellEnd"/>
      <w:r w:rsidRPr="00145E98">
        <w:rPr>
          <w:rFonts w:eastAsia="Times New Roman"/>
        </w:rPr>
        <w:t xml:space="preserve"> </w:t>
      </w:r>
      <w:proofErr w:type="spellStart"/>
      <w:r w:rsidRPr="00145E98">
        <w:rPr>
          <w:rFonts w:eastAsia="Times New Roman"/>
        </w:rPr>
        <w:t>code</w:t>
      </w:r>
      <w:proofErr w:type="spellEnd"/>
      <w:r w:rsidRPr="008A2156">
        <w:rPr>
          <w:rFonts w:eastAsia="Times New Roman"/>
        </w:rPr>
        <w:t>,</w:t>
      </w:r>
      <w:r w:rsidRPr="00145E98">
        <w:rPr>
          <w:rFonts w:eastAsia="Times New Roman"/>
        </w:rPr>
        <w:t xml:space="preserve"> </w:t>
      </w:r>
      <w:proofErr w:type="spellStart"/>
      <w:r w:rsidRPr="00145E98">
        <w:rPr>
          <w:rFonts w:eastAsia="Times New Roman"/>
        </w:rPr>
        <w:t>об</w:t>
      </w:r>
      <w:r w:rsidRPr="008A2156">
        <w:rPr>
          <w:rFonts w:eastAsia="Times New Roman"/>
        </w:rPr>
        <w:t>еремо</w:t>
      </w:r>
      <w:proofErr w:type="spellEnd"/>
      <w:r w:rsidRPr="00145E98">
        <w:rPr>
          <w:rFonts w:eastAsia="Times New Roman"/>
        </w:rPr>
        <w:t xml:space="preserve"> класи код яких потрібно згенерувати</w:t>
      </w:r>
      <w:r w:rsidRPr="008A2156">
        <w:rPr>
          <w:rFonts w:eastAsia="Times New Roman"/>
        </w:rPr>
        <w:t xml:space="preserve"> та шлях </w:t>
      </w:r>
      <w:proofErr w:type="spellStart"/>
      <w:r w:rsidRPr="008A2156">
        <w:rPr>
          <w:rFonts w:eastAsia="Times New Roman"/>
        </w:rPr>
        <w:t>хбереження</w:t>
      </w:r>
      <w:proofErr w:type="spellEnd"/>
      <w:r w:rsidRPr="00145E98">
        <w:rPr>
          <w:rFonts w:eastAsia="Times New Roman"/>
        </w:rPr>
        <w:t>;</w:t>
      </w:r>
    </w:p>
    <w:p w14:paraId="03DE031D" w14:textId="77777777" w:rsidR="00AF3860" w:rsidRPr="00145E98" w:rsidRDefault="00AF3860" w:rsidP="00AF3860">
      <w:pPr>
        <w:numPr>
          <w:ilvl w:val="0"/>
          <w:numId w:val="48"/>
        </w:numPr>
        <w:spacing w:after="0" w:line="360" w:lineRule="auto"/>
        <w:contextualSpacing/>
        <w:rPr>
          <w:rFonts w:eastAsia="Times New Roman"/>
        </w:rPr>
      </w:pPr>
      <w:r w:rsidRPr="00145E98">
        <w:rPr>
          <w:rFonts w:eastAsia="Times New Roman"/>
        </w:rPr>
        <w:t xml:space="preserve">Згенерований код з’явиться </w:t>
      </w:r>
      <w:r w:rsidRPr="008A2156">
        <w:rPr>
          <w:rFonts w:eastAsia="Times New Roman"/>
        </w:rPr>
        <w:t>в обраному каталозі</w:t>
      </w:r>
      <w:r w:rsidRPr="00145E98">
        <w:rPr>
          <w:rFonts w:eastAsia="Times New Roman"/>
        </w:rPr>
        <w:t>, на цьому генерація коду завершена.</w:t>
      </w:r>
    </w:p>
    <w:p w14:paraId="772A348B" w14:textId="77777777" w:rsidR="00AF3860" w:rsidRPr="00145E98" w:rsidRDefault="00AF3860" w:rsidP="00AF3860">
      <w:pPr>
        <w:spacing w:line="360" w:lineRule="auto"/>
        <w:ind w:firstLine="708"/>
        <w:rPr>
          <w:rFonts w:eastAsia="Times New Roman"/>
        </w:rPr>
      </w:pPr>
      <w:r w:rsidRPr="008A2156">
        <w:rPr>
          <w:rFonts w:eastAsia="Times New Roman"/>
        </w:rPr>
        <w:t>П</w:t>
      </w:r>
      <w:r w:rsidRPr="00145E98">
        <w:rPr>
          <w:rFonts w:eastAsia="Times New Roman"/>
        </w:rPr>
        <w:t>орядок генерації коду наведено на рис.3.4.</w:t>
      </w:r>
    </w:p>
    <w:p w14:paraId="292E9D80" w14:textId="77777777" w:rsidR="00AF3860" w:rsidRPr="00145E98" w:rsidRDefault="00AF3860" w:rsidP="00AF3860">
      <w:pPr>
        <w:spacing w:line="360" w:lineRule="auto"/>
        <w:jc w:val="center"/>
        <w:rPr>
          <w:lang w:eastAsia="ja-JP"/>
        </w:rPr>
      </w:pPr>
      <w:r w:rsidRPr="008A2156">
        <w:rPr>
          <w:noProof/>
          <w:lang w:val="en-US" w:eastAsia="en-US"/>
        </w:rPr>
        <w:lastRenderedPageBreak/>
        <w:drawing>
          <wp:inline distT="0" distB="0" distL="0" distR="0" wp14:anchorId="2891A234" wp14:editId="76085BCF">
            <wp:extent cx="6299835" cy="2628265"/>
            <wp:effectExtent l="0" t="0" r="5715" b="63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9835" cy="2628265"/>
                    </a:xfrm>
                    <a:prstGeom prst="rect">
                      <a:avLst/>
                    </a:prstGeom>
                    <a:noFill/>
                    <a:ln>
                      <a:noFill/>
                    </a:ln>
                  </pic:spPr>
                </pic:pic>
              </a:graphicData>
            </a:graphic>
          </wp:inline>
        </w:drawing>
      </w:r>
    </w:p>
    <w:p w14:paraId="7C5D0BA4" w14:textId="77777777" w:rsidR="00AF3860" w:rsidRPr="00145E98" w:rsidRDefault="00AF3860" w:rsidP="00AF3860">
      <w:pPr>
        <w:spacing w:line="360" w:lineRule="auto"/>
        <w:jc w:val="center"/>
        <w:rPr>
          <w:rFonts w:eastAsia="Times New Roman"/>
        </w:rPr>
      </w:pPr>
      <w:r w:rsidRPr="00145E98">
        <w:rPr>
          <w:rFonts w:eastAsia="Times New Roman"/>
        </w:rPr>
        <w:t>Рисунок 3.4 – Послідовність генерації коду</w:t>
      </w:r>
    </w:p>
    <w:p w14:paraId="1894921C" w14:textId="77777777" w:rsidR="00AF3860" w:rsidRPr="00145E98" w:rsidRDefault="00AF3860" w:rsidP="00AF3860">
      <w:pPr>
        <w:spacing w:line="360" w:lineRule="auto"/>
        <w:ind w:firstLine="708"/>
        <w:rPr>
          <w:rFonts w:eastAsia="Times New Roman"/>
        </w:rPr>
      </w:pPr>
      <w:proofErr w:type="spellStart"/>
      <w:r w:rsidRPr="00145E98">
        <w:rPr>
          <w:rFonts w:eastAsia="Times New Roman"/>
        </w:rPr>
        <w:t>Згенеровані</w:t>
      </w:r>
      <w:proofErr w:type="spellEnd"/>
      <w:r w:rsidRPr="00145E98">
        <w:rPr>
          <w:rFonts w:eastAsia="Times New Roman"/>
        </w:rPr>
        <w:t xml:space="preserve"> класи проектованої CRM можна побачити на рис.3.5, а лістинг коду кожного класу наведено в додатку Б. </w:t>
      </w:r>
    </w:p>
    <w:p w14:paraId="16B5F5A5" w14:textId="77777777" w:rsidR="00AF3860" w:rsidRPr="00145E98" w:rsidRDefault="00AF3860" w:rsidP="00AF3860">
      <w:pPr>
        <w:spacing w:before="240" w:line="360" w:lineRule="auto"/>
        <w:jc w:val="center"/>
        <w:rPr>
          <w:rFonts w:eastAsia="Times New Roman"/>
        </w:rPr>
      </w:pPr>
      <w:r w:rsidRPr="008A2156">
        <w:rPr>
          <w:rFonts w:eastAsia="Times New Roman"/>
          <w:noProof/>
          <w:lang w:val="en-US" w:eastAsia="en-US"/>
        </w:rPr>
        <w:drawing>
          <wp:inline distT="0" distB="0" distL="0" distR="0" wp14:anchorId="39B719DF" wp14:editId="40685BA6">
            <wp:extent cx="4978400" cy="3648244"/>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8204" cy="3655428"/>
                    </a:xfrm>
                    <a:prstGeom prst="rect">
                      <a:avLst/>
                    </a:prstGeom>
                  </pic:spPr>
                </pic:pic>
              </a:graphicData>
            </a:graphic>
          </wp:inline>
        </w:drawing>
      </w:r>
    </w:p>
    <w:p w14:paraId="5D9D7AA1" w14:textId="77777777" w:rsidR="00AF3860" w:rsidRPr="008A2156" w:rsidRDefault="00AF3860" w:rsidP="00AF3860">
      <w:pPr>
        <w:spacing w:line="360" w:lineRule="auto"/>
        <w:jc w:val="center"/>
        <w:rPr>
          <w:rFonts w:eastAsia="Times New Roman"/>
        </w:rPr>
      </w:pPr>
      <w:r w:rsidRPr="00145E98">
        <w:rPr>
          <w:rFonts w:eastAsia="Times New Roman"/>
        </w:rPr>
        <w:t xml:space="preserve">Рисунок 3.5 – </w:t>
      </w:r>
      <w:r w:rsidRPr="008A2156">
        <w:rPr>
          <w:rFonts w:eastAsia="Times New Roman"/>
        </w:rPr>
        <w:t>Отримані файли</w:t>
      </w:r>
      <w:r w:rsidRPr="00145E98">
        <w:rPr>
          <w:rFonts w:eastAsia="Times New Roman"/>
        </w:rPr>
        <w:t xml:space="preserve"> </w:t>
      </w:r>
      <w:proofErr w:type="spellStart"/>
      <w:r w:rsidRPr="00145E98">
        <w:rPr>
          <w:rFonts w:eastAsia="Times New Roman"/>
        </w:rPr>
        <w:t>згенерованих</w:t>
      </w:r>
      <w:proofErr w:type="spellEnd"/>
      <w:r w:rsidRPr="00145E98">
        <w:rPr>
          <w:rFonts w:eastAsia="Times New Roman"/>
        </w:rPr>
        <w:t xml:space="preserve"> класів</w:t>
      </w:r>
    </w:p>
    <w:p w14:paraId="7D765B76" w14:textId="77777777" w:rsidR="00AF3860" w:rsidRPr="006B1066" w:rsidRDefault="00AF3860" w:rsidP="00AF3860">
      <w:pPr>
        <w:spacing w:line="360" w:lineRule="auto"/>
        <w:ind w:firstLine="709"/>
        <w:rPr>
          <w:rFonts w:eastAsia="Times New Roman"/>
        </w:rPr>
      </w:pPr>
      <w:r w:rsidRPr="006B1066">
        <w:rPr>
          <w:rFonts w:eastAsia="Times New Roman"/>
        </w:rPr>
        <w:t xml:space="preserve">На основі </w:t>
      </w:r>
      <w:proofErr w:type="spellStart"/>
      <w:r w:rsidRPr="006B1066">
        <w:rPr>
          <w:rFonts w:eastAsia="Times New Roman"/>
        </w:rPr>
        <w:t>згенерованого</w:t>
      </w:r>
      <w:proofErr w:type="spellEnd"/>
      <w:r w:rsidRPr="006B1066">
        <w:rPr>
          <w:rFonts w:eastAsia="Times New Roman"/>
        </w:rPr>
        <w:t xml:space="preserve"> програмного коду було побудовано прототип ігрового додатку, який містить класи, що базуються на </w:t>
      </w:r>
      <w:proofErr w:type="spellStart"/>
      <w:r w:rsidRPr="006B1066">
        <w:rPr>
          <w:rFonts w:eastAsia="Times New Roman"/>
        </w:rPr>
        <w:t>згенерованих</w:t>
      </w:r>
      <w:proofErr w:type="spellEnd"/>
      <w:r w:rsidRPr="006B1066">
        <w:rPr>
          <w:rFonts w:eastAsia="Times New Roman"/>
        </w:rPr>
        <w:t xml:space="preserve"> і реалізує </w:t>
      </w:r>
      <w:r w:rsidRPr="006B1066">
        <w:rPr>
          <w:rFonts w:eastAsia="Times New Roman"/>
        </w:rPr>
        <w:lastRenderedPageBreak/>
        <w:t xml:space="preserve">частину ігрового процесу. </w:t>
      </w:r>
      <w:proofErr w:type="spellStart"/>
      <w:r w:rsidRPr="006B1066">
        <w:rPr>
          <w:rFonts w:eastAsia="Times New Roman"/>
        </w:rPr>
        <w:t>Скриншоти</w:t>
      </w:r>
      <w:proofErr w:type="spellEnd"/>
      <w:r w:rsidRPr="006B1066">
        <w:rPr>
          <w:rFonts w:eastAsia="Times New Roman"/>
        </w:rPr>
        <w:t xml:space="preserve"> роботи прототипу гри, що відображають логіку роботи, наведено у додатку В.</w:t>
      </w:r>
    </w:p>
    <w:p w14:paraId="409FAA10" w14:textId="49ABCD68" w:rsidR="00AF3860" w:rsidRPr="00AF3860" w:rsidRDefault="00B556E7" w:rsidP="00AF3860">
      <w:pPr>
        <w:pStyle w:val="2"/>
        <w:spacing w:before="0" w:line="360" w:lineRule="auto"/>
        <w:ind w:firstLine="709"/>
        <w:jc w:val="both"/>
        <w:rPr>
          <w:b/>
          <w:i/>
          <w:iCs/>
        </w:rPr>
      </w:pPr>
      <w:bookmarkStart w:id="29" w:name="_Toc123091826"/>
      <w:r>
        <w:rPr>
          <w:b/>
          <w:lang w:val="uk-UA"/>
        </w:rPr>
        <w:t>Висновки</w:t>
      </w:r>
      <w:r w:rsidR="00AF3860" w:rsidRPr="00AF3860">
        <w:rPr>
          <w:b/>
          <w:lang w:val="uk-UA"/>
        </w:rPr>
        <w:t xml:space="preserve"> до розділу 3</w:t>
      </w:r>
      <w:bookmarkEnd w:id="29"/>
    </w:p>
    <w:p w14:paraId="484C0CBE" w14:textId="77777777" w:rsidR="00AF3860" w:rsidRPr="00203730" w:rsidRDefault="00AF3860" w:rsidP="00AF3860">
      <w:pPr>
        <w:spacing w:line="360" w:lineRule="auto"/>
        <w:ind w:firstLine="709"/>
        <w:rPr>
          <w:rFonts w:eastAsia="Times New Roman"/>
        </w:rPr>
      </w:pPr>
      <w:r w:rsidRPr="00203730">
        <w:rPr>
          <w:rFonts w:eastAsia="Times New Roman"/>
        </w:rPr>
        <w:t xml:space="preserve">У третьому розділі було проаналізовано взаємодію між компонентами системи та виходячи з цього побудовано діаграми </w:t>
      </w:r>
      <w:proofErr w:type="spellStart"/>
      <w:r w:rsidRPr="00203730">
        <w:rPr>
          <w:rFonts w:eastAsia="Times New Roman"/>
        </w:rPr>
        <w:t>компонетів</w:t>
      </w:r>
      <w:proofErr w:type="spellEnd"/>
      <w:r w:rsidRPr="00203730">
        <w:rPr>
          <w:rFonts w:eastAsia="Times New Roman"/>
        </w:rPr>
        <w:t xml:space="preserve"> та розгортання. Також було згенеровано програмний код, що базується на створених раніше діаграмах і реалізовано прототип, який демонструє частину роботи майбутнього ігрового додатку.</w:t>
      </w:r>
    </w:p>
    <w:p w14:paraId="19DC6808" w14:textId="2B2EC58B" w:rsidR="00340AC2" w:rsidRPr="00D30799" w:rsidRDefault="00340AC2" w:rsidP="00340AC2">
      <w:pPr>
        <w:rPr>
          <w:rFonts w:eastAsia="Times New Roman"/>
          <w:lang w:eastAsia="zh-CN"/>
        </w:rPr>
      </w:pPr>
    </w:p>
    <w:bookmarkEnd w:id="26"/>
    <w:p w14:paraId="103E4307" w14:textId="6B886BBD" w:rsidR="00FE1DC7" w:rsidRPr="00AF3860" w:rsidRDefault="00FE1DC7" w:rsidP="00185A9E">
      <w:pPr>
        <w:spacing w:after="160" w:line="360" w:lineRule="auto"/>
        <w:jc w:val="left"/>
        <w:rPr>
          <w:lang w:val="ru-RU"/>
        </w:rPr>
      </w:pPr>
      <w:r w:rsidRPr="000615A5">
        <w:br w:type="page"/>
      </w:r>
    </w:p>
    <w:p w14:paraId="03F00003" w14:textId="77777777" w:rsidR="005F473D" w:rsidRPr="000615A5" w:rsidRDefault="005F473D" w:rsidP="00FE5201">
      <w:pPr>
        <w:pStyle w:val="1"/>
        <w:spacing w:line="360" w:lineRule="auto"/>
        <w:rPr>
          <w:b/>
          <w:color w:val="auto"/>
        </w:rPr>
      </w:pPr>
      <w:bookmarkStart w:id="30" w:name="_Toc40784943"/>
      <w:bookmarkStart w:id="31" w:name="_Toc123091827"/>
      <w:r w:rsidRPr="000615A5">
        <w:rPr>
          <w:b/>
          <w:color w:val="auto"/>
        </w:rPr>
        <w:lastRenderedPageBreak/>
        <w:t>ВИСНОВКИ</w:t>
      </w:r>
      <w:bookmarkEnd w:id="30"/>
      <w:bookmarkEnd w:id="31"/>
    </w:p>
    <w:bookmarkEnd w:id="17"/>
    <w:p w14:paraId="55127A75" w14:textId="77777777" w:rsidR="00B556E7" w:rsidRPr="000F0C04" w:rsidRDefault="00B556E7" w:rsidP="00B556E7">
      <w:pPr>
        <w:spacing w:line="360" w:lineRule="auto"/>
        <w:ind w:firstLine="709"/>
        <w:rPr>
          <w:szCs w:val="28"/>
        </w:rPr>
      </w:pPr>
      <w:r>
        <w:rPr>
          <w:szCs w:val="28"/>
        </w:rPr>
        <w:t>У першому</w:t>
      </w:r>
      <w:r w:rsidRPr="000F0C04">
        <w:rPr>
          <w:szCs w:val="28"/>
        </w:rPr>
        <w:t xml:space="preserve"> розділі було досліджено</w:t>
      </w:r>
      <w:r>
        <w:rPr>
          <w:szCs w:val="28"/>
        </w:rPr>
        <w:t xml:space="preserve"> різні</w:t>
      </w:r>
      <w:r w:rsidRPr="000F0C04">
        <w:rPr>
          <w:szCs w:val="28"/>
        </w:rPr>
        <w:t xml:space="preserve"> варіанти </w:t>
      </w:r>
      <w:r w:rsidRPr="000F0C04">
        <w:rPr>
          <w:szCs w:val="28"/>
          <w:lang w:val="en-US"/>
        </w:rPr>
        <w:t>UML</w:t>
      </w:r>
      <w:r w:rsidRPr="000F0C04">
        <w:rPr>
          <w:szCs w:val="28"/>
        </w:rPr>
        <w:t>-редакторів, та обрано кращий з них для подальшої розробки діаграм курсового проектування.</w:t>
      </w:r>
    </w:p>
    <w:p w14:paraId="40F0B3AB" w14:textId="77777777" w:rsidR="00B556E7" w:rsidRPr="00604535" w:rsidRDefault="00B556E7" w:rsidP="00B556E7">
      <w:pPr>
        <w:spacing w:line="360" w:lineRule="auto"/>
        <w:ind w:firstLine="709"/>
        <w:rPr>
          <w:szCs w:val="28"/>
        </w:rPr>
      </w:pPr>
      <w:r w:rsidRPr="000F0C04">
        <w:rPr>
          <w:szCs w:val="28"/>
        </w:rPr>
        <w:t>Було проаналізовано вимоги до майбутнього продукту, його можливості та побудовано діаграму варіантів використання (</w:t>
      </w:r>
      <w:r w:rsidRPr="000F0C04">
        <w:rPr>
          <w:szCs w:val="28"/>
          <w:lang w:val="en-US"/>
        </w:rPr>
        <w:t>Use</w:t>
      </w:r>
      <w:r w:rsidRPr="000F0C04">
        <w:rPr>
          <w:szCs w:val="28"/>
        </w:rPr>
        <w:t xml:space="preserve"> </w:t>
      </w:r>
      <w:r w:rsidRPr="000F0C04">
        <w:rPr>
          <w:szCs w:val="28"/>
          <w:lang w:val="en-US"/>
        </w:rPr>
        <w:t>Case</w:t>
      </w:r>
      <w:r w:rsidRPr="000F0C04">
        <w:rPr>
          <w:szCs w:val="28"/>
        </w:rPr>
        <w:t xml:space="preserve"> </w:t>
      </w:r>
      <w:r w:rsidRPr="000F0C04">
        <w:rPr>
          <w:szCs w:val="28"/>
          <w:lang w:val="en-US"/>
        </w:rPr>
        <w:t>Diagram</w:t>
      </w:r>
      <w:r w:rsidRPr="000F0C04">
        <w:rPr>
          <w:szCs w:val="28"/>
        </w:rPr>
        <w:t>).</w:t>
      </w:r>
    </w:p>
    <w:p w14:paraId="6D2986CD" w14:textId="77777777" w:rsidR="00B556E7" w:rsidRPr="0055117A" w:rsidRDefault="00B556E7" w:rsidP="00B556E7">
      <w:pPr>
        <w:spacing w:line="360" w:lineRule="auto"/>
        <w:ind w:firstLine="709"/>
        <w:rPr>
          <w:szCs w:val="28"/>
          <w:lang w:eastAsia="x-none"/>
        </w:rPr>
      </w:pPr>
      <w:r w:rsidRPr="002A769F">
        <w:rPr>
          <w:szCs w:val="28"/>
          <w:lang w:eastAsia="x-none"/>
        </w:rPr>
        <w:t xml:space="preserve">У </w:t>
      </w:r>
      <w:r>
        <w:rPr>
          <w:szCs w:val="28"/>
          <w:lang w:eastAsia="x-none"/>
        </w:rPr>
        <w:t>другому розділі</w:t>
      </w:r>
      <w:r w:rsidRPr="002A769F">
        <w:rPr>
          <w:szCs w:val="28"/>
          <w:lang w:eastAsia="x-none"/>
        </w:rPr>
        <w:t xml:space="preserve"> </w:t>
      </w:r>
      <w:proofErr w:type="spellStart"/>
      <w:r w:rsidRPr="002A769F">
        <w:rPr>
          <w:szCs w:val="28"/>
          <w:lang w:eastAsia="x-none"/>
        </w:rPr>
        <w:t>розділі</w:t>
      </w:r>
      <w:proofErr w:type="spellEnd"/>
      <w:r w:rsidRPr="002A769F">
        <w:rPr>
          <w:szCs w:val="28"/>
          <w:lang w:eastAsia="x-none"/>
        </w:rPr>
        <w:t xml:space="preserve"> було сформовано алгоритм роботи програми та побудовано діаграми </w:t>
      </w:r>
      <w:proofErr w:type="spellStart"/>
      <w:r w:rsidRPr="002A769F">
        <w:rPr>
          <w:szCs w:val="28"/>
          <w:lang w:eastAsia="x-none"/>
        </w:rPr>
        <w:t>активностей</w:t>
      </w:r>
      <w:proofErr w:type="spellEnd"/>
      <w:r w:rsidRPr="002A769F">
        <w:rPr>
          <w:szCs w:val="28"/>
          <w:lang w:eastAsia="x-none"/>
        </w:rPr>
        <w:t xml:space="preserve">, також було розглянуто діаграми класів та побудовані необхідні для роботи додатку. Було застосовано </w:t>
      </w:r>
      <w:proofErr w:type="spellStart"/>
      <w:r w:rsidRPr="002A769F">
        <w:rPr>
          <w:szCs w:val="28"/>
          <w:lang w:eastAsia="x-none"/>
        </w:rPr>
        <w:t>п</w:t>
      </w:r>
      <w:r>
        <w:rPr>
          <w:szCs w:val="28"/>
          <w:lang w:eastAsia="x-none"/>
        </w:rPr>
        <w:t>а</w:t>
      </w:r>
      <w:r w:rsidRPr="002A769F">
        <w:rPr>
          <w:szCs w:val="28"/>
          <w:lang w:eastAsia="x-none"/>
        </w:rPr>
        <w:t>терни</w:t>
      </w:r>
      <w:proofErr w:type="spellEnd"/>
      <w:r w:rsidRPr="002A769F">
        <w:rPr>
          <w:szCs w:val="28"/>
          <w:lang w:eastAsia="x-none"/>
        </w:rPr>
        <w:t xml:space="preserve"> (</w:t>
      </w:r>
      <w:proofErr w:type="spellStart"/>
      <w:r w:rsidRPr="002A769F">
        <w:rPr>
          <w:szCs w:val="28"/>
          <w:lang w:eastAsia="x-none"/>
        </w:rPr>
        <w:t>design</w:t>
      </w:r>
      <w:proofErr w:type="spellEnd"/>
      <w:r w:rsidRPr="002A769F">
        <w:rPr>
          <w:szCs w:val="28"/>
          <w:lang w:eastAsia="x-none"/>
        </w:rPr>
        <w:t xml:space="preserve"> </w:t>
      </w:r>
      <w:proofErr w:type="spellStart"/>
      <w:r w:rsidRPr="002A769F">
        <w:rPr>
          <w:szCs w:val="28"/>
          <w:lang w:eastAsia="x-none"/>
        </w:rPr>
        <w:t>patterns</w:t>
      </w:r>
      <w:proofErr w:type="spellEnd"/>
      <w:r w:rsidRPr="002A769F">
        <w:rPr>
          <w:szCs w:val="28"/>
          <w:lang w:eastAsia="x-none"/>
        </w:rPr>
        <w:t>). Сформовано діаграму послідовності та комунікації.</w:t>
      </w:r>
    </w:p>
    <w:p w14:paraId="6D2564F3" w14:textId="77777777" w:rsidR="00B556E7" w:rsidRPr="00203730" w:rsidRDefault="00B556E7" w:rsidP="00B556E7">
      <w:pPr>
        <w:spacing w:line="360" w:lineRule="auto"/>
        <w:ind w:firstLine="709"/>
        <w:rPr>
          <w:rFonts w:eastAsia="Times New Roman"/>
        </w:rPr>
      </w:pPr>
      <w:r w:rsidRPr="00203730">
        <w:rPr>
          <w:rFonts w:eastAsia="Times New Roman"/>
        </w:rPr>
        <w:t xml:space="preserve">У третьому розділі було проаналізовано взаємодію між компонентами системи та виходячи з цього побудовано діаграми </w:t>
      </w:r>
      <w:proofErr w:type="spellStart"/>
      <w:r w:rsidRPr="00203730">
        <w:rPr>
          <w:rFonts w:eastAsia="Times New Roman"/>
        </w:rPr>
        <w:t>компонетів</w:t>
      </w:r>
      <w:proofErr w:type="spellEnd"/>
      <w:r w:rsidRPr="00203730">
        <w:rPr>
          <w:rFonts w:eastAsia="Times New Roman"/>
        </w:rPr>
        <w:t xml:space="preserve"> та розгортання. Також було згенеровано програмний код, що базується на створених раніше діаграмах і реалізовано прототип, який демонструє частину роботи майбутнього ігрового додатку.</w:t>
      </w:r>
    </w:p>
    <w:p w14:paraId="713CF18C" w14:textId="4E9EAF7E" w:rsidR="007929F8" w:rsidRDefault="00B556E7" w:rsidP="00B556E7">
      <w:pPr>
        <w:spacing w:after="0" w:line="360" w:lineRule="auto"/>
        <w:ind w:firstLine="709"/>
        <w:rPr>
          <w:rFonts w:eastAsiaTheme="minorHAnsi" w:cs="Times New Roman"/>
          <w:szCs w:val="28"/>
          <w:lang w:eastAsia="en-US"/>
        </w:rPr>
      </w:pPr>
      <w:r w:rsidRPr="00C2008A">
        <w:tab/>
        <w:t>В результаті виконання курсової роботи було розроблено UML модель системи комп’ютерної гри у жанрі метроїдванія «</w:t>
      </w:r>
      <w:proofErr w:type="spellStart"/>
      <w:r w:rsidRPr="00C2008A">
        <w:t>Dark</w:t>
      </w:r>
      <w:proofErr w:type="spellEnd"/>
      <w:r w:rsidRPr="00C2008A">
        <w:t xml:space="preserve"> </w:t>
      </w:r>
      <w:proofErr w:type="spellStart"/>
      <w:r w:rsidRPr="00C2008A">
        <w:t>Watcher</w:t>
      </w:r>
      <w:proofErr w:type="spellEnd"/>
      <w:r w:rsidRPr="00C2008A">
        <w:t>»</w:t>
      </w:r>
      <w:r>
        <w:t xml:space="preserve">, яку буде використано у </w:t>
      </w:r>
      <w:proofErr w:type="spellStart"/>
      <w:r>
        <w:t>подільшій</w:t>
      </w:r>
      <w:proofErr w:type="spellEnd"/>
      <w:r>
        <w:t xml:space="preserve"> розробці повноцінного програмного продукту</w:t>
      </w:r>
      <w:r w:rsidRPr="00C2008A">
        <w:t>. В ході її розробки було створено діаграми, що входять до мови моделювання UML.</w:t>
      </w:r>
      <w:r>
        <w:t xml:space="preserve"> </w:t>
      </w:r>
      <w:r w:rsidRPr="00C2008A">
        <w:t xml:space="preserve"> Відповідно до виконаних завдань досліджено особливості моделювання та аналізу програмних комплексів, що є метою курсової роботи.</w:t>
      </w:r>
      <w:r w:rsidR="007929F8">
        <w:rPr>
          <w:rFonts w:eastAsiaTheme="minorHAnsi" w:cs="Times New Roman"/>
          <w:szCs w:val="28"/>
          <w:lang w:eastAsia="en-US"/>
        </w:rPr>
        <w:br/>
      </w:r>
    </w:p>
    <w:p w14:paraId="5C12CD59" w14:textId="77777777" w:rsidR="007929F8" w:rsidRDefault="007929F8">
      <w:pPr>
        <w:spacing w:after="160" w:line="259" w:lineRule="auto"/>
        <w:jc w:val="left"/>
        <w:rPr>
          <w:rFonts w:eastAsiaTheme="minorHAnsi" w:cs="Times New Roman"/>
          <w:szCs w:val="28"/>
          <w:lang w:eastAsia="en-US"/>
        </w:rPr>
      </w:pPr>
      <w:r>
        <w:rPr>
          <w:rFonts w:eastAsiaTheme="minorHAnsi" w:cs="Times New Roman"/>
          <w:szCs w:val="28"/>
          <w:lang w:eastAsia="en-US"/>
        </w:rPr>
        <w:br w:type="page"/>
      </w:r>
    </w:p>
    <w:p w14:paraId="0E173869" w14:textId="2E369BF9" w:rsidR="007929F8" w:rsidRDefault="007929F8" w:rsidP="007929F8">
      <w:pPr>
        <w:pStyle w:val="1"/>
        <w:spacing w:line="360" w:lineRule="auto"/>
        <w:rPr>
          <w:b/>
          <w:color w:val="auto"/>
        </w:rPr>
      </w:pPr>
      <w:bookmarkStart w:id="32" w:name="_Toc123091828"/>
      <w:r>
        <w:rPr>
          <w:b/>
          <w:color w:val="auto"/>
        </w:rPr>
        <w:lastRenderedPageBreak/>
        <w:t>ЛІТЕРАТУРА</w:t>
      </w:r>
      <w:bookmarkEnd w:id="32"/>
    </w:p>
    <w:p w14:paraId="27736F0C" w14:textId="77777777" w:rsidR="00464255" w:rsidRPr="00352727" w:rsidRDefault="00464255" w:rsidP="00464255">
      <w:pPr>
        <w:pStyle w:val="a4"/>
        <w:numPr>
          <w:ilvl w:val="0"/>
          <w:numId w:val="47"/>
        </w:numPr>
        <w:spacing w:after="0" w:line="360" w:lineRule="auto"/>
        <w:rPr>
          <w:rFonts w:cs="Times New Roman"/>
          <w:szCs w:val="28"/>
        </w:rPr>
      </w:pPr>
      <w:r w:rsidRPr="00352727">
        <w:rPr>
          <w:rFonts w:cs="Times New Roman"/>
          <w:color w:val="000000"/>
          <w:szCs w:val="28"/>
          <w:shd w:val="clear" w:color="auto" w:fill="FFFFFF"/>
          <w:lang w:val="en-US"/>
        </w:rPr>
        <w:t>UML</w:t>
      </w:r>
      <w:r w:rsidRPr="00352727">
        <w:rPr>
          <w:rFonts w:cs="Times New Roman"/>
          <w:color w:val="000000"/>
          <w:szCs w:val="28"/>
          <w:shd w:val="clear" w:color="auto" w:fill="FFFFFF"/>
        </w:rPr>
        <w:t xml:space="preserve"> </w:t>
      </w:r>
      <w:r w:rsidRPr="00352727">
        <w:rPr>
          <w:rFonts w:cs="Times New Roman"/>
          <w:color w:val="000000"/>
          <w:szCs w:val="28"/>
          <w:shd w:val="clear" w:color="auto" w:fill="FFFFFF"/>
          <w:lang w:val="en-US"/>
        </w:rPr>
        <w:t>classes</w:t>
      </w:r>
      <w:r w:rsidRPr="00352727">
        <w:rPr>
          <w:rFonts w:cs="Times New Roman"/>
          <w:color w:val="000000"/>
          <w:szCs w:val="28"/>
          <w:shd w:val="clear" w:color="auto" w:fill="FFFFFF"/>
        </w:rPr>
        <w:t xml:space="preserve"> </w:t>
      </w:r>
      <w:r w:rsidRPr="00352727">
        <w:rPr>
          <w:rFonts w:cs="Times New Roman"/>
          <w:color w:val="000000"/>
          <w:szCs w:val="28"/>
          <w:shd w:val="clear" w:color="auto" w:fill="FFFFFF"/>
          <w:lang w:val="en-US"/>
        </w:rPr>
        <w:t>and</w:t>
      </w:r>
      <w:r w:rsidRPr="00352727">
        <w:rPr>
          <w:rFonts w:cs="Times New Roman"/>
          <w:color w:val="000000"/>
          <w:szCs w:val="28"/>
          <w:shd w:val="clear" w:color="auto" w:fill="FFFFFF"/>
        </w:rPr>
        <w:t xml:space="preserve"> </w:t>
      </w:r>
      <w:r w:rsidRPr="00352727">
        <w:rPr>
          <w:rFonts w:cs="Times New Roman"/>
          <w:color w:val="000000"/>
          <w:szCs w:val="28"/>
          <w:shd w:val="clear" w:color="auto" w:fill="FFFFFF"/>
          <w:lang w:val="en-US"/>
        </w:rPr>
        <w:t>relationships</w:t>
      </w:r>
      <w:r w:rsidRPr="00352727">
        <w:rPr>
          <w:rFonts w:cs="Times New Roman"/>
          <w:color w:val="000000"/>
          <w:szCs w:val="28"/>
          <w:shd w:val="clear" w:color="auto" w:fill="FFFFFF"/>
        </w:rPr>
        <w:t xml:space="preserve"> [Електронний ресурс] – Режим доступу до ресурсу: </w:t>
      </w:r>
      <w:hyperlink r:id="rId27" w:history="1">
        <w:r w:rsidRPr="00352727">
          <w:rPr>
            <w:rStyle w:val="ae"/>
            <w:rFonts w:cs="Times New Roman"/>
            <w:szCs w:val="28"/>
            <w:shd w:val="clear" w:color="auto" w:fill="FFFFFF"/>
          </w:rPr>
          <w:t>http://www.cs.utsa.edu/~cs3443/uml/uml.html</w:t>
        </w:r>
      </w:hyperlink>
      <w:r w:rsidRPr="00352727">
        <w:rPr>
          <w:rFonts w:cs="Times New Roman"/>
          <w:color w:val="000000"/>
          <w:szCs w:val="28"/>
          <w:shd w:val="clear" w:color="auto" w:fill="FFFFFF"/>
        </w:rPr>
        <w:t>.</w:t>
      </w:r>
    </w:p>
    <w:p w14:paraId="1277D682" w14:textId="77777777" w:rsidR="00464255" w:rsidRPr="00352727" w:rsidRDefault="00464255" w:rsidP="00464255">
      <w:pPr>
        <w:pStyle w:val="a4"/>
        <w:numPr>
          <w:ilvl w:val="0"/>
          <w:numId w:val="47"/>
        </w:numPr>
        <w:spacing w:after="0" w:line="360" w:lineRule="auto"/>
        <w:rPr>
          <w:rFonts w:cs="Times New Roman"/>
          <w:szCs w:val="28"/>
        </w:rPr>
      </w:pPr>
      <w:r w:rsidRPr="00352727">
        <w:rPr>
          <w:rFonts w:cs="Times New Roman"/>
          <w:color w:val="000000"/>
          <w:szCs w:val="28"/>
          <w:shd w:val="clear" w:color="auto" w:fill="FFFFFF"/>
          <w:lang w:val="en-US"/>
        </w:rPr>
        <w:t>CASE</w:t>
      </w:r>
      <w:r w:rsidRPr="00352727">
        <w:rPr>
          <w:rFonts w:cs="Times New Roman"/>
          <w:color w:val="000000"/>
          <w:szCs w:val="28"/>
          <w:shd w:val="clear" w:color="auto" w:fill="FFFFFF"/>
        </w:rPr>
        <w:t xml:space="preserve">-технології та </w:t>
      </w:r>
      <w:r w:rsidRPr="00352727">
        <w:rPr>
          <w:rFonts w:cs="Times New Roman"/>
          <w:color w:val="000000"/>
          <w:szCs w:val="28"/>
          <w:shd w:val="clear" w:color="auto" w:fill="FFFFFF"/>
          <w:lang w:val="en-US"/>
        </w:rPr>
        <w:t>CASE</w:t>
      </w:r>
      <w:r w:rsidRPr="00352727">
        <w:rPr>
          <w:rFonts w:cs="Times New Roman"/>
          <w:color w:val="000000"/>
          <w:szCs w:val="28"/>
          <w:shd w:val="clear" w:color="auto" w:fill="FFFFFF"/>
        </w:rPr>
        <w:t xml:space="preserve">-засоби проектування [Електронний ресурс] – Режим доступу до ресурсу: </w:t>
      </w:r>
      <w:hyperlink r:id="rId28" w:history="1">
        <w:r w:rsidRPr="00352727">
          <w:rPr>
            <w:rStyle w:val="ae"/>
            <w:rFonts w:cs="Times New Roman"/>
            <w:szCs w:val="28"/>
            <w:shd w:val="clear" w:color="auto" w:fill="FFFFFF"/>
          </w:rPr>
          <w:t>https://pidru4niki.com/10760623/informatika/case-tehnologiyi_case-zasobi_proektuvannya</w:t>
        </w:r>
      </w:hyperlink>
      <w:r w:rsidRPr="00352727">
        <w:rPr>
          <w:rFonts w:cs="Times New Roman"/>
          <w:color w:val="000000"/>
          <w:szCs w:val="28"/>
          <w:shd w:val="clear" w:color="auto" w:fill="FFFFFF"/>
        </w:rPr>
        <w:t>.</w:t>
      </w:r>
    </w:p>
    <w:p w14:paraId="1A6D0714" w14:textId="77777777" w:rsidR="00464255" w:rsidRPr="00352727" w:rsidRDefault="00464255" w:rsidP="00464255">
      <w:pPr>
        <w:pStyle w:val="a4"/>
        <w:numPr>
          <w:ilvl w:val="0"/>
          <w:numId w:val="47"/>
        </w:numPr>
        <w:spacing w:after="0" w:line="360" w:lineRule="auto"/>
        <w:rPr>
          <w:rFonts w:cs="Times New Roman"/>
          <w:szCs w:val="28"/>
        </w:rPr>
      </w:pPr>
      <w:r w:rsidRPr="00352727">
        <w:rPr>
          <w:rFonts w:cs="Times New Roman"/>
          <w:color w:val="000000"/>
          <w:szCs w:val="28"/>
          <w:shd w:val="clear" w:color="auto" w:fill="FFFFFF"/>
          <w:lang w:val="en-US"/>
        </w:rPr>
        <w:t>Constructing</w:t>
      </w:r>
      <w:r w:rsidRPr="00352727">
        <w:rPr>
          <w:rFonts w:cs="Times New Roman"/>
          <w:color w:val="000000"/>
          <w:szCs w:val="28"/>
          <w:shd w:val="clear" w:color="auto" w:fill="FFFFFF"/>
        </w:rPr>
        <w:t xml:space="preserve"> </w:t>
      </w:r>
      <w:r w:rsidRPr="00352727">
        <w:rPr>
          <w:rFonts w:cs="Times New Roman"/>
          <w:color w:val="000000"/>
          <w:szCs w:val="28"/>
          <w:shd w:val="clear" w:color="auto" w:fill="FFFFFF"/>
          <w:lang w:val="en-US"/>
        </w:rPr>
        <w:t>Software</w:t>
      </w:r>
      <w:r w:rsidRPr="00352727">
        <w:rPr>
          <w:rFonts w:cs="Times New Roman"/>
          <w:color w:val="000000"/>
          <w:szCs w:val="28"/>
          <w:shd w:val="clear" w:color="auto" w:fill="FFFFFF"/>
        </w:rPr>
        <w:t xml:space="preserve"> </w:t>
      </w:r>
      <w:r w:rsidRPr="00352727">
        <w:rPr>
          <w:rFonts w:cs="Times New Roman"/>
          <w:color w:val="000000"/>
          <w:szCs w:val="28"/>
          <w:shd w:val="clear" w:color="auto" w:fill="FFFFFF"/>
          <w:lang w:val="en-US"/>
        </w:rPr>
        <w:t>Systems</w:t>
      </w:r>
      <w:r w:rsidRPr="00352727">
        <w:rPr>
          <w:rFonts w:cs="Times New Roman"/>
          <w:color w:val="000000"/>
          <w:szCs w:val="28"/>
          <w:shd w:val="clear" w:color="auto" w:fill="FFFFFF"/>
        </w:rPr>
        <w:t xml:space="preserve"> </w:t>
      </w:r>
      <w:r w:rsidRPr="00352727">
        <w:rPr>
          <w:rFonts w:cs="Times New Roman"/>
          <w:color w:val="000000"/>
          <w:szCs w:val="28"/>
          <w:shd w:val="clear" w:color="auto" w:fill="FFFFFF"/>
          <w:lang w:val="en-US"/>
        </w:rPr>
        <w:t>on .Net Platforms</w:t>
      </w:r>
      <w:r w:rsidRPr="00352727">
        <w:rPr>
          <w:rFonts w:cs="Times New Roman"/>
          <w:color w:val="000000"/>
          <w:szCs w:val="28"/>
          <w:shd w:val="clear" w:color="auto" w:fill="FFFFFF"/>
        </w:rPr>
        <w:t xml:space="preserve"> [Електронний ресурс]  – Режим доступу до ресурсу: </w:t>
      </w:r>
      <w:hyperlink r:id="rId29" w:history="1">
        <w:r w:rsidRPr="00352727">
          <w:rPr>
            <w:rStyle w:val="ae"/>
            <w:rFonts w:cs="Times New Roman"/>
            <w:szCs w:val="28"/>
            <w:shd w:val="clear" w:color="auto" w:fill="FFFFFF"/>
            <w:lang w:val="en-US"/>
          </w:rPr>
          <w:t>https://ecs.syr.edu/faculty/fawcett/handouts/webpages/cse681.htm</w:t>
        </w:r>
      </w:hyperlink>
      <w:r w:rsidRPr="00352727">
        <w:rPr>
          <w:rFonts w:cs="Times New Roman"/>
          <w:color w:val="000000"/>
          <w:szCs w:val="28"/>
          <w:shd w:val="clear" w:color="auto" w:fill="FFFFFF"/>
        </w:rPr>
        <w:t>.</w:t>
      </w:r>
    </w:p>
    <w:p w14:paraId="63B5598A" w14:textId="77777777" w:rsidR="00464255" w:rsidRPr="00352727" w:rsidRDefault="00464255" w:rsidP="00464255">
      <w:pPr>
        <w:pStyle w:val="a4"/>
        <w:numPr>
          <w:ilvl w:val="0"/>
          <w:numId w:val="47"/>
        </w:numPr>
        <w:spacing w:after="0" w:line="360" w:lineRule="auto"/>
        <w:rPr>
          <w:rFonts w:cs="Times New Roman"/>
          <w:szCs w:val="28"/>
        </w:rPr>
      </w:pPr>
      <w:proofErr w:type="spellStart"/>
      <w:r w:rsidRPr="00352727">
        <w:rPr>
          <w:rFonts w:cs="Times New Roman"/>
          <w:color w:val="000000"/>
          <w:szCs w:val="28"/>
          <w:shd w:val="clear" w:color="auto" w:fill="FFFFFF"/>
          <w:lang w:val="en-US"/>
        </w:rPr>
        <w:t>StarUML</w:t>
      </w:r>
      <w:proofErr w:type="spellEnd"/>
      <w:r w:rsidRPr="00352727">
        <w:rPr>
          <w:rFonts w:cs="Times New Roman"/>
          <w:color w:val="000000"/>
          <w:szCs w:val="28"/>
          <w:shd w:val="clear" w:color="auto" w:fill="FFFFFF"/>
        </w:rPr>
        <w:t xml:space="preserve"> </w:t>
      </w:r>
      <w:r w:rsidRPr="00352727">
        <w:rPr>
          <w:rFonts w:cs="Times New Roman"/>
          <w:color w:val="000000"/>
          <w:szCs w:val="28"/>
          <w:shd w:val="clear" w:color="auto" w:fill="FFFFFF"/>
          <w:lang w:val="en-US"/>
        </w:rPr>
        <w:t>documentation</w:t>
      </w:r>
      <w:r w:rsidRPr="00352727">
        <w:rPr>
          <w:rFonts w:cs="Times New Roman"/>
          <w:color w:val="000000"/>
          <w:szCs w:val="28"/>
          <w:shd w:val="clear" w:color="auto" w:fill="FFFFFF"/>
        </w:rPr>
        <w:t xml:space="preserve"> [Електронний ресурс] – Режим доступу до ресурсу: </w:t>
      </w:r>
      <w:hyperlink r:id="rId30" w:history="1">
        <w:r w:rsidRPr="00352727">
          <w:rPr>
            <w:rStyle w:val="ae"/>
            <w:rFonts w:cs="Times New Roman"/>
            <w:szCs w:val="28"/>
            <w:shd w:val="clear" w:color="auto" w:fill="FFFFFF"/>
          </w:rPr>
          <w:t>https://docs.staruml.io/</w:t>
        </w:r>
      </w:hyperlink>
      <w:r w:rsidRPr="00352727">
        <w:rPr>
          <w:rFonts w:cs="Times New Roman"/>
          <w:color w:val="000000"/>
          <w:szCs w:val="28"/>
          <w:shd w:val="clear" w:color="auto" w:fill="FFFFFF"/>
        </w:rPr>
        <w:t>.</w:t>
      </w:r>
    </w:p>
    <w:p w14:paraId="0484C27E" w14:textId="77777777" w:rsidR="00464255" w:rsidRPr="00352727" w:rsidRDefault="00464255" w:rsidP="00464255">
      <w:pPr>
        <w:pStyle w:val="a4"/>
        <w:numPr>
          <w:ilvl w:val="0"/>
          <w:numId w:val="47"/>
        </w:numPr>
        <w:spacing w:after="0" w:line="360" w:lineRule="auto"/>
        <w:rPr>
          <w:rFonts w:cs="Times New Roman"/>
          <w:szCs w:val="28"/>
        </w:rPr>
      </w:pPr>
      <w:r w:rsidRPr="00352727">
        <w:rPr>
          <w:rFonts w:cs="Times New Roman"/>
          <w:color w:val="000000"/>
          <w:szCs w:val="28"/>
          <w:shd w:val="clear" w:color="auto" w:fill="FFFFFF"/>
          <w:lang w:val="en-US"/>
        </w:rPr>
        <w:t>UML</w:t>
      </w:r>
      <w:r w:rsidRPr="00352727">
        <w:rPr>
          <w:rFonts w:cs="Times New Roman"/>
          <w:color w:val="000000"/>
          <w:szCs w:val="28"/>
          <w:shd w:val="clear" w:color="auto" w:fill="FFFFFF"/>
        </w:rPr>
        <w:t xml:space="preserve"> </w:t>
      </w:r>
      <w:r w:rsidRPr="00352727">
        <w:rPr>
          <w:rFonts w:cs="Times New Roman"/>
          <w:color w:val="000000"/>
          <w:szCs w:val="28"/>
          <w:shd w:val="clear" w:color="auto" w:fill="FFFFFF"/>
          <w:lang w:val="en-US"/>
        </w:rPr>
        <w:t>Diagrams</w:t>
      </w:r>
      <w:r w:rsidRPr="00352727">
        <w:rPr>
          <w:rFonts w:cs="Times New Roman"/>
          <w:color w:val="000000"/>
          <w:szCs w:val="28"/>
          <w:shd w:val="clear" w:color="auto" w:fill="FFFFFF"/>
        </w:rPr>
        <w:t xml:space="preserve">: </w:t>
      </w:r>
      <w:r w:rsidRPr="00352727">
        <w:rPr>
          <w:rFonts w:cs="Times New Roman"/>
          <w:color w:val="000000"/>
          <w:szCs w:val="28"/>
          <w:shd w:val="clear" w:color="auto" w:fill="FFFFFF"/>
          <w:lang w:val="en-US"/>
        </w:rPr>
        <w:t>History</w:t>
      </w:r>
      <w:r w:rsidRPr="00352727">
        <w:rPr>
          <w:rFonts w:cs="Times New Roman"/>
          <w:color w:val="000000"/>
          <w:szCs w:val="28"/>
          <w:shd w:val="clear" w:color="auto" w:fill="FFFFFF"/>
        </w:rPr>
        <w:t xml:space="preserve">, </w:t>
      </w:r>
      <w:r w:rsidRPr="00352727">
        <w:rPr>
          <w:rFonts w:cs="Times New Roman"/>
          <w:color w:val="000000"/>
          <w:szCs w:val="28"/>
          <w:shd w:val="clear" w:color="auto" w:fill="FFFFFF"/>
          <w:lang w:val="en-US"/>
        </w:rPr>
        <w:t>Types</w:t>
      </w:r>
      <w:r w:rsidRPr="00352727">
        <w:rPr>
          <w:rFonts w:cs="Times New Roman"/>
          <w:color w:val="000000"/>
          <w:szCs w:val="28"/>
          <w:shd w:val="clear" w:color="auto" w:fill="FFFFFF"/>
        </w:rPr>
        <w:t xml:space="preserve">, </w:t>
      </w:r>
      <w:r w:rsidRPr="00352727">
        <w:rPr>
          <w:rFonts w:cs="Times New Roman"/>
          <w:color w:val="000000"/>
          <w:szCs w:val="28"/>
          <w:shd w:val="clear" w:color="auto" w:fill="FFFFFF"/>
          <w:lang w:val="en-US"/>
        </w:rPr>
        <w:t>Characteristics</w:t>
      </w:r>
      <w:r w:rsidRPr="00352727">
        <w:rPr>
          <w:rFonts w:cs="Times New Roman"/>
          <w:color w:val="000000"/>
          <w:szCs w:val="28"/>
          <w:shd w:val="clear" w:color="auto" w:fill="FFFFFF"/>
        </w:rPr>
        <w:t xml:space="preserve">, </w:t>
      </w:r>
      <w:r w:rsidRPr="00352727">
        <w:rPr>
          <w:rFonts w:cs="Times New Roman"/>
          <w:color w:val="000000"/>
          <w:szCs w:val="28"/>
          <w:shd w:val="clear" w:color="auto" w:fill="FFFFFF"/>
          <w:lang w:val="en-US"/>
        </w:rPr>
        <w:t>Versions, Tools</w:t>
      </w:r>
      <w:r w:rsidRPr="00352727">
        <w:rPr>
          <w:rFonts w:cs="Times New Roman"/>
          <w:color w:val="000000"/>
          <w:szCs w:val="28"/>
          <w:shd w:val="clear" w:color="auto" w:fill="FFFFFF"/>
        </w:rPr>
        <w:t xml:space="preserve"> [Електронний ресурс] – Режим доступу до ресурсу: </w:t>
      </w:r>
      <w:hyperlink r:id="rId31" w:history="1">
        <w:r w:rsidRPr="00352727">
          <w:rPr>
            <w:rStyle w:val="ae"/>
            <w:rFonts w:cs="Times New Roman"/>
            <w:szCs w:val="28"/>
            <w:shd w:val="clear" w:color="auto" w:fill="FFFFFF"/>
            <w:lang w:val="en-US"/>
          </w:rPr>
          <w:t>https://www.guru99.com/uml-diagrams.html</w:t>
        </w:r>
      </w:hyperlink>
      <w:r w:rsidRPr="00352727">
        <w:rPr>
          <w:rFonts w:cs="Times New Roman"/>
          <w:color w:val="000000"/>
          <w:szCs w:val="28"/>
          <w:shd w:val="clear" w:color="auto" w:fill="FFFFFF"/>
        </w:rPr>
        <w:t>.</w:t>
      </w:r>
    </w:p>
    <w:p w14:paraId="74261B89" w14:textId="77777777" w:rsidR="00464255" w:rsidRPr="00352727" w:rsidRDefault="00464255" w:rsidP="00464255">
      <w:pPr>
        <w:pStyle w:val="a4"/>
        <w:numPr>
          <w:ilvl w:val="0"/>
          <w:numId w:val="47"/>
        </w:numPr>
        <w:spacing w:after="0" w:line="360" w:lineRule="auto"/>
        <w:rPr>
          <w:rFonts w:cs="Times New Roman"/>
          <w:szCs w:val="28"/>
        </w:rPr>
      </w:pPr>
      <w:r w:rsidRPr="00352727">
        <w:rPr>
          <w:rFonts w:cs="Times New Roman"/>
          <w:color w:val="000000"/>
          <w:szCs w:val="28"/>
          <w:shd w:val="clear" w:color="auto" w:fill="FFFFFF"/>
          <w:lang w:val="en-US"/>
        </w:rPr>
        <w:t xml:space="preserve">Hassan </w:t>
      </w:r>
      <w:proofErr w:type="spellStart"/>
      <w:r w:rsidRPr="00352727">
        <w:rPr>
          <w:rFonts w:cs="Times New Roman"/>
          <w:color w:val="000000"/>
          <w:szCs w:val="28"/>
          <w:shd w:val="clear" w:color="auto" w:fill="FFFFFF"/>
          <w:lang w:val="en-US"/>
        </w:rPr>
        <w:t>Gomaa</w:t>
      </w:r>
      <w:proofErr w:type="spellEnd"/>
      <w:r w:rsidRPr="00352727">
        <w:rPr>
          <w:rFonts w:cs="Times New Roman"/>
          <w:color w:val="000000"/>
          <w:szCs w:val="28"/>
          <w:shd w:val="clear" w:color="auto" w:fill="FFFFFF"/>
          <w:lang w:val="en-US"/>
        </w:rPr>
        <w:t>. Software Modeling and Design</w:t>
      </w:r>
      <w:r w:rsidRPr="00352727">
        <w:rPr>
          <w:rFonts w:cs="Times New Roman"/>
          <w:color w:val="000000"/>
          <w:szCs w:val="28"/>
          <w:shd w:val="clear" w:color="auto" w:fill="FFFFFF"/>
        </w:rPr>
        <w:t xml:space="preserve"> / </w:t>
      </w:r>
      <w:r w:rsidRPr="00352727">
        <w:rPr>
          <w:rFonts w:cs="Times New Roman"/>
          <w:color w:val="000000"/>
          <w:szCs w:val="28"/>
          <w:shd w:val="clear" w:color="auto" w:fill="FFFFFF"/>
          <w:lang w:val="en-US"/>
        </w:rPr>
        <w:t xml:space="preserve">George Mason University, </w:t>
      </w:r>
      <w:proofErr w:type="spellStart"/>
      <w:r w:rsidRPr="00352727">
        <w:rPr>
          <w:rFonts w:cs="Times New Roman"/>
          <w:color w:val="000000"/>
          <w:szCs w:val="28"/>
          <w:shd w:val="clear" w:color="auto" w:fill="FFFFFF"/>
          <w:lang w:val="en-US"/>
        </w:rPr>
        <w:t>Fairfox</w:t>
      </w:r>
      <w:proofErr w:type="spellEnd"/>
      <w:r w:rsidRPr="00352727">
        <w:rPr>
          <w:rFonts w:cs="Times New Roman"/>
          <w:color w:val="000000"/>
          <w:szCs w:val="28"/>
          <w:shd w:val="clear" w:color="auto" w:fill="FFFFFF"/>
          <w:lang w:val="en-US"/>
        </w:rPr>
        <w:t>, Virginia, 2011.</w:t>
      </w:r>
    </w:p>
    <w:p w14:paraId="74FB46B6" w14:textId="77777777" w:rsidR="00464255" w:rsidRPr="00352727" w:rsidRDefault="00464255" w:rsidP="00464255">
      <w:pPr>
        <w:pStyle w:val="a4"/>
        <w:numPr>
          <w:ilvl w:val="0"/>
          <w:numId w:val="47"/>
        </w:numPr>
        <w:spacing w:after="0" w:line="360" w:lineRule="auto"/>
        <w:rPr>
          <w:rFonts w:cs="Times New Roman"/>
          <w:szCs w:val="28"/>
        </w:rPr>
      </w:pPr>
      <w:proofErr w:type="spellStart"/>
      <w:r w:rsidRPr="00352727">
        <w:rPr>
          <w:rFonts w:cs="Times New Roman"/>
          <w:color w:val="333333"/>
          <w:szCs w:val="28"/>
          <w:shd w:val="clear" w:color="auto" w:fill="FCFCFC"/>
          <w:lang w:val="en-US"/>
        </w:rPr>
        <w:t>Seidl</w:t>
      </w:r>
      <w:proofErr w:type="spellEnd"/>
      <w:r w:rsidRPr="00352727">
        <w:rPr>
          <w:rFonts w:cs="Times New Roman"/>
          <w:color w:val="333333"/>
          <w:szCs w:val="28"/>
          <w:shd w:val="clear" w:color="auto" w:fill="FCFCFC"/>
        </w:rPr>
        <w:t xml:space="preserve"> </w:t>
      </w:r>
      <w:r w:rsidRPr="00352727">
        <w:rPr>
          <w:rFonts w:cs="Times New Roman"/>
          <w:color w:val="333333"/>
          <w:szCs w:val="28"/>
          <w:shd w:val="clear" w:color="auto" w:fill="FCFCFC"/>
          <w:lang w:val="en-US"/>
        </w:rPr>
        <w:t>M</w:t>
      </w:r>
      <w:r w:rsidRPr="00352727">
        <w:rPr>
          <w:rFonts w:cs="Times New Roman"/>
          <w:color w:val="333333"/>
          <w:szCs w:val="28"/>
          <w:shd w:val="clear" w:color="auto" w:fill="FCFCFC"/>
        </w:rPr>
        <w:t xml:space="preserve">, </w:t>
      </w:r>
      <w:proofErr w:type="spellStart"/>
      <w:r w:rsidRPr="00352727">
        <w:rPr>
          <w:rFonts w:cs="Times New Roman"/>
          <w:color w:val="333333"/>
          <w:szCs w:val="28"/>
          <w:shd w:val="clear" w:color="auto" w:fill="FCFCFC"/>
          <w:lang w:val="en-US"/>
        </w:rPr>
        <w:t>Kappel</w:t>
      </w:r>
      <w:proofErr w:type="spellEnd"/>
      <w:r w:rsidRPr="00352727">
        <w:rPr>
          <w:rFonts w:cs="Times New Roman"/>
          <w:color w:val="333333"/>
          <w:szCs w:val="28"/>
          <w:shd w:val="clear" w:color="auto" w:fill="FCFCFC"/>
        </w:rPr>
        <w:t xml:space="preserve"> </w:t>
      </w:r>
      <w:r w:rsidRPr="00352727">
        <w:rPr>
          <w:rFonts w:cs="Times New Roman"/>
          <w:color w:val="333333"/>
          <w:szCs w:val="28"/>
          <w:shd w:val="clear" w:color="auto" w:fill="FCFCFC"/>
          <w:lang w:val="en-US"/>
        </w:rPr>
        <w:t>G</w:t>
      </w:r>
      <w:r w:rsidRPr="00352727">
        <w:rPr>
          <w:rFonts w:cs="Times New Roman"/>
          <w:color w:val="333333"/>
          <w:szCs w:val="28"/>
          <w:shd w:val="clear" w:color="auto" w:fill="FCFCFC"/>
        </w:rPr>
        <w:t xml:space="preserve">, </w:t>
      </w:r>
      <w:proofErr w:type="spellStart"/>
      <w:r w:rsidRPr="00352727">
        <w:rPr>
          <w:rFonts w:cs="Times New Roman"/>
          <w:color w:val="333333"/>
          <w:szCs w:val="28"/>
          <w:shd w:val="clear" w:color="auto" w:fill="FCFCFC"/>
          <w:lang w:val="en-US"/>
        </w:rPr>
        <w:t>Scholz</w:t>
      </w:r>
      <w:proofErr w:type="spellEnd"/>
      <w:r w:rsidRPr="00352727">
        <w:rPr>
          <w:rFonts w:cs="Times New Roman"/>
          <w:color w:val="333333"/>
          <w:szCs w:val="28"/>
          <w:shd w:val="clear" w:color="auto" w:fill="FCFCFC"/>
        </w:rPr>
        <w:t xml:space="preserve"> </w:t>
      </w:r>
      <w:r w:rsidRPr="00352727">
        <w:rPr>
          <w:rFonts w:cs="Times New Roman"/>
          <w:color w:val="333333"/>
          <w:szCs w:val="28"/>
          <w:shd w:val="clear" w:color="auto" w:fill="FCFCFC"/>
          <w:lang w:val="en-US"/>
        </w:rPr>
        <w:t>M</w:t>
      </w:r>
      <w:r w:rsidRPr="00352727">
        <w:rPr>
          <w:rFonts w:cs="Times New Roman"/>
          <w:color w:val="333333"/>
          <w:szCs w:val="28"/>
          <w:shd w:val="clear" w:color="auto" w:fill="FCFCFC"/>
        </w:rPr>
        <w:t>,</w:t>
      </w:r>
      <w:r w:rsidRPr="00352727">
        <w:rPr>
          <w:rFonts w:cs="Times New Roman"/>
          <w:color w:val="333333"/>
          <w:szCs w:val="28"/>
          <w:shd w:val="clear" w:color="auto" w:fill="FCFCFC"/>
          <w:lang w:val="en-US"/>
        </w:rPr>
        <w:t> </w:t>
      </w:r>
      <w:proofErr w:type="spellStart"/>
      <w:r w:rsidRPr="00352727">
        <w:rPr>
          <w:rFonts w:cs="Times New Roman"/>
          <w:color w:val="333333"/>
          <w:szCs w:val="28"/>
          <w:shd w:val="clear" w:color="auto" w:fill="FCFCFC"/>
          <w:lang w:val="en-US"/>
        </w:rPr>
        <w:t>Huemer</w:t>
      </w:r>
      <w:proofErr w:type="spellEnd"/>
      <w:r w:rsidRPr="00352727">
        <w:rPr>
          <w:rFonts w:cs="Times New Roman"/>
          <w:color w:val="333333"/>
          <w:szCs w:val="28"/>
          <w:shd w:val="clear" w:color="auto" w:fill="FCFCFC"/>
        </w:rPr>
        <w:t xml:space="preserve"> </w:t>
      </w:r>
      <w:r w:rsidRPr="00352727">
        <w:rPr>
          <w:rFonts w:cs="Times New Roman"/>
          <w:color w:val="333333"/>
          <w:szCs w:val="28"/>
          <w:shd w:val="clear" w:color="auto" w:fill="FCFCFC"/>
          <w:lang w:val="en-US"/>
        </w:rPr>
        <w:t>C</w:t>
      </w:r>
      <w:r w:rsidRPr="00352727">
        <w:rPr>
          <w:rFonts w:cs="Times New Roman"/>
          <w:color w:val="333333"/>
          <w:szCs w:val="28"/>
          <w:shd w:val="clear" w:color="auto" w:fill="FCFCFC"/>
        </w:rPr>
        <w:t>.</w:t>
      </w:r>
      <w:r w:rsidRPr="00352727">
        <w:rPr>
          <w:rFonts w:cs="Times New Roman"/>
          <w:color w:val="333333"/>
          <w:szCs w:val="28"/>
          <w:shd w:val="clear" w:color="auto" w:fill="FCFCFC"/>
          <w:lang w:val="en-US"/>
        </w:rPr>
        <w:t xml:space="preserve"> UML classroom. Springer International Publishing</w:t>
      </w:r>
      <w:r w:rsidRPr="00352727">
        <w:rPr>
          <w:rFonts w:cs="Times New Roman"/>
          <w:color w:val="000000"/>
          <w:szCs w:val="28"/>
          <w:shd w:val="clear" w:color="auto" w:fill="FFFFFF"/>
          <w:lang w:val="en-US"/>
        </w:rPr>
        <w:t>, 2015</w:t>
      </w:r>
      <w:r w:rsidRPr="00352727">
        <w:rPr>
          <w:rFonts w:cs="Times New Roman"/>
          <w:color w:val="000000"/>
          <w:szCs w:val="28"/>
          <w:shd w:val="clear" w:color="auto" w:fill="FFFFFF"/>
        </w:rPr>
        <w:t>.</w:t>
      </w:r>
    </w:p>
    <w:p w14:paraId="66D49C57" w14:textId="77777777" w:rsidR="00464255" w:rsidRPr="00352727" w:rsidRDefault="00464255" w:rsidP="00464255">
      <w:pPr>
        <w:pStyle w:val="a4"/>
        <w:numPr>
          <w:ilvl w:val="0"/>
          <w:numId w:val="47"/>
        </w:numPr>
        <w:spacing w:after="0" w:line="360" w:lineRule="auto"/>
        <w:rPr>
          <w:rFonts w:cs="Times New Roman"/>
          <w:szCs w:val="28"/>
        </w:rPr>
      </w:pPr>
      <w:r w:rsidRPr="00352727">
        <w:rPr>
          <w:rFonts w:cs="Times New Roman"/>
          <w:szCs w:val="28"/>
          <w:lang w:val="en-US"/>
        </w:rPr>
        <w:t xml:space="preserve">System Modeling and Analysis: </w:t>
      </w:r>
      <w:proofErr w:type="gramStart"/>
      <w:r w:rsidRPr="00352727">
        <w:rPr>
          <w:rFonts w:cs="Times New Roman"/>
          <w:szCs w:val="28"/>
          <w:lang w:val="en-US"/>
        </w:rPr>
        <w:t>a</w:t>
      </w:r>
      <w:proofErr w:type="gramEnd"/>
      <w:r w:rsidRPr="00352727">
        <w:rPr>
          <w:rFonts w:cs="Times New Roman"/>
          <w:szCs w:val="28"/>
          <w:lang w:val="en-US"/>
        </w:rPr>
        <w:t xml:space="preserve"> Practical Approach </w:t>
      </w:r>
      <w:r w:rsidRPr="00352727">
        <w:rPr>
          <w:rFonts w:cs="Times New Roman"/>
          <w:szCs w:val="28"/>
        </w:rPr>
        <w:t xml:space="preserve">/ </w:t>
      </w:r>
      <w:proofErr w:type="spellStart"/>
      <w:r w:rsidRPr="00352727">
        <w:rPr>
          <w:rFonts w:cs="Times New Roman"/>
          <w:szCs w:val="28"/>
          <w:lang w:val="en-US"/>
        </w:rPr>
        <w:t>Gerrit</w:t>
      </w:r>
      <w:proofErr w:type="spellEnd"/>
      <w:r w:rsidRPr="00352727">
        <w:rPr>
          <w:rFonts w:cs="Times New Roman"/>
          <w:szCs w:val="28"/>
          <w:lang w:val="en-US"/>
        </w:rPr>
        <w:t xml:space="preserve"> Muller</w:t>
      </w:r>
      <w:r w:rsidRPr="00352727">
        <w:rPr>
          <w:rFonts w:cs="Times New Roman"/>
          <w:color w:val="000000"/>
          <w:szCs w:val="28"/>
          <w:shd w:val="clear" w:color="auto" w:fill="FFFFFF"/>
        </w:rPr>
        <w:t>.</w:t>
      </w:r>
    </w:p>
    <w:p w14:paraId="057EA8ED" w14:textId="1679A1A9" w:rsidR="00464255" w:rsidRPr="00352727" w:rsidRDefault="00464255" w:rsidP="00464255">
      <w:pPr>
        <w:pStyle w:val="a4"/>
        <w:numPr>
          <w:ilvl w:val="0"/>
          <w:numId w:val="47"/>
        </w:numPr>
        <w:spacing w:after="0" w:line="360" w:lineRule="auto"/>
        <w:rPr>
          <w:rFonts w:cs="Times New Roman"/>
          <w:szCs w:val="28"/>
        </w:rPr>
      </w:pPr>
      <w:r w:rsidRPr="00352727">
        <w:rPr>
          <w:rFonts w:cs="Times New Roman"/>
          <w:szCs w:val="28"/>
          <w:lang w:val="en-US"/>
        </w:rPr>
        <w:t xml:space="preserve"> Software Modeling and Analysis Using Hierarchical Object-Oriented Petri Nets</w:t>
      </w:r>
      <w:r w:rsidRPr="00352727">
        <w:rPr>
          <w:rFonts w:cs="Times New Roman"/>
          <w:szCs w:val="28"/>
        </w:rPr>
        <w:t xml:space="preserve"> / </w:t>
      </w:r>
      <w:r w:rsidRPr="00352727">
        <w:rPr>
          <w:rFonts w:cs="Times New Roman"/>
          <w:szCs w:val="28"/>
          <w:lang w:val="en-US"/>
        </w:rPr>
        <w:t xml:space="preserve">Jang </w:t>
      </w:r>
      <w:proofErr w:type="spellStart"/>
      <w:r w:rsidRPr="00352727">
        <w:rPr>
          <w:rFonts w:cs="Times New Roman"/>
          <w:szCs w:val="28"/>
          <w:lang w:val="en-US"/>
        </w:rPr>
        <w:t>Eui</w:t>
      </w:r>
      <w:proofErr w:type="spellEnd"/>
      <w:r w:rsidRPr="00352727">
        <w:rPr>
          <w:rFonts w:cs="Times New Roman"/>
          <w:szCs w:val="28"/>
          <w:lang w:val="en-US"/>
        </w:rPr>
        <w:t xml:space="preserve"> Hong and Doo-Hwan Bae</w:t>
      </w:r>
      <w:r w:rsidRPr="00352727">
        <w:rPr>
          <w:rFonts w:cs="Times New Roman"/>
          <w:color w:val="000000"/>
          <w:szCs w:val="28"/>
          <w:shd w:val="clear" w:color="auto" w:fill="FFFFFF"/>
          <w:lang w:val="en-US"/>
        </w:rPr>
        <w:t>.</w:t>
      </w:r>
    </w:p>
    <w:p w14:paraId="4C134334" w14:textId="459CEB94" w:rsidR="00352727" w:rsidRPr="00352727" w:rsidRDefault="00352727" w:rsidP="00352727">
      <w:pPr>
        <w:pStyle w:val="a4"/>
        <w:numPr>
          <w:ilvl w:val="0"/>
          <w:numId w:val="47"/>
        </w:numPr>
        <w:spacing w:after="0" w:line="360" w:lineRule="auto"/>
        <w:rPr>
          <w:rFonts w:cs="Times New Roman"/>
          <w:szCs w:val="28"/>
        </w:rPr>
      </w:pPr>
      <w:r w:rsidRPr="00352727">
        <w:rPr>
          <w:rFonts w:cs="Times New Roman"/>
          <w:szCs w:val="28"/>
        </w:rPr>
        <w:t xml:space="preserve"> </w:t>
      </w:r>
      <w:proofErr w:type="spellStart"/>
      <w:r w:rsidRPr="00352727">
        <w:rPr>
          <w:rFonts w:cs="Times New Roman"/>
          <w:szCs w:val="28"/>
        </w:rPr>
        <w:t>Podeswa</w:t>
      </w:r>
      <w:proofErr w:type="spellEnd"/>
      <w:r w:rsidRPr="00352727">
        <w:rPr>
          <w:rFonts w:cs="Times New Roman"/>
          <w:szCs w:val="28"/>
        </w:rPr>
        <w:t xml:space="preserve"> H. UML FOR THE IT BUSINESS ANALYST / </w:t>
      </w:r>
      <w:proofErr w:type="spellStart"/>
      <w:r w:rsidRPr="00352727">
        <w:rPr>
          <w:rFonts w:cs="Times New Roman"/>
          <w:szCs w:val="28"/>
        </w:rPr>
        <w:t>Howard</w:t>
      </w:r>
      <w:proofErr w:type="spellEnd"/>
      <w:r w:rsidRPr="00352727">
        <w:rPr>
          <w:rFonts w:cs="Times New Roman"/>
          <w:szCs w:val="28"/>
        </w:rPr>
        <w:t xml:space="preserve"> </w:t>
      </w:r>
      <w:proofErr w:type="spellStart"/>
      <w:r w:rsidRPr="00352727">
        <w:rPr>
          <w:rFonts w:cs="Times New Roman"/>
          <w:szCs w:val="28"/>
        </w:rPr>
        <w:t>Podeswa</w:t>
      </w:r>
      <w:proofErr w:type="spellEnd"/>
      <w:r w:rsidRPr="00352727">
        <w:rPr>
          <w:rFonts w:cs="Times New Roman"/>
          <w:szCs w:val="28"/>
        </w:rPr>
        <w:t xml:space="preserve">. – </w:t>
      </w:r>
      <w:proofErr w:type="spellStart"/>
      <w:r w:rsidRPr="00352727">
        <w:rPr>
          <w:rFonts w:cs="Times New Roman"/>
          <w:szCs w:val="28"/>
        </w:rPr>
        <w:t>United</w:t>
      </w:r>
      <w:proofErr w:type="spellEnd"/>
      <w:r w:rsidRPr="00352727">
        <w:rPr>
          <w:rFonts w:cs="Times New Roman"/>
          <w:szCs w:val="28"/>
        </w:rPr>
        <w:t xml:space="preserve"> </w:t>
      </w:r>
      <w:proofErr w:type="spellStart"/>
      <w:r w:rsidRPr="00352727">
        <w:rPr>
          <w:rFonts w:cs="Times New Roman"/>
          <w:szCs w:val="28"/>
        </w:rPr>
        <w:t>States</w:t>
      </w:r>
      <w:proofErr w:type="spellEnd"/>
      <w:r w:rsidRPr="00352727">
        <w:rPr>
          <w:rFonts w:cs="Times New Roman"/>
          <w:szCs w:val="28"/>
        </w:rPr>
        <w:t xml:space="preserve"> </w:t>
      </w:r>
      <w:proofErr w:type="spellStart"/>
      <w:r w:rsidRPr="00352727">
        <w:rPr>
          <w:rFonts w:cs="Times New Roman"/>
          <w:szCs w:val="28"/>
        </w:rPr>
        <w:t>of</w:t>
      </w:r>
      <w:proofErr w:type="spellEnd"/>
      <w:r w:rsidRPr="00352727">
        <w:rPr>
          <w:rFonts w:cs="Times New Roman"/>
          <w:szCs w:val="28"/>
        </w:rPr>
        <w:t xml:space="preserve"> </w:t>
      </w:r>
      <w:proofErr w:type="spellStart"/>
      <w:r w:rsidRPr="00352727">
        <w:rPr>
          <w:rFonts w:cs="Times New Roman"/>
          <w:szCs w:val="28"/>
        </w:rPr>
        <w:t>America</w:t>
      </w:r>
      <w:proofErr w:type="spellEnd"/>
      <w:r w:rsidRPr="00352727">
        <w:rPr>
          <w:rFonts w:cs="Times New Roman"/>
          <w:szCs w:val="28"/>
        </w:rPr>
        <w:t>: CEBGAGE LEARNING, 2018. – 400 с. – (978-1-59863-868-4).</w:t>
      </w:r>
    </w:p>
    <w:p w14:paraId="1A05F909" w14:textId="4D5FDAAD" w:rsidR="00352727" w:rsidRPr="00352727" w:rsidRDefault="00352727" w:rsidP="00352727">
      <w:pPr>
        <w:pStyle w:val="a4"/>
        <w:numPr>
          <w:ilvl w:val="0"/>
          <w:numId w:val="47"/>
        </w:numPr>
        <w:spacing w:after="0" w:line="360" w:lineRule="auto"/>
        <w:rPr>
          <w:rFonts w:cs="Times New Roman"/>
          <w:szCs w:val="28"/>
        </w:rPr>
      </w:pPr>
      <w:r w:rsidRPr="00352727">
        <w:rPr>
          <w:rFonts w:cs="Times New Roman"/>
          <w:szCs w:val="28"/>
        </w:rPr>
        <w:t xml:space="preserve"> UML 2.0 </w:t>
      </w:r>
      <w:proofErr w:type="spellStart"/>
      <w:r w:rsidRPr="00352727">
        <w:rPr>
          <w:rFonts w:cs="Times New Roman"/>
          <w:szCs w:val="28"/>
        </w:rPr>
        <w:t>in</w:t>
      </w:r>
      <w:proofErr w:type="spellEnd"/>
      <w:r w:rsidRPr="00352727">
        <w:rPr>
          <w:rFonts w:cs="Times New Roman"/>
          <w:szCs w:val="28"/>
        </w:rPr>
        <w:t xml:space="preserve"> </w:t>
      </w:r>
      <w:proofErr w:type="spellStart"/>
      <w:r w:rsidRPr="00352727">
        <w:rPr>
          <w:rFonts w:cs="Times New Roman"/>
          <w:szCs w:val="28"/>
        </w:rPr>
        <w:t>Action</w:t>
      </w:r>
      <w:proofErr w:type="spellEnd"/>
      <w:r w:rsidRPr="00352727">
        <w:rPr>
          <w:rFonts w:cs="Times New Roman"/>
          <w:szCs w:val="28"/>
        </w:rPr>
        <w:t xml:space="preserve">: A </w:t>
      </w:r>
      <w:proofErr w:type="spellStart"/>
      <w:r w:rsidRPr="00352727">
        <w:rPr>
          <w:rFonts w:cs="Times New Roman"/>
          <w:szCs w:val="28"/>
        </w:rPr>
        <w:t>project-based</w:t>
      </w:r>
      <w:proofErr w:type="spellEnd"/>
      <w:r w:rsidRPr="00352727">
        <w:rPr>
          <w:rFonts w:cs="Times New Roman"/>
          <w:szCs w:val="28"/>
        </w:rPr>
        <w:t xml:space="preserve"> </w:t>
      </w:r>
      <w:proofErr w:type="spellStart"/>
      <w:r w:rsidRPr="00352727">
        <w:rPr>
          <w:rFonts w:cs="Times New Roman"/>
          <w:szCs w:val="28"/>
        </w:rPr>
        <w:t>tutorial</w:t>
      </w:r>
      <w:proofErr w:type="spellEnd"/>
      <w:r w:rsidRPr="00352727">
        <w:rPr>
          <w:rFonts w:cs="Times New Roman"/>
          <w:szCs w:val="28"/>
        </w:rPr>
        <w:t xml:space="preserve">: A </w:t>
      </w:r>
      <w:proofErr w:type="spellStart"/>
      <w:r w:rsidRPr="00352727">
        <w:rPr>
          <w:rFonts w:cs="Times New Roman"/>
          <w:szCs w:val="28"/>
        </w:rPr>
        <w:t>detailed</w:t>
      </w:r>
      <w:proofErr w:type="spellEnd"/>
      <w:r w:rsidRPr="00352727">
        <w:rPr>
          <w:rFonts w:cs="Times New Roman"/>
          <w:szCs w:val="28"/>
        </w:rPr>
        <w:t xml:space="preserve"> </w:t>
      </w:r>
      <w:proofErr w:type="spellStart"/>
      <w:r w:rsidRPr="00352727">
        <w:rPr>
          <w:rFonts w:cs="Times New Roman"/>
          <w:szCs w:val="28"/>
        </w:rPr>
        <w:t>and</w:t>
      </w:r>
      <w:proofErr w:type="spellEnd"/>
      <w:r w:rsidRPr="00352727">
        <w:rPr>
          <w:rFonts w:cs="Times New Roman"/>
          <w:szCs w:val="28"/>
        </w:rPr>
        <w:t xml:space="preserve"> </w:t>
      </w:r>
      <w:proofErr w:type="spellStart"/>
      <w:r w:rsidRPr="00352727">
        <w:rPr>
          <w:rFonts w:cs="Times New Roman"/>
          <w:szCs w:val="28"/>
        </w:rPr>
        <w:t>practical</w:t>
      </w:r>
      <w:proofErr w:type="spellEnd"/>
      <w:r w:rsidRPr="00352727">
        <w:rPr>
          <w:rFonts w:cs="Times New Roman"/>
          <w:szCs w:val="28"/>
        </w:rPr>
        <w:t xml:space="preserve"> </w:t>
      </w:r>
      <w:proofErr w:type="spellStart"/>
      <w:r w:rsidRPr="00352727">
        <w:rPr>
          <w:rFonts w:cs="Times New Roman"/>
          <w:szCs w:val="28"/>
        </w:rPr>
        <w:t>walk-through</w:t>
      </w:r>
      <w:proofErr w:type="spellEnd"/>
      <w:r w:rsidRPr="00352727">
        <w:rPr>
          <w:rFonts w:cs="Times New Roman"/>
          <w:szCs w:val="28"/>
        </w:rPr>
        <w:t xml:space="preserve"> </w:t>
      </w:r>
      <w:proofErr w:type="spellStart"/>
      <w:r w:rsidRPr="00352727">
        <w:rPr>
          <w:rFonts w:cs="Times New Roman"/>
          <w:szCs w:val="28"/>
        </w:rPr>
        <w:t>showing</w:t>
      </w:r>
      <w:proofErr w:type="spellEnd"/>
      <w:r w:rsidRPr="00352727">
        <w:rPr>
          <w:rFonts w:cs="Times New Roman"/>
          <w:szCs w:val="28"/>
        </w:rPr>
        <w:t xml:space="preserve"> </w:t>
      </w:r>
      <w:proofErr w:type="spellStart"/>
      <w:r w:rsidRPr="00352727">
        <w:rPr>
          <w:rFonts w:cs="Times New Roman"/>
          <w:szCs w:val="28"/>
        </w:rPr>
        <w:t>how</w:t>
      </w:r>
      <w:proofErr w:type="spellEnd"/>
      <w:r w:rsidRPr="00352727">
        <w:rPr>
          <w:rFonts w:cs="Times New Roman"/>
          <w:szCs w:val="28"/>
        </w:rPr>
        <w:t xml:space="preserve"> </w:t>
      </w:r>
      <w:proofErr w:type="spellStart"/>
      <w:r w:rsidRPr="00352727">
        <w:rPr>
          <w:rFonts w:cs="Times New Roman"/>
          <w:szCs w:val="28"/>
        </w:rPr>
        <w:t>to</w:t>
      </w:r>
      <w:proofErr w:type="spellEnd"/>
      <w:r w:rsidRPr="00352727">
        <w:rPr>
          <w:rFonts w:cs="Times New Roman"/>
          <w:szCs w:val="28"/>
        </w:rPr>
        <w:t xml:space="preserve"> </w:t>
      </w:r>
      <w:proofErr w:type="spellStart"/>
      <w:r w:rsidRPr="00352727">
        <w:rPr>
          <w:rFonts w:cs="Times New Roman"/>
          <w:szCs w:val="28"/>
        </w:rPr>
        <w:t>apply</w:t>
      </w:r>
      <w:proofErr w:type="spellEnd"/>
      <w:r w:rsidRPr="00352727">
        <w:rPr>
          <w:rFonts w:cs="Times New Roman"/>
          <w:szCs w:val="28"/>
        </w:rPr>
        <w:t xml:space="preserve"> – MUMBAI: </w:t>
      </w:r>
      <w:proofErr w:type="spellStart"/>
      <w:r w:rsidRPr="00352727">
        <w:rPr>
          <w:rFonts w:cs="Times New Roman"/>
          <w:szCs w:val="28"/>
        </w:rPr>
        <w:t>Packt</w:t>
      </w:r>
      <w:proofErr w:type="spellEnd"/>
      <w:r w:rsidRPr="00352727">
        <w:rPr>
          <w:rFonts w:cs="Times New Roman"/>
          <w:szCs w:val="28"/>
        </w:rPr>
        <w:t xml:space="preserve"> </w:t>
      </w:r>
      <w:proofErr w:type="spellStart"/>
      <w:r w:rsidRPr="00352727">
        <w:rPr>
          <w:rFonts w:cs="Times New Roman"/>
          <w:szCs w:val="28"/>
        </w:rPr>
        <w:t>Publishing</w:t>
      </w:r>
      <w:proofErr w:type="spellEnd"/>
      <w:r w:rsidRPr="00352727">
        <w:rPr>
          <w:rFonts w:cs="Times New Roman"/>
          <w:szCs w:val="28"/>
        </w:rPr>
        <w:t xml:space="preserve"> </w:t>
      </w:r>
      <w:proofErr w:type="spellStart"/>
      <w:r w:rsidRPr="00352727">
        <w:rPr>
          <w:rFonts w:cs="Times New Roman"/>
          <w:szCs w:val="28"/>
        </w:rPr>
        <w:t>Ltd</w:t>
      </w:r>
      <w:proofErr w:type="spellEnd"/>
      <w:r w:rsidRPr="00352727">
        <w:rPr>
          <w:rFonts w:cs="Times New Roman"/>
          <w:szCs w:val="28"/>
        </w:rPr>
        <w:t>., 2005. – (1). – (1-904811-55-8).</w:t>
      </w:r>
    </w:p>
    <w:p w14:paraId="722F8B42" w14:textId="2554EEF2" w:rsidR="00352727" w:rsidRPr="00352727" w:rsidRDefault="00352727" w:rsidP="00352727">
      <w:pPr>
        <w:pStyle w:val="a4"/>
        <w:numPr>
          <w:ilvl w:val="0"/>
          <w:numId w:val="47"/>
        </w:numPr>
        <w:spacing w:after="0" w:line="360" w:lineRule="auto"/>
        <w:rPr>
          <w:rFonts w:cs="Times New Roman"/>
          <w:szCs w:val="28"/>
        </w:rPr>
      </w:pPr>
      <w:r w:rsidRPr="00352727">
        <w:rPr>
          <w:rFonts w:cs="Times New Roman"/>
          <w:szCs w:val="28"/>
        </w:rPr>
        <w:t xml:space="preserve"> </w:t>
      </w:r>
      <w:proofErr w:type="spellStart"/>
      <w:r w:rsidRPr="00352727">
        <w:rPr>
          <w:rFonts w:cs="Times New Roman"/>
          <w:szCs w:val="28"/>
        </w:rPr>
        <w:t>Refactoring.Guru</w:t>
      </w:r>
      <w:proofErr w:type="spellEnd"/>
      <w:r w:rsidRPr="00352727">
        <w:rPr>
          <w:rFonts w:cs="Times New Roman"/>
          <w:szCs w:val="28"/>
        </w:rPr>
        <w:t xml:space="preserve"> [Електронний ресурс]. – 2022. – Режим доступу до ресурсу: </w:t>
      </w:r>
      <w:hyperlink r:id="rId32" w:history="1">
        <w:r w:rsidRPr="00352727">
          <w:rPr>
            <w:rStyle w:val="ae"/>
            <w:rFonts w:cs="Times New Roman"/>
            <w:szCs w:val="28"/>
          </w:rPr>
          <w:t>https://refactoring.guru/design-patterns/catalog</w:t>
        </w:r>
      </w:hyperlink>
      <w:r w:rsidR="003A2504">
        <w:rPr>
          <w:rFonts w:cs="Times New Roman"/>
          <w:szCs w:val="28"/>
        </w:rPr>
        <w:t>.</w:t>
      </w:r>
    </w:p>
    <w:p w14:paraId="24FE5DA3" w14:textId="76EA3EAE" w:rsidR="00352727" w:rsidRPr="00352727" w:rsidRDefault="00352727" w:rsidP="00352727">
      <w:pPr>
        <w:pStyle w:val="a4"/>
        <w:numPr>
          <w:ilvl w:val="0"/>
          <w:numId w:val="47"/>
        </w:numPr>
        <w:spacing w:after="0" w:line="360" w:lineRule="auto"/>
        <w:rPr>
          <w:rFonts w:cs="Times New Roman"/>
          <w:szCs w:val="28"/>
        </w:rPr>
      </w:pPr>
      <w:r w:rsidRPr="00352727">
        <w:rPr>
          <w:rFonts w:cs="Times New Roman"/>
          <w:szCs w:val="28"/>
        </w:rPr>
        <w:lastRenderedPageBreak/>
        <w:t xml:space="preserve"> </w:t>
      </w:r>
      <w:proofErr w:type="spellStart"/>
      <w:r w:rsidRPr="00352727">
        <w:rPr>
          <w:rFonts w:cs="Times New Roman"/>
          <w:szCs w:val="28"/>
        </w:rPr>
        <w:t>Static</w:t>
      </w:r>
      <w:proofErr w:type="spellEnd"/>
      <w:r w:rsidRPr="00352727">
        <w:rPr>
          <w:rFonts w:cs="Times New Roman"/>
          <w:szCs w:val="28"/>
        </w:rPr>
        <w:t xml:space="preserve"> </w:t>
      </w:r>
      <w:proofErr w:type="spellStart"/>
      <w:r w:rsidRPr="00352727">
        <w:rPr>
          <w:rFonts w:cs="Times New Roman"/>
          <w:szCs w:val="28"/>
        </w:rPr>
        <w:t>Modeling</w:t>
      </w:r>
      <w:proofErr w:type="spellEnd"/>
      <w:r w:rsidRPr="00352727">
        <w:rPr>
          <w:rFonts w:cs="Times New Roman"/>
          <w:szCs w:val="28"/>
        </w:rPr>
        <w:t xml:space="preserve"> </w:t>
      </w:r>
      <w:proofErr w:type="spellStart"/>
      <w:r w:rsidRPr="00352727">
        <w:rPr>
          <w:rFonts w:cs="Times New Roman"/>
          <w:szCs w:val="28"/>
        </w:rPr>
        <w:t>using</w:t>
      </w:r>
      <w:proofErr w:type="spellEnd"/>
      <w:r w:rsidRPr="00352727">
        <w:rPr>
          <w:rFonts w:cs="Times New Roman"/>
          <w:szCs w:val="28"/>
        </w:rPr>
        <w:t xml:space="preserve"> </w:t>
      </w:r>
      <w:proofErr w:type="spellStart"/>
      <w:r w:rsidRPr="00352727">
        <w:rPr>
          <w:rFonts w:cs="Times New Roman"/>
          <w:szCs w:val="28"/>
        </w:rPr>
        <w:t>the</w:t>
      </w:r>
      <w:proofErr w:type="spellEnd"/>
      <w:r w:rsidRPr="00352727">
        <w:rPr>
          <w:rFonts w:cs="Times New Roman"/>
          <w:szCs w:val="28"/>
        </w:rPr>
        <w:t xml:space="preserve"> </w:t>
      </w:r>
      <w:proofErr w:type="spellStart"/>
      <w:r w:rsidRPr="00352727">
        <w:rPr>
          <w:rFonts w:cs="Times New Roman"/>
          <w:szCs w:val="28"/>
        </w:rPr>
        <w:t>Unified</w:t>
      </w:r>
      <w:proofErr w:type="spellEnd"/>
      <w:r w:rsidRPr="00352727">
        <w:rPr>
          <w:rFonts w:cs="Times New Roman"/>
          <w:szCs w:val="28"/>
        </w:rPr>
        <w:t xml:space="preserve"> </w:t>
      </w:r>
      <w:proofErr w:type="spellStart"/>
      <w:r w:rsidRPr="00352727">
        <w:rPr>
          <w:rFonts w:cs="Times New Roman"/>
          <w:szCs w:val="28"/>
        </w:rPr>
        <w:t>Modeling</w:t>
      </w:r>
      <w:proofErr w:type="spellEnd"/>
      <w:r w:rsidRPr="00352727">
        <w:rPr>
          <w:rFonts w:cs="Times New Roman"/>
          <w:szCs w:val="28"/>
        </w:rPr>
        <w:t xml:space="preserve"> </w:t>
      </w:r>
      <w:proofErr w:type="spellStart"/>
      <w:r w:rsidRPr="00352727">
        <w:rPr>
          <w:rFonts w:cs="Times New Roman"/>
          <w:szCs w:val="28"/>
        </w:rPr>
        <w:t>Language</w:t>
      </w:r>
      <w:proofErr w:type="spellEnd"/>
      <w:r w:rsidRPr="00352727">
        <w:rPr>
          <w:rFonts w:cs="Times New Roman"/>
          <w:szCs w:val="28"/>
        </w:rPr>
        <w:t xml:space="preserve"> – </w:t>
      </w:r>
      <w:proofErr w:type="spellStart"/>
      <w:r w:rsidRPr="00352727">
        <w:rPr>
          <w:rFonts w:cs="Times New Roman"/>
          <w:szCs w:val="28"/>
        </w:rPr>
        <w:t>Филадельфия</w:t>
      </w:r>
      <w:proofErr w:type="spellEnd"/>
      <w:r w:rsidRPr="00352727">
        <w:rPr>
          <w:rFonts w:cs="Times New Roman"/>
          <w:szCs w:val="28"/>
        </w:rPr>
        <w:t xml:space="preserve">: </w:t>
      </w:r>
      <w:proofErr w:type="spellStart"/>
      <w:r w:rsidRPr="00352727">
        <w:rPr>
          <w:rFonts w:cs="Times New Roman"/>
          <w:szCs w:val="28"/>
        </w:rPr>
        <w:t>Drexel</w:t>
      </w:r>
      <w:proofErr w:type="spellEnd"/>
      <w:r w:rsidRPr="00352727">
        <w:rPr>
          <w:rFonts w:cs="Times New Roman"/>
          <w:szCs w:val="28"/>
        </w:rPr>
        <w:t xml:space="preserve"> </w:t>
      </w:r>
      <w:proofErr w:type="spellStart"/>
      <w:r w:rsidRPr="00352727">
        <w:rPr>
          <w:rFonts w:cs="Times New Roman"/>
          <w:szCs w:val="28"/>
        </w:rPr>
        <w:t>University</w:t>
      </w:r>
      <w:proofErr w:type="spellEnd"/>
      <w:r w:rsidRPr="00352727">
        <w:rPr>
          <w:rFonts w:cs="Times New Roman"/>
          <w:szCs w:val="28"/>
        </w:rPr>
        <w:t>, 2022. – 67 с. – (1).</w:t>
      </w:r>
    </w:p>
    <w:p w14:paraId="4D5AF707" w14:textId="3F641101" w:rsidR="00352727" w:rsidRPr="00352727" w:rsidRDefault="00352727" w:rsidP="00352727">
      <w:pPr>
        <w:pStyle w:val="a4"/>
        <w:numPr>
          <w:ilvl w:val="0"/>
          <w:numId w:val="47"/>
        </w:numPr>
        <w:spacing w:after="0" w:line="360" w:lineRule="auto"/>
        <w:rPr>
          <w:rFonts w:cs="Times New Roman"/>
          <w:szCs w:val="28"/>
        </w:rPr>
      </w:pPr>
      <w:r w:rsidRPr="00352727">
        <w:rPr>
          <w:rFonts w:cs="Times New Roman"/>
          <w:szCs w:val="28"/>
        </w:rPr>
        <w:t xml:space="preserve"> UML </w:t>
      </w:r>
      <w:proofErr w:type="spellStart"/>
      <w:r w:rsidRPr="00352727">
        <w:rPr>
          <w:rFonts w:cs="Times New Roman"/>
          <w:szCs w:val="28"/>
        </w:rPr>
        <w:t>Tutorial</w:t>
      </w:r>
      <w:proofErr w:type="spellEnd"/>
      <w:r w:rsidRPr="00352727">
        <w:rPr>
          <w:rFonts w:cs="Times New Roman"/>
          <w:szCs w:val="28"/>
        </w:rPr>
        <w:t xml:space="preserve">. // </w:t>
      </w:r>
      <w:proofErr w:type="spellStart"/>
      <w:r w:rsidRPr="00352727">
        <w:rPr>
          <w:rFonts w:cs="Times New Roman"/>
          <w:szCs w:val="28"/>
        </w:rPr>
        <w:t>Tutorialspoint</w:t>
      </w:r>
      <w:proofErr w:type="spellEnd"/>
      <w:r w:rsidRPr="00352727">
        <w:rPr>
          <w:rFonts w:cs="Times New Roman"/>
          <w:szCs w:val="28"/>
        </w:rPr>
        <w:t>. – 2010. – №12. – С. 504.</w:t>
      </w:r>
    </w:p>
    <w:p w14:paraId="35C3A5F4" w14:textId="226C18D9" w:rsidR="00352727" w:rsidRPr="00352727" w:rsidRDefault="00352727" w:rsidP="00352727">
      <w:pPr>
        <w:pStyle w:val="a4"/>
        <w:numPr>
          <w:ilvl w:val="0"/>
          <w:numId w:val="47"/>
        </w:numPr>
        <w:spacing w:after="0" w:line="360" w:lineRule="auto"/>
        <w:rPr>
          <w:rFonts w:cs="Times New Roman"/>
          <w:szCs w:val="28"/>
        </w:rPr>
      </w:pPr>
      <w:r w:rsidRPr="00352727">
        <w:rPr>
          <w:rFonts w:cs="Times New Roman"/>
          <w:szCs w:val="28"/>
        </w:rPr>
        <w:t xml:space="preserve"> UML: історія, Специфікація, Бібліографія. УР</w:t>
      </w:r>
      <w:r w:rsidRPr="00352727">
        <w:rPr>
          <w:rFonts w:cs="Times New Roman"/>
          <w:szCs w:val="28"/>
        </w:rPr>
        <w:t xml:space="preserve">Л: </w:t>
      </w:r>
      <w:hyperlink r:id="rId33" w:history="1">
        <w:r w:rsidRPr="00352727">
          <w:rPr>
            <w:rStyle w:val="ae"/>
            <w:rFonts w:cs="Times New Roman"/>
            <w:szCs w:val="28"/>
          </w:rPr>
          <w:t>http://it.ridne.net/node/265</w:t>
        </w:r>
      </w:hyperlink>
      <w:r w:rsidR="003A2504">
        <w:rPr>
          <w:rFonts w:cs="Times New Roman"/>
          <w:szCs w:val="28"/>
        </w:rPr>
        <w:t>.</w:t>
      </w:r>
    </w:p>
    <w:p w14:paraId="533B9301" w14:textId="24A4F3EE" w:rsidR="00352727" w:rsidRPr="00352727" w:rsidRDefault="00352727" w:rsidP="00352727">
      <w:pPr>
        <w:pStyle w:val="a4"/>
        <w:numPr>
          <w:ilvl w:val="0"/>
          <w:numId w:val="47"/>
        </w:numPr>
        <w:spacing w:after="0" w:line="360" w:lineRule="auto"/>
        <w:rPr>
          <w:rFonts w:cs="Times New Roman"/>
          <w:szCs w:val="28"/>
        </w:rPr>
      </w:pPr>
      <w:r w:rsidRPr="00352727">
        <w:rPr>
          <w:rFonts w:cs="Times New Roman"/>
          <w:szCs w:val="28"/>
        </w:rPr>
        <w:t xml:space="preserve"> </w:t>
      </w:r>
      <w:proofErr w:type="spellStart"/>
      <w:r w:rsidRPr="00352727">
        <w:rPr>
          <w:rFonts w:cs="Times New Roman"/>
          <w:szCs w:val="28"/>
        </w:rPr>
        <w:t>Larman</w:t>
      </w:r>
      <w:proofErr w:type="spellEnd"/>
      <w:r w:rsidRPr="00352727">
        <w:rPr>
          <w:rFonts w:cs="Times New Roman"/>
          <w:szCs w:val="28"/>
        </w:rPr>
        <w:t xml:space="preserve"> C. </w:t>
      </w:r>
      <w:proofErr w:type="spellStart"/>
      <w:r w:rsidRPr="00352727">
        <w:rPr>
          <w:rFonts w:cs="Times New Roman"/>
          <w:szCs w:val="28"/>
        </w:rPr>
        <w:t>Applying</w:t>
      </w:r>
      <w:proofErr w:type="spellEnd"/>
      <w:r w:rsidRPr="00352727">
        <w:rPr>
          <w:rFonts w:cs="Times New Roman"/>
          <w:szCs w:val="28"/>
        </w:rPr>
        <w:t xml:space="preserve"> UML </w:t>
      </w:r>
      <w:proofErr w:type="spellStart"/>
      <w:r w:rsidRPr="00352727">
        <w:rPr>
          <w:rFonts w:cs="Times New Roman"/>
          <w:szCs w:val="28"/>
        </w:rPr>
        <w:t>and</w:t>
      </w:r>
      <w:proofErr w:type="spellEnd"/>
      <w:r w:rsidRPr="00352727">
        <w:rPr>
          <w:rFonts w:cs="Times New Roman"/>
          <w:szCs w:val="28"/>
        </w:rPr>
        <w:t xml:space="preserve"> </w:t>
      </w:r>
      <w:proofErr w:type="spellStart"/>
      <w:r w:rsidRPr="00352727">
        <w:rPr>
          <w:rFonts w:cs="Times New Roman"/>
          <w:szCs w:val="28"/>
        </w:rPr>
        <w:t>Patterns</w:t>
      </w:r>
      <w:proofErr w:type="spellEnd"/>
      <w:r w:rsidRPr="00352727">
        <w:rPr>
          <w:rFonts w:cs="Times New Roman"/>
          <w:szCs w:val="28"/>
        </w:rPr>
        <w:t xml:space="preserve">: </w:t>
      </w:r>
      <w:proofErr w:type="spellStart"/>
      <w:r w:rsidRPr="00352727">
        <w:rPr>
          <w:rFonts w:cs="Times New Roman"/>
          <w:szCs w:val="28"/>
        </w:rPr>
        <w:t>An</w:t>
      </w:r>
      <w:proofErr w:type="spellEnd"/>
      <w:r w:rsidRPr="00352727">
        <w:rPr>
          <w:rFonts w:cs="Times New Roman"/>
          <w:szCs w:val="28"/>
        </w:rPr>
        <w:t xml:space="preserve"> </w:t>
      </w:r>
      <w:proofErr w:type="spellStart"/>
      <w:r w:rsidRPr="00352727">
        <w:rPr>
          <w:rFonts w:cs="Times New Roman"/>
          <w:szCs w:val="28"/>
        </w:rPr>
        <w:t>Introduction</w:t>
      </w:r>
      <w:proofErr w:type="spellEnd"/>
      <w:r w:rsidRPr="00352727">
        <w:rPr>
          <w:rFonts w:cs="Times New Roman"/>
          <w:szCs w:val="28"/>
        </w:rPr>
        <w:t xml:space="preserve"> </w:t>
      </w:r>
      <w:proofErr w:type="spellStart"/>
      <w:r w:rsidRPr="00352727">
        <w:rPr>
          <w:rFonts w:cs="Times New Roman"/>
          <w:szCs w:val="28"/>
        </w:rPr>
        <w:t>to</w:t>
      </w:r>
      <w:proofErr w:type="spellEnd"/>
      <w:r w:rsidRPr="00352727">
        <w:rPr>
          <w:rFonts w:cs="Times New Roman"/>
          <w:szCs w:val="28"/>
        </w:rPr>
        <w:t xml:space="preserve"> </w:t>
      </w:r>
      <w:proofErr w:type="spellStart"/>
      <w:r w:rsidRPr="00352727">
        <w:rPr>
          <w:rFonts w:cs="Times New Roman"/>
          <w:szCs w:val="28"/>
        </w:rPr>
        <w:t>Object-Oriented</w:t>
      </w:r>
      <w:proofErr w:type="spellEnd"/>
      <w:r w:rsidRPr="00352727">
        <w:rPr>
          <w:rFonts w:cs="Times New Roman"/>
          <w:szCs w:val="28"/>
        </w:rPr>
        <w:t xml:space="preserve"> </w:t>
      </w:r>
      <w:proofErr w:type="spellStart"/>
      <w:r w:rsidRPr="00352727">
        <w:rPr>
          <w:rFonts w:cs="Times New Roman"/>
          <w:szCs w:val="28"/>
        </w:rPr>
        <w:t>Analysis</w:t>
      </w:r>
      <w:proofErr w:type="spellEnd"/>
      <w:r w:rsidRPr="00352727">
        <w:rPr>
          <w:rFonts w:cs="Times New Roman"/>
          <w:szCs w:val="28"/>
        </w:rPr>
        <w:t xml:space="preserve"> </w:t>
      </w:r>
      <w:proofErr w:type="spellStart"/>
      <w:r w:rsidRPr="00352727">
        <w:rPr>
          <w:rFonts w:cs="Times New Roman"/>
          <w:szCs w:val="28"/>
        </w:rPr>
        <w:t>and</w:t>
      </w:r>
      <w:proofErr w:type="spellEnd"/>
      <w:r w:rsidRPr="00352727">
        <w:rPr>
          <w:rFonts w:cs="Times New Roman"/>
          <w:szCs w:val="28"/>
        </w:rPr>
        <w:t xml:space="preserve"> </w:t>
      </w:r>
      <w:proofErr w:type="spellStart"/>
      <w:r w:rsidRPr="00352727">
        <w:rPr>
          <w:rFonts w:cs="Times New Roman"/>
          <w:szCs w:val="28"/>
        </w:rPr>
        <w:t>Design</w:t>
      </w:r>
      <w:proofErr w:type="spellEnd"/>
      <w:r w:rsidRPr="00352727">
        <w:rPr>
          <w:rFonts w:cs="Times New Roman"/>
          <w:szCs w:val="28"/>
        </w:rPr>
        <w:t xml:space="preserve"> / </w:t>
      </w:r>
      <w:proofErr w:type="spellStart"/>
      <w:r w:rsidRPr="00352727">
        <w:rPr>
          <w:rFonts w:cs="Times New Roman"/>
          <w:szCs w:val="28"/>
        </w:rPr>
        <w:t>Craig</w:t>
      </w:r>
      <w:proofErr w:type="spellEnd"/>
      <w:r w:rsidRPr="00352727">
        <w:rPr>
          <w:rFonts w:cs="Times New Roman"/>
          <w:szCs w:val="28"/>
        </w:rPr>
        <w:t xml:space="preserve"> </w:t>
      </w:r>
      <w:proofErr w:type="spellStart"/>
      <w:r w:rsidRPr="00352727">
        <w:rPr>
          <w:rFonts w:cs="Times New Roman"/>
          <w:szCs w:val="28"/>
        </w:rPr>
        <w:t>Larman</w:t>
      </w:r>
      <w:proofErr w:type="spellEnd"/>
      <w:r w:rsidRPr="00352727">
        <w:rPr>
          <w:rFonts w:cs="Times New Roman"/>
          <w:szCs w:val="28"/>
        </w:rPr>
        <w:t>.. – 656 с. – (978-0130925695).</w:t>
      </w:r>
    </w:p>
    <w:p w14:paraId="000A75A1" w14:textId="77777777" w:rsidR="007929F8" w:rsidRDefault="007929F8">
      <w:pPr>
        <w:spacing w:after="160" w:line="259" w:lineRule="auto"/>
        <w:jc w:val="left"/>
        <w:rPr>
          <w:rFonts w:eastAsiaTheme="majorEastAsia" w:cstheme="majorBidi"/>
          <w:b/>
          <w:szCs w:val="32"/>
        </w:rPr>
      </w:pPr>
      <w:r>
        <w:rPr>
          <w:b/>
        </w:rPr>
        <w:br w:type="page"/>
      </w:r>
    </w:p>
    <w:p w14:paraId="38345311" w14:textId="3E8A503E" w:rsidR="007929F8" w:rsidRDefault="007929F8" w:rsidP="007929F8">
      <w:pPr>
        <w:pStyle w:val="1"/>
        <w:spacing w:line="360" w:lineRule="auto"/>
        <w:rPr>
          <w:b/>
          <w:color w:val="auto"/>
        </w:rPr>
      </w:pPr>
      <w:bookmarkStart w:id="33" w:name="_Toc123091829"/>
      <w:r>
        <w:rPr>
          <w:b/>
          <w:color w:val="auto"/>
        </w:rPr>
        <w:lastRenderedPageBreak/>
        <w:t>ДОДАТКИ</w:t>
      </w:r>
      <w:bookmarkEnd w:id="33"/>
    </w:p>
    <w:p w14:paraId="7B301EAB" w14:textId="77777777" w:rsidR="007929F8" w:rsidRPr="00BC6C77" w:rsidRDefault="007929F8" w:rsidP="00BC6C77">
      <w:pPr>
        <w:spacing w:after="0" w:line="360" w:lineRule="auto"/>
        <w:jc w:val="right"/>
        <w:rPr>
          <w:lang w:val="en-US"/>
        </w:rPr>
      </w:pPr>
      <w:r w:rsidRPr="00C171CD">
        <w:t>Додаток А</w:t>
      </w:r>
    </w:p>
    <w:p w14:paraId="7C256533" w14:textId="2556E73F" w:rsidR="007929F8" w:rsidRPr="007929F8" w:rsidRDefault="007929F8" w:rsidP="007929F8">
      <w:pPr>
        <w:autoSpaceDE w:val="0"/>
        <w:autoSpaceDN w:val="0"/>
        <w:adjustRightInd w:val="0"/>
        <w:spacing w:after="0" w:line="240" w:lineRule="auto"/>
        <w:jc w:val="right"/>
        <w:rPr>
          <w:szCs w:val="28"/>
          <w:lang w:val="en-US"/>
        </w:rPr>
      </w:pPr>
      <w:r w:rsidRPr="007929F8">
        <w:rPr>
          <w:szCs w:val="28"/>
        </w:rPr>
        <w:t xml:space="preserve">Таблиця А.1 – Специфікація прецеденту </w:t>
      </w:r>
      <w:r w:rsidRPr="007929F8">
        <w:rPr>
          <w:szCs w:val="28"/>
          <w:lang w:val="en-US"/>
        </w:rPr>
        <w:t>Authorization</w:t>
      </w:r>
    </w:p>
    <w:tbl>
      <w:tblPr>
        <w:tblStyle w:val="afb"/>
        <w:tblW w:w="0" w:type="auto"/>
        <w:tblLook w:val="04A0" w:firstRow="1" w:lastRow="0" w:firstColumn="1" w:lastColumn="0" w:noHBand="0" w:noVBand="1"/>
      </w:tblPr>
      <w:tblGrid>
        <w:gridCol w:w="2008"/>
        <w:gridCol w:w="1907"/>
        <w:gridCol w:w="3742"/>
        <w:gridCol w:w="1972"/>
      </w:tblGrid>
      <w:tr w:rsidR="007929F8" w14:paraId="4EE12750" w14:textId="77777777" w:rsidTr="004362B1">
        <w:tc>
          <w:tcPr>
            <w:tcW w:w="8109" w:type="dxa"/>
            <w:gridSpan w:val="3"/>
          </w:tcPr>
          <w:p w14:paraId="4EDDAC88" w14:textId="77777777" w:rsidR="007929F8" w:rsidRPr="006B1E9D" w:rsidRDefault="007929F8" w:rsidP="004362B1">
            <w:pPr>
              <w:spacing w:line="360" w:lineRule="auto"/>
              <w:jc w:val="center"/>
              <w:rPr>
                <w:b/>
                <w:sz w:val="20"/>
                <w:szCs w:val="20"/>
                <w:lang w:val="uk-UA"/>
              </w:rPr>
            </w:pPr>
            <w:r w:rsidRPr="006B1E9D">
              <w:rPr>
                <w:sz w:val="20"/>
                <w:szCs w:val="20"/>
                <w:lang w:val="uk-UA"/>
              </w:rPr>
              <w:t xml:space="preserve">Ім’я варіанту використання: </w:t>
            </w:r>
            <w:r>
              <w:rPr>
                <w:sz w:val="20"/>
                <w:szCs w:val="20"/>
                <w:lang w:val="en-US"/>
              </w:rPr>
              <w:t>Authorization</w:t>
            </w:r>
          </w:p>
        </w:tc>
        <w:tc>
          <w:tcPr>
            <w:tcW w:w="2028" w:type="dxa"/>
          </w:tcPr>
          <w:p w14:paraId="2930C422" w14:textId="77777777" w:rsidR="007929F8" w:rsidRPr="00B44E9C" w:rsidRDefault="007929F8" w:rsidP="004362B1">
            <w:pPr>
              <w:spacing w:line="360" w:lineRule="auto"/>
              <w:jc w:val="center"/>
              <w:rPr>
                <w:b/>
                <w:sz w:val="20"/>
                <w:szCs w:val="20"/>
              </w:rPr>
            </w:pPr>
            <w:proofErr w:type="spellStart"/>
            <w:r w:rsidRPr="006B1E9D">
              <w:rPr>
                <w:sz w:val="20"/>
                <w:szCs w:val="20"/>
              </w:rPr>
              <w:t>Рівень</w:t>
            </w:r>
            <w:proofErr w:type="spellEnd"/>
            <w:r w:rsidRPr="006B1E9D">
              <w:rPr>
                <w:sz w:val="20"/>
                <w:szCs w:val="20"/>
              </w:rPr>
              <w:t xml:space="preserve"> </w:t>
            </w:r>
            <w:proofErr w:type="spellStart"/>
            <w:r w:rsidRPr="006B1E9D">
              <w:rPr>
                <w:sz w:val="20"/>
                <w:szCs w:val="20"/>
              </w:rPr>
              <w:t>важливості</w:t>
            </w:r>
            <w:proofErr w:type="spellEnd"/>
            <w:r w:rsidRPr="006B1E9D">
              <w:rPr>
                <w:sz w:val="20"/>
                <w:szCs w:val="20"/>
              </w:rPr>
              <w:t xml:space="preserve">: </w:t>
            </w:r>
            <w:r>
              <w:rPr>
                <w:sz w:val="20"/>
                <w:szCs w:val="20"/>
                <w:lang w:val="uk-UA"/>
              </w:rPr>
              <w:t>високий</w:t>
            </w:r>
          </w:p>
        </w:tc>
      </w:tr>
      <w:tr w:rsidR="007929F8" w14:paraId="677CEAB4" w14:textId="77777777" w:rsidTr="004362B1">
        <w:tc>
          <w:tcPr>
            <w:tcW w:w="10137" w:type="dxa"/>
            <w:gridSpan w:val="4"/>
          </w:tcPr>
          <w:p w14:paraId="2EAE1589" w14:textId="77777777" w:rsidR="007929F8" w:rsidRPr="006B1E9D" w:rsidRDefault="007929F8" w:rsidP="004362B1">
            <w:pPr>
              <w:tabs>
                <w:tab w:val="left" w:pos="5518"/>
              </w:tabs>
              <w:spacing w:line="360" w:lineRule="auto"/>
              <w:rPr>
                <w:b/>
                <w:sz w:val="20"/>
                <w:szCs w:val="20"/>
                <w:lang w:val="uk-UA"/>
              </w:rPr>
            </w:pPr>
            <w:proofErr w:type="spellStart"/>
            <w:r w:rsidRPr="006B1E9D">
              <w:rPr>
                <w:sz w:val="20"/>
                <w:szCs w:val="20"/>
              </w:rPr>
              <w:t>Основний</w:t>
            </w:r>
            <w:proofErr w:type="spellEnd"/>
            <w:r w:rsidRPr="006B1E9D">
              <w:rPr>
                <w:sz w:val="20"/>
                <w:szCs w:val="20"/>
              </w:rPr>
              <w:t xml:space="preserve"> </w:t>
            </w:r>
            <w:proofErr w:type="spellStart"/>
            <w:r w:rsidRPr="006B1E9D">
              <w:rPr>
                <w:sz w:val="20"/>
                <w:szCs w:val="20"/>
              </w:rPr>
              <w:t>актор</w:t>
            </w:r>
            <w:proofErr w:type="spellEnd"/>
            <w:r w:rsidRPr="006B1E9D">
              <w:rPr>
                <w:sz w:val="20"/>
                <w:szCs w:val="20"/>
              </w:rPr>
              <w:t xml:space="preserve">: </w:t>
            </w:r>
            <w:r w:rsidRPr="006B1E9D">
              <w:rPr>
                <w:sz w:val="20"/>
                <w:szCs w:val="20"/>
                <w:lang w:val="uk-UA"/>
              </w:rPr>
              <w:t>Користувач</w:t>
            </w:r>
            <w:r w:rsidRPr="006B1E9D">
              <w:rPr>
                <w:b/>
                <w:sz w:val="20"/>
                <w:szCs w:val="20"/>
                <w:lang w:val="uk-UA"/>
              </w:rPr>
              <w:tab/>
            </w:r>
          </w:p>
        </w:tc>
      </w:tr>
      <w:tr w:rsidR="007929F8" w14:paraId="602437F7" w14:textId="77777777" w:rsidTr="004362B1">
        <w:tc>
          <w:tcPr>
            <w:tcW w:w="4054" w:type="dxa"/>
            <w:gridSpan w:val="2"/>
          </w:tcPr>
          <w:p w14:paraId="3E44F599" w14:textId="77777777" w:rsidR="007929F8" w:rsidRPr="006B1E9D" w:rsidRDefault="007929F8" w:rsidP="004362B1">
            <w:pPr>
              <w:spacing w:line="360" w:lineRule="auto"/>
              <w:jc w:val="center"/>
              <w:rPr>
                <w:sz w:val="20"/>
                <w:szCs w:val="20"/>
              </w:rPr>
            </w:pPr>
            <w:r w:rsidRPr="006B1E9D">
              <w:rPr>
                <w:sz w:val="20"/>
                <w:szCs w:val="20"/>
              </w:rPr>
              <w:t xml:space="preserve">Короткий </w:t>
            </w:r>
            <w:proofErr w:type="spellStart"/>
            <w:r w:rsidRPr="006B1E9D">
              <w:rPr>
                <w:sz w:val="20"/>
                <w:szCs w:val="20"/>
              </w:rPr>
              <w:t>опис</w:t>
            </w:r>
            <w:proofErr w:type="spellEnd"/>
          </w:p>
        </w:tc>
        <w:tc>
          <w:tcPr>
            <w:tcW w:w="6083" w:type="dxa"/>
            <w:gridSpan w:val="2"/>
          </w:tcPr>
          <w:p w14:paraId="768ED23C" w14:textId="77777777" w:rsidR="007929F8" w:rsidRPr="00B44E9C" w:rsidRDefault="007929F8" w:rsidP="004362B1">
            <w:pPr>
              <w:spacing w:line="360" w:lineRule="auto"/>
              <w:jc w:val="center"/>
              <w:rPr>
                <w:sz w:val="20"/>
                <w:szCs w:val="20"/>
                <w:lang w:val="uk-UA"/>
              </w:rPr>
            </w:pPr>
            <w:r w:rsidRPr="006B1E9D">
              <w:rPr>
                <w:sz w:val="20"/>
                <w:szCs w:val="20"/>
                <w:lang w:val="uk-UA"/>
              </w:rPr>
              <w:t xml:space="preserve">Користувач може відкрити та переглянути </w:t>
            </w:r>
            <w:r>
              <w:rPr>
                <w:sz w:val="20"/>
                <w:szCs w:val="20"/>
                <w:lang w:val="uk-UA"/>
              </w:rPr>
              <w:t>список файлів збереження та обрати один з них</w:t>
            </w:r>
          </w:p>
        </w:tc>
      </w:tr>
      <w:tr w:rsidR="007929F8" w14:paraId="139E021A" w14:textId="77777777" w:rsidTr="004362B1">
        <w:tc>
          <w:tcPr>
            <w:tcW w:w="4054" w:type="dxa"/>
            <w:gridSpan w:val="2"/>
          </w:tcPr>
          <w:p w14:paraId="6883D56C" w14:textId="77777777" w:rsidR="007929F8" w:rsidRPr="006B1E9D" w:rsidRDefault="007929F8" w:rsidP="004362B1">
            <w:pPr>
              <w:spacing w:line="360" w:lineRule="auto"/>
              <w:jc w:val="center"/>
              <w:rPr>
                <w:b/>
                <w:sz w:val="20"/>
                <w:szCs w:val="20"/>
                <w:lang w:val="uk-UA"/>
              </w:rPr>
            </w:pPr>
            <w:proofErr w:type="spellStart"/>
            <w:r w:rsidRPr="006B1E9D">
              <w:rPr>
                <w:sz w:val="20"/>
                <w:szCs w:val="20"/>
              </w:rPr>
              <w:t>Передумови</w:t>
            </w:r>
            <w:proofErr w:type="spellEnd"/>
          </w:p>
        </w:tc>
        <w:tc>
          <w:tcPr>
            <w:tcW w:w="6083" w:type="dxa"/>
            <w:gridSpan w:val="2"/>
          </w:tcPr>
          <w:p w14:paraId="249F7025" w14:textId="77777777" w:rsidR="007929F8" w:rsidRPr="006B1E9D" w:rsidRDefault="007929F8" w:rsidP="004362B1">
            <w:pPr>
              <w:spacing w:line="360" w:lineRule="auto"/>
              <w:jc w:val="center"/>
              <w:rPr>
                <w:sz w:val="20"/>
                <w:szCs w:val="20"/>
                <w:lang w:val="uk-UA"/>
              </w:rPr>
            </w:pPr>
            <w:r w:rsidRPr="006B1E9D">
              <w:rPr>
                <w:sz w:val="20"/>
                <w:szCs w:val="20"/>
                <w:lang w:val="uk-UA"/>
              </w:rPr>
              <w:t>Реєстрація</w:t>
            </w:r>
          </w:p>
        </w:tc>
      </w:tr>
      <w:tr w:rsidR="007929F8" w14:paraId="56EBB219" w14:textId="77777777" w:rsidTr="004362B1">
        <w:tc>
          <w:tcPr>
            <w:tcW w:w="4054" w:type="dxa"/>
            <w:gridSpan w:val="2"/>
          </w:tcPr>
          <w:p w14:paraId="2FC35DF0" w14:textId="77777777" w:rsidR="007929F8" w:rsidRPr="006B1E9D" w:rsidRDefault="007929F8" w:rsidP="004362B1">
            <w:pPr>
              <w:spacing w:line="360" w:lineRule="auto"/>
              <w:jc w:val="center"/>
              <w:rPr>
                <w:b/>
                <w:sz w:val="20"/>
                <w:szCs w:val="20"/>
                <w:lang w:val="uk-UA"/>
              </w:rPr>
            </w:pPr>
            <w:r w:rsidRPr="006B1E9D">
              <w:rPr>
                <w:sz w:val="20"/>
                <w:szCs w:val="20"/>
              </w:rPr>
              <w:t>Пост-</w:t>
            </w:r>
            <w:proofErr w:type="spellStart"/>
            <w:r w:rsidRPr="006B1E9D">
              <w:rPr>
                <w:sz w:val="20"/>
                <w:szCs w:val="20"/>
              </w:rPr>
              <w:t>умови</w:t>
            </w:r>
            <w:proofErr w:type="spellEnd"/>
          </w:p>
        </w:tc>
        <w:tc>
          <w:tcPr>
            <w:tcW w:w="6083" w:type="dxa"/>
            <w:gridSpan w:val="2"/>
          </w:tcPr>
          <w:p w14:paraId="74F78664" w14:textId="77777777" w:rsidR="007929F8" w:rsidRPr="006B1E9D" w:rsidRDefault="007929F8" w:rsidP="004362B1">
            <w:pPr>
              <w:spacing w:line="360" w:lineRule="auto"/>
              <w:jc w:val="center"/>
              <w:rPr>
                <w:b/>
                <w:sz w:val="20"/>
                <w:szCs w:val="20"/>
                <w:lang w:val="uk-UA"/>
              </w:rPr>
            </w:pPr>
          </w:p>
        </w:tc>
      </w:tr>
      <w:tr w:rsidR="007929F8" w14:paraId="5ACC3812" w14:textId="77777777" w:rsidTr="004362B1">
        <w:tc>
          <w:tcPr>
            <w:tcW w:w="2027" w:type="dxa"/>
          </w:tcPr>
          <w:p w14:paraId="2B1C4805" w14:textId="77777777" w:rsidR="007929F8" w:rsidRPr="006B1E9D" w:rsidRDefault="007929F8" w:rsidP="004362B1">
            <w:pPr>
              <w:spacing w:line="360" w:lineRule="auto"/>
              <w:jc w:val="center"/>
              <w:rPr>
                <w:b/>
                <w:sz w:val="20"/>
                <w:szCs w:val="20"/>
                <w:lang w:val="uk-UA"/>
              </w:rPr>
            </w:pPr>
            <w:proofErr w:type="spellStart"/>
            <w:r w:rsidRPr="006B1E9D">
              <w:rPr>
                <w:sz w:val="20"/>
                <w:szCs w:val="20"/>
              </w:rPr>
              <w:t>Відносини</w:t>
            </w:r>
            <w:proofErr w:type="spellEnd"/>
          </w:p>
        </w:tc>
        <w:tc>
          <w:tcPr>
            <w:tcW w:w="2027" w:type="dxa"/>
          </w:tcPr>
          <w:p w14:paraId="7703A09C" w14:textId="77777777" w:rsidR="007929F8" w:rsidRPr="006B1E9D" w:rsidRDefault="007929F8" w:rsidP="004362B1">
            <w:pPr>
              <w:spacing w:line="360" w:lineRule="auto"/>
              <w:jc w:val="center"/>
              <w:rPr>
                <w:b/>
                <w:sz w:val="20"/>
                <w:szCs w:val="20"/>
                <w:lang w:val="uk-UA"/>
              </w:rPr>
            </w:pPr>
          </w:p>
        </w:tc>
        <w:tc>
          <w:tcPr>
            <w:tcW w:w="6083" w:type="dxa"/>
            <w:gridSpan w:val="2"/>
          </w:tcPr>
          <w:p w14:paraId="613574BC" w14:textId="77777777" w:rsidR="007929F8" w:rsidRPr="006B1E9D" w:rsidRDefault="007929F8" w:rsidP="004362B1">
            <w:pPr>
              <w:spacing w:line="360" w:lineRule="auto"/>
              <w:jc w:val="center"/>
              <w:rPr>
                <w:b/>
                <w:sz w:val="20"/>
                <w:szCs w:val="20"/>
                <w:lang w:val="uk-UA"/>
              </w:rPr>
            </w:pPr>
          </w:p>
        </w:tc>
      </w:tr>
      <w:tr w:rsidR="007929F8" w14:paraId="6160ABFF" w14:textId="77777777" w:rsidTr="004362B1">
        <w:tc>
          <w:tcPr>
            <w:tcW w:w="4054" w:type="dxa"/>
            <w:gridSpan w:val="2"/>
          </w:tcPr>
          <w:p w14:paraId="678FFA54" w14:textId="77777777" w:rsidR="007929F8" w:rsidRPr="006B1E9D" w:rsidRDefault="007929F8" w:rsidP="004362B1">
            <w:pPr>
              <w:tabs>
                <w:tab w:val="left" w:pos="2580"/>
              </w:tabs>
              <w:spacing w:line="360" w:lineRule="auto"/>
              <w:jc w:val="center"/>
              <w:rPr>
                <w:b/>
                <w:sz w:val="20"/>
                <w:szCs w:val="20"/>
                <w:lang w:val="uk-UA"/>
              </w:rPr>
            </w:pPr>
            <w:proofErr w:type="spellStart"/>
            <w:r w:rsidRPr="006B1E9D">
              <w:rPr>
                <w:sz w:val="20"/>
                <w:szCs w:val="20"/>
              </w:rPr>
              <w:t>Асоціація</w:t>
            </w:r>
            <w:proofErr w:type="spellEnd"/>
          </w:p>
        </w:tc>
        <w:tc>
          <w:tcPr>
            <w:tcW w:w="6083" w:type="dxa"/>
            <w:gridSpan w:val="2"/>
          </w:tcPr>
          <w:p w14:paraId="19836905" w14:textId="77777777" w:rsidR="007929F8" w:rsidRPr="006B1E9D" w:rsidRDefault="007929F8" w:rsidP="004362B1">
            <w:pPr>
              <w:spacing w:line="360" w:lineRule="auto"/>
              <w:jc w:val="center"/>
              <w:rPr>
                <w:b/>
                <w:sz w:val="20"/>
                <w:szCs w:val="20"/>
                <w:lang w:val="uk-UA"/>
              </w:rPr>
            </w:pPr>
          </w:p>
        </w:tc>
      </w:tr>
      <w:tr w:rsidR="007929F8" w14:paraId="21423265" w14:textId="77777777" w:rsidTr="004362B1">
        <w:tc>
          <w:tcPr>
            <w:tcW w:w="4054" w:type="dxa"/>
            <w:gridSpan w:val="2"/>
          </w:tcPr>
          <w:p w14:paraId="54B344E7" w14:textId="77777777" w:rsidR="007929F8" w:rsidRPr="006B1E9D" w:rsidRDefault="007929F8" w:rsidP="004362B1">
            <w:pPr>
              <w:spacing w:line="360" w:lineRule="auto"/>
              <w:jc w:val="center"/>
              <w:rPr>
                <w:b/>
                <w:sz w:val="20"/>
                <w:szCs w:val="20"/>
                <w:lang w:val="uk-UA"/>
              </w:rPr>
            </w:pPr>
            <w:proofErr w:type="spellStart"/>
            <w:r w:rsidRPr="006B1E9D">
              <w:rPr>
                <w:sz w:val="20"/>
                <w:szCs w:val="20"/>
              </w:rPr>
              <w:t>Включення</w:t>
            </w:r>
            <w:proofErr w:type="spellEnd"/>
          </w:p>
        </w:tc>
        <w:tc>
          <w:tcPr>
            <w:tcW w:w="6083" w:type="dxa"/>
            <w:gridSpan w:val="2"/>
          </w:tcPr>
          <w:p w14:paraId="7C674800" w14:textId="77777777" w:rsidR="007929F8" w:rsidRPr="006B1E9D" w:rsidRDefault="007929F8" w:rsidP="004362B1">
            <w:pPr>
              <w:spacing w:line="360" w:lineRule="auto"/>
              <w:jc w:val="center"/>
              <w:rPr>
                <w:sz w:val="20"/>
                <w:szCs w:val="20"/>
                <w:lang w:val="uk-UA"/>
              </w:rPr>
            </w:pPr>
          </w:p>
        </w:tc>
      </w:tr>
      <w:tr w:rsidR="007929F8" w14:paraId="6D8DAA15" w14:textId="77777777" w:rsidTr="004362B1">
        <w:tc>
          <w:tcPr>
            <w:tcW w:w="4054" w:type="dxa"/>
            <w:gridSpan w:val="2"/>
          </w:tcPr>
          <w:p w14:paraId="0394130E" w14:textId="77777777" w:rsidR="007929F8" w:rsidRPr="006B1E9D" w:rsidRDefault="007929F8" w:rsidP="004362B1">
            <w:pPr>
              <w:spacing w:line="360" w:lineRule="auto"/>
              <w:jc w:val="center"/>
              <w:rPr>
                <w:b/>
                <w:sz w:val="20"/>
                <w:szCs w:val="20"/>
                <w:lang w:val="uk-UA"/>
              </w:rPr>
            </w:pPr>
            <w:proofErr w:type="spellStart"/>
            <w:r w:rsidRPr="006B1E9D">
              <w:rPr>
                <w:sz w:val="20"/>
                <w:szCs w:val="20"/>
              </w:rPr>
              <w:t>Розширення</w:t>
            </w:r>
            <w:proofErr w:type="spellEnd"/>
          </w:p>
        </w:tc>
        <w:tc>
          <w:tcPr>
            <w:tcW w:w="6083" w:type="dxa"/>
            <w:gridSpan w:val="2"/>
          </w:tcPr>
          <w:p w14:paraId="62ABA2B3" w14:textId="77777777" w:rsidR="007929F8" w:rsidRPr="006B1E9D" w:rsidRDefault="007929F8" w:rsidP="004362B1">
            <w:pPr>
              <w:spacing w:line="360" w:lineRule="auto"/>
              <w:jc w:val="center"/>
              <w:rPr>
                <w:sz w:val="20"/>
                <w:szCs w:val="20"/>
                <w:lang w:val="uk-UA"/>
              </w:rPr>
            </w:pPr>
            <w:r>
              <w:rPr>
                <w:sz w:val="20"/>
                <w:szCs w:val="20"/>
                <w:lang w:val="en-US"/>
              </w:rPr>
              <w:t>Create</w:t>
            </w:r>
            <w:r w:rsidRPr="00807869">
              <w:rPr>
                <w:sz w:val="20"/>
                <w:szCs w:val="20"/>
                <w:lang w:val="uk-UA"/>
              </w:rPr>
              <w:t xml:space="preserve"> </w:t>
            </w:r>
            <w:r>
              <w:rPr>
                <w:sz w:val="20"/>
                <w:szCs w:val="20"/>
                <w:lang w:val="en-US"/>
              </w:rPr>
              <w:t>user</w:t>
            </w:r>
          </w:p>
        </w:tc>
      </w:tr>
      <w:tr w:rsidR="007929F8" w14:paraId="2A638D50" w14:textId="77777777" w:rsidTr="004362B1">
        <w:tc>
          <w:tcPr>
            <w:tcW w:w="4054" w:type="dxa"/>
            <w:gridSpan w:val="2"/>
          </w:tcPr>
          <w:p w14:paraId="6EC2C789" w14:textId="77777777" w:rsidR="007929F8" w:rsidRPr="006B1E9D" w:rsidRDefault="007929F8" w:rsidP="004362B1">
            <w:pPr>
              <w:spacing w:line="360" w:lineRule="auto"/>
              <w:jc w:val="center"/>
              <w:rPr>
                <w:b/>
                <w:sz w:val="20"/>
                <w:szCs w:val="20"/>
                <w:lang w:val="uk-UA"/>
              </w:rPr>
            </w:pPr>
            <w:proofErr w:type="spellStart"/>
            <w:r w:rsidRPr="006B1E9D">
              <w:rPr>
                <w:sz w:val="20"/>
                <w:szCs w:val="20"/>
              </w:rPr>
              <w:t>Узагальнення</w:t>
            </w:r>
            <w:proofErr w:type="spellEnd"/>
          </w:p>
        </w:tc>
        <w:tc>
          <w:tcPr>
            <w:tcW w:w="6083" w:type="dxa"/>
            <w:gridSpan w:val="2"/>
          </w:tcPr>
          <w:p w14:paraId="416DBFCA" w14:textId="77777777" w:rsidR="007929F8" w:rsidRPr="006B1E9D" w:rsidRDefault="007929F8" w:rsidP="004362B1">
            <w:pPr>
              <w:spacing w:line="360" w:lineRule="auto"/>
              <w:jc w:val="center"/>
              <w:rPr>
                <w:b/>
                <w:sz w:val="20"/>
                <w:szCs w:val="20"/>
                <w:lang w:val="uk-UA"/>
              </w:rPr>
            </w:pPr>
          </w:p>
        </w:tc>
      </w:tr>
      <w:tr w:rsidR="007929F8" w:rsidRPr="00DE323A" w14:paraId="50F4ACB9" w14:textId="77777777" w:rsidTr="004362B1">
        <w:tc>
          <w:tcPr>
            <w:tcW w:w="4054" w:type="dxa"/>
            <w:gridSpan w:val="2"/>
          </w:tcPr>
          <w:p w14:paraId="4831033D" w14:textId="77777777" w:rsidR="007929F8" w:rsidRPr="006B1E9D" w:rsidRDefault="007929F8" w:rsidP="004362B1">
            <w:pPr>
              <w:spacing w:line="360" w:lineRule="auto"/>
              <w:jc w:val="center"/>
              <w:rPr>
                <w:b/>
                <w:sz w:val="20"/>
                <w:szCs w:val="20"/>
                <w:lang w:val="uk-UA"/>
              </w:rPr>
            </w:pPr>
            <w:proofErr w:type="spellStart"/>
            <w:r w:rsidRPr="006B1E9D">
              <w:rPr>
                <w:sz w:val="20"/>
                <w:szCs w:val="20"/>
              </w:rPr>
              <w:t>Основний</w:t>
            </w:r>
            <w:proofErr w:type="spellEnd"/>
            <w:r w:rsidRPr="006B1E9D">
              <w:rPr>
                <w:sz w:val="20"/>
                <w:szCs w:val="20"/>
              </w:rPr>
              <w:t xml:space="preserve"> </w:t>
            </w:r>
            <w:proofErr w:type="spellStart"/>
            <w:r w:rsidRPr="006B1E9D">
              <w:rPr>
                <w:sz w:val="20"/>
                <w:szCs w:val="20"/>
              </w:rPr>
              <w:t>потік</w:t>
            </w:r>
            <w:proofErr w:type="spellEnd"/>
          </w:p>
        </w:tc>
        <w:tc>
          <w:tcPr>
            <w:tcW w:w="6083" w:type="dxa"/>
            <w:gridSpan w:val="2"/>
          </w:tcPr>
          <w:p w14:paraId="1B561873" w14:textId="77777777" w:rsidR="007929F8" w:rsidRPr="006B1E9D" w:rsidRDefault="007929F8" w:rsidP="004362B1">
            <w:pPr>
              <w:spacing w:line="360" w:lineRule="auto"/>
              <w:jc w:val="center"/>
              <w:rPr>
                <w:sz w:val="20"/>
                <w:szCs w:val="20"/>
                <w:lang w:val="uk-UA"/>
              </w:rPr>
            </w:pPr>
            <w:r>
              <w:rPr>
                <w:sz w:val="20"/>
                <w:szCs w:val="20"/>
                <w:lang w:val="uk-UA"/>
              </w:rPr>
              <w:t xml:space="preserve">Користувач відкриває меню вибору файлів збереження, після чого обирає один з них. Відбувається завантаження ігрового </w:t>
            </w:r>
            <w:proofErr w:type="spellStart"/>
            <w:r>
              <w:rPr>
                <w:sz w:val="20"/>
                <w:szCs w:val="20"/>
                <w:lang w:val="uk-UA"/>
              </w:rPr>
              <w:t>процессу</w:t>
            </w:r>
            <w:proofErr w:type="spellEnd"/>
            <w:r>
              <w:rPr>
                <w:sz w:val="20"/>
                <w:szCs w:val="20"/>
                <w:lang w:val="uk-UA"/>
              </w:rPr>
              <w:t xml:space="preserve"> з останнього збереження даного файлу.</w:t>
            </w:r>
          </w:p>
        </w:tc>
      </w:tr>
      <w:tr w:rsidR="007929F8" w:rsidRPr="00B44E9C" w14:paraId="64F526AB" w14:textId="77777777" w:rsidTr="004362B1">
        <w:tc>
          <w:tcPr>
            <w:tcW w:w="4054" w:type="dxa"/>
            <w:gridSpan w:val="2"/>
          </w:tcPr>
          <w:p w14:paraId="559310D8" w14:textId="77777777" w:rsidR="007929F8" w:rsidRPr="006B1E9D" w:rsidRDefault="007929F8" w:rsidP="004362B1">
            <w:pPr>
              <w:spacing w:line="360" w:lineRule="auto"/>
              <w:jc w:val="center"/>
              <w:rPr>
                <w:b/>
                <w:sz w:val="20"/>
                <w:szCs w:val="20"/>
                <w:lang w:val="uk-UA"/>
              </w:rPr>
            </w:pPr>
            <w:r w:rsidRPr="00B44E9C">
              <w:rPr>
                <w:sz w:val="20"/>
                <w:szCs w:val="20"/>
                <w:lang w:val="uk-UA"/>
              </w:rPr>
              <w:t>Альтернативні/виключні потоки:</w:t>
            </w:r>
          </w:p>
        </w:tc>
        <w:tc>
          <w:tcPr>
            <w:tcW w:w="6083" w:type="dxa"/>
            <w:gridSpan w:val="2"/>
          </w:tcPr>
          <w:p w14:paraId="05FA0DEE" w14:textId="77777777" w:rsidR="007929F8" w:rsidRPr="006B1E9D" w:rsidRDefault="007929F8" w:rsidP="004362B1">
            <w:pPr>
              <w:spacing w:line="360" w:lineRule="auto"/>
              <w:jc w:val="center"/>
              <w:rPr>
                <w:b/>
                <w:sz w:val="20"/>
                <w:szCs w:val="20"/>
                <w:lang w:val="uk-UA"/>
              </w:rPr>
            </w:pPr>
            <w:r>
              <w:rPr>
                <w:sz w:val="20"/>
                <w:szCs w:val="20"/>
                <w:lang w:val="en-US"/>
              </w:rPr>
              <w:t>Create</w:t>
            </w:r>
            <w:r w:rsidRPr="00807869">
              <w:rPr>
                <w:sz w:val="20"/>
                <w:szCs w:val="20"/>
                <w:lang w:val="uk-UA"/>
              </w:rPr>
              <w:t xml:space="preserve"> </w:t>
            </w:r>
            <w:r>
              <w:rPr>
                <w:sz w:val="20"/>
                <w:szCs w:val="20"/>
                <w:lang w:val="en-US"/>
              </w:rPr>
              <w:t>user</w:t>
            </w:r>
          </w:p>
        </w:tc>
      </w:tr>
    </w:tbl>
    <w:p w14:paraId="6CDFEEA5" w14:textId="77777777" w:rsidR="007929F8" w:rsidRDefault="007929F8" w:rsidP="007929F8">
      <w:pPr>
        <w:autoSpaceDE w:val="0"/>
        <w:autoSpaceDN w:val="0"/>
        <w:adjustRightInd w:val="0"/>
        <w:spacing w:after="0" w:line="240" w:lineRule="auto"/>
        <w:jc w:val="right"/>
        <w:rPr>
          <w:szCs w:val="28"/>
        </w:rPr>
      </w:pPr>
    </w:p>
    <w:p w14:paraId="4FE19909" w14:textId="5CA624D5" w:rsidR="007929F8" w:rsidRPr="007929F8" w:rsidRDefault="007929F8" w:rsidP="007929F8">
      <w:pPr>
        <w:autoSpaceDE w:val="0"/>
        <w:autoSpaceDN w:val="0"/>
        <w:adjustRightInd w:val="0"/>
        <w:spacing w:after="0" w:line="240" w:lineRule="auto"/>
        <w:jc w:val="right"/>
        <w:rPr>
          <w:rFonts w:eastAsiaTheme="minorHAnsi" w:cs="Times New Roman"/>
          <w:color w:val="000000"/>
          <w:szCs w:val="28"/>
          <w:lang w:eastAsia="en-US"/>
        </w:rPr>
      </w:pPr>
      <w:r w:rsidRPr="007929F8">
        <w:rPr>
          <w:szCs w:val="28"/>
        </w:rPr>
        <w:t xml:space="preserve">Таблиця А.2 – Специфікація прецеденту </w:t>
      </w:r>
      <w:r w:rsidRPr="007929F8">
        <w:rPr>
          <w:szCs w:val="28"/>
          <w:lang w:val="en-US"/>
        </w:rPr>
        <w:t>Create</w:t>
      </w:r>
      <w:r w:rsidRPr="007929F8">
        <w:rPr>
          <w:szCs w:val="28"/>
        </w:rPr>
        <w:t xml:space="preserve"> </w:t>
      </w:r>
      <w:r w:rsidRPr="007929F8">
        <w:rPr>
          <w:szCs w:val="28"/>
          <w:lang w:val="en-US"/>
        </w:rPr>
        <w:t>user</w:t>
      </w:r>
      <w:r w:rsidRPr="007929F8">
        <w:rPr>
          <w:rFonts w:eastAsiaTheme="minorHAnsi" w:cs="Times New Roman"/>
          <w:color w:val="000000"/>
          <w:szCs w:val="28"/>
          <w:lang w:eastAsia="en-US"/>
        </w:rPr>
        <w:t xml:space="preserve"> </w:t>
      </w:r>
    </w:p>
    <w:tbl>
      <w:tblPr>
        <w:tblStyle w:val="afb"/>
        <w:tblW w:w="0" w:type="auto"/>
        <w:tblLook w:val="04A0" w:firstRow="1" w:lastRow="0" w:firstColumn="1" w:lastColumn="0" w:noHBand="0" w:noVBand="1"/>
      </w:tblPr>
      <w:tblGrid>
        <w:gridCol w:w="1992"/>
        <w:gridCol w:w="1912"/>
        <w:gridCol w:w="3761"/>
        <w:gridCol w:w="1964"/>
      </w:tblGrid>
      <w:tr w:rsidR="007929F8" w14:paraId="0683A0DC" w14:textId="77777777" w:rsidTr="004362B1">
        <w:tc>
          <w:tcPr>
            <w:tcW w:w="7916" w:type="dxa"/>
            <w:gridSpan w:val="3"/>
          </w:tcPr>
          <w:p w14:paraId="4A0D99D8" w14:textId="77777777" w:rsidR="007929F8" w:rsidRPr="006B1E9D" w:rsidRDefault="007929F8" w:rsidP="004362B1">
            <w:pPr>
              <w:spacing w:line="360" w:lineRule="auto"/>
              <w:jc w:val="center"/>
              <w:rPr>
                <w:b/>
                <w:sz w:val="20"/>
                <w:szCs w:val="20"/>
                <w:lang w:val="uk-UA"/>
              </w:rPr>
            </w:pPr>
            <w:r>
              <w:rPr>
                <w:b/>
                <w:lang w:val="uk-UA"/>
              </w:rPr>
              <w:br w:type="page"/>
            </w:r>
            <w:r w:rsidRPr="006B1E9D">
              <w:rPr>
                <w:sz w:val="20"/>
                <w:szCs w:val="20"/>
                <w:lang w:val="uk-UA"/>
              </w:rPr>
              <w:t xml:space="preserve">Ім’я варіанту використання: </w:t>
            </w:r>
            <w:r>
              <w:rPr>
                <w:sz w:val="20"/>
                <w:szCs w:val="20"/>
                <w:lang w:val="en-US"/>
              </w:rPr>
              <w:t>Create</w:t>
            </w:r>
            <w:r w:rsidRPr="00807869">
              <w:rPr>
                <w:sz w:val="20"/>
                <w:szCs w:val="20"/>
                <w:lang w:val="uk-UA"/>
              </w:rPr>
              <w:t xml:space="preserve"> </w:t>
            </w:r>
            <w:r>
              <w:rPr>
                <w:sz w:val="20"/>
                <w:szCs w:val="20"/>
                <w:lang w:val="en-US"/>
              </w:rPr>
              <w:t>user</w:t>
            </w:r>
          </w:p>
        </w:tc>
        <w:tc>
          <w:tcPr>
            <w:tcW w:w="1995" w:type="dxa"/>
          </w:tcPr>
          <w:p w14:paraId="06D3CD9C" w14:textId="77777777" w:rsidR="007929F8" w:rsidRPr="006B1E9D" w:rsidRDefault="007929F8" w:rsidP="004362B1">
            <w:pPr>
              <w:spacing w:line="360" w:lineRule="auto"/>
              <w:jc w:val="center"/>
              <w:rPr>
                <w:b/>
                <w:sz w:val="20"/>
                <w:szCs w:val="20"/>
                <w:lang w:val="uk-UA"/>
              </w:rPr>
            </w:pPr>
            <w:r w:rsidRPr="00B44E9C">
              <w:rPr>
                <w:sz w:val="20"/>
                <w:szCs w:val="20"/>
                <w:lang w:val="uk-UA"/>
              </w:rPr>
              <w:t xml:space="preserve">Рівень важливості: </w:t>
            </w:r>
            <w:r>
              <w:rPr>
                <w:sz w:val="20"/>
                <w:szCs w:val="20"/>
                <w:lang w:val="uk-UA"/>
              </w:rPr>
              <w:t>високий</w:t>
            </w:r>
          </w:p>
        </w:tc>
      </w:tr>
      <w:tr w:rsidR="007929F8" w14:paraId="6A0436F4" w14:textId="77777777" w:rsidTr="004362B1">
        <w:tc>
          <w:tcPr>
            <w:tcW w:w="9911" w:type="dxa"/>
            <w:gridSpan w:val="4"/>
          </w:tcPr>
          <w:p w14:paraId="02BEBA78" w14:textId="77777777" w:rsidR="007929F8" w:rsidRPr="006B1E9D" w:rsidRDefault="007929F8" w:rsidP="004362B1">
            <w:pPr>
              <w:tabs>
                <w:tab w:val="left" w:pos="5518"/>
              </w:tabs>
              <w:spacing w:line="360" w:lineRule="auto"/>
              <w:rPr>
                <w:b/>
                <w:sz w:val="20"/>
                <w:szCs w:val="20"/>
                <w:lang w:val="uk-UA"/>
              </w:rPr>
            </w:pPr>
            <w:proofErr w:type="spellStart"/>
            <w:r w:rsidRPr="006B1E9D">
              <w:rPr>
                <w:sz w:val="20"/>
                <w:szCs w:val="20"/>
              </w:rPr>
              <w:t>Основний</w:t>
            </w:r>
            <w:proofErr w:type="spellEnd"/>
            <w:r w:rsidRPr="006B1E9D">
              <w:rPr>
                <w:sz w:val="20"/>
                <w:szCs w:val="20"/>
              </w:rPr>
              <w:t xml:space="preserve"> </w:t>
            </w:r>
            <w:proofErr w:type="spellStart"/>
            <w:r w:rsidRPr="006B1E9D">
              <w:rPr>
                <w:sz w:val="20"/>
                <w:szCs w:val="20"/>
              </w:rPr>
              <w:t>актор</w:t>
            </w:r>
            <w:proofErr w:type="spellEnd"/>
            <w:r w:rsidRPr="006B1E9D">
              <w:rPr>
                <w:sz w:val="20"/>
                <w:szCs w:val="20"/>
              </w:rPr>
              <w:t xml:space="preserve">: </w:t>
            </w:r>
            <w:r w:rsidRPr="006B1E9D">
              <w:rPr>
                <w:sz w:val="20"/>
                <w:szCs w:val="20"/>
                <w:lang w:val="uk-UA"/>
              </w:rPr>
              <w:t>Користувач</w:t>
            </w:r>
            <w:r w:rsidRPr="006B1E9D">
              <w:rPr>
                <w:b/>
                <w:sz w:val="20"/>
                <w:szCs w:val="20"/>
                <w:lang w:val="uk-UA"/>
              </w:rPr>
              <w:tab/>
            </w:r>
          </w:p>
        </w:tc>
      </w:tr>
      <w:tr w:rsidR="007929F8" w14:paraId="7B22BDDF" w14:textId="77777777" w:rsidTr="004362B1">
        <w:tc>
          <w:tcPr>
            <w:tcW w:w="3980" w:type="dxa"/>
            <w:gridSpan w:val="2"/>
          </w:tcPr>
          <w:p w14:paraId="3EBD12AC" w14:textId="77777777" w:rsidR="007929F8" w:rsidRPr="006B1E9D" w:rsidRDefault="007929F8" w:rsidP="004362B1">
            <w:pPr>
              <w:spacing w:line="360" w:lineRule="auto"/>
              <w:jc w:val="center"/>
              <w:rPr>
                <w:sz w:val="20"/>
                <w:szCs w:val="20"/>
              </w:rPr>
            </w:pPr>
            <w:r w:rsidRPr="006B1E9D">
              <w:rPr>
                <w:sz w:val="20"/>
                <w:szCs w:val="20"/>
              </w:rPr>
              <w:t xml:space="preserve">Короткий </w:t>
            </w:r>
            <w:proofErr w:type="spellStart"/>
            <w:r w:rsidRPr="006B1E9D">
              <w:rPr>
                <w:sz w:val="20"/>
                <w:szCs w:val="20"/>
              </w:rPr>
              <w:t>опис</w:t>
            </w:r>
            <w:proofErr w:type="spellEnd"/>
          </w:p>
        </w:tc>
        <w:tc>
          <w:tcPr>
            <w:tcW w:w="5931" w:type="dxa"/>
            <w:gridSpan w:val="2"/>
          </w:tcPr>
          <w:p w14:paraId="76822DC4" w14:textId="77777777" w:rsidR="007929F8" w:rsidRPr="006B1E9D" w:rsidRDefault="007929F8" w:rsidP="004362B1">
            <w:pPr>
              <w:spacing w:line="360" w:lineRule="auto"/>
              <w:jc w:val="center"/>
              <w:rPr>
                <w:sz w:val="20"/>
                <w:szCs w:val="20"/>
                <w:lang w:val="uk-UA"/>
              </w:rPr>
            </w:pPr>
            <w:r>
              <w:rPr>
                <w:sz w:val="20"/>
                <w:szCs w:val="20"/>
                <w:lang w:val="uk-UA"/>
              </w:rPr>
              <w:t>Користувач відкриває меню та створює новий файл збереження вказуючи ім’я героя</w:t>
            </w:r>
          </w:p>
        </w:tc>
      </w:tr>
      <w:tr w:rsidR="007929F8" w14:paraId="2C69D461" w14:textId="77777777" w:rsidTr="004362B1">
        <w:tc>
          <w:tcPr>
            <w:tcW w:w="3980" w:type="dxa"/>
            <w:gridSpan w:val="2"/>
          </w:tcPr>
          <w:p w14:paraId="7EDB1602" w14:textId="77777777" w:rsidR="007929F8" w:rsidRPr="006B1E9D" w:rsidRDefault="007929F8" w:rsidP="004362B1">
            <w:pPr>
              <w:spacing w:line="360" w:lineRule="auto"/>
              <w:jc w:val="center"/>
              <w:rPr>
                <w:b/>
                <w:sz w:val="20"/>
                <w:szCs w:val="20"/>
                <w:lang w:val="uk-UA"/>
              </w:rPr>
            </w:pPr>
            <w:proofErr w:type="spellStart"/>
            <w:r w:rsidRPr="006B1E9D">
              <w:rPr>
                <w:sz w:val="20"/>
                <w:szCs w:val="20"/>
              </w:rPr>
              <w:t>Передумови</w:t>
            </w:r>
            <w:proofErr w:type="spellEnd"/>
          </w:p>
        </w:tc>
        <w:tc>
          <w:tcPr>
            <w:tcW w:w="5931" w:type="dxa"/>
            <w:gridSpan w:val="2"/>
          </w:tcPr>
          <w:p w14:paraId="35E850A0" w14:textId="77777777" w:rsidR="007929F8" w:rsidRPr="006B1E9D" w:rsidRDefault="007929F8" w:rsidP="004362B1">
            <w:pPr>
              <w:spacing w:line="360" w:lineRule="auto"/>
              <w:jc w:val="center"/>
              <w:rPr>
                <w:sz w:val="20"/>
                <w:szCs w:val="20"/>
                <w:lang w:val="uk-UA"/>
              </w:rPr>
            </w:pPr>
            <w:r>
              <w:rPr>
                <w:sz w:val="20"/>
                <w:szCs w:val="20"/>
                <w:lang w:val="uk-UA"/>
              </w:rPr>
              <w:t>Реєстрація</w:t>
            </w:r>
          </w:p>
        </w:tc>
      </w:tr>
      <w:tr w:rsidR="007929F8" w14:paraId="38EB7D53" w14:textId="77777777" w:rsidTr="004362B1">
        <w:tc>
          <w:tcPr>
            <w:tcW w:w="3980" w:type="dxa"/>
            <w:gridSpan w:val="2"/>
          </w:tcPr>
          <w:p w14:paraId="7305674D" w14:textId="77777777" w:rsidR="007929F8" w:rsidRPr="006B1E9D" w:rsidRDefault="007929F8" w:rsidP="004362B1">
            <w:pPr>
              <w:spacing w:line="360" w:lineRule="auto"/>
              <w:jc w:val="center"/>
              <w:rPr>
                <w:b/>
                <w:sz w:val="20"/>
                <w:szCs w:val="20"/>
                <w:lang w:val="uk-UA"/>
              </w:rPr>
            </w:pPr>
            <w:r w:rsidRPr="006B1E9D">
              <w:rPr>
                <w:sz w:val="20"/>
                <w:szCs w:val="20"/>
              </w:rPr>
              <w:t>Пост-</w:t>
            </w:r>
            <w:proofErr w:type="spellStart"/>
            <w:r w:rsidRPr="006B1E9D">
              <w:rPr>
                <w:sz w:val="20"/>
                <w:szCs w:val="20"/>
              </w:rPr>
              <w:t>умови</w:t>
            </w:r>
            <w:proofErr w:type="spellEnd"/>
          </w:p>
        </w:tc>
        <w:tc>
          <w:tcPr>
            <w:tcW w:w="5931" w:type="dxa"/>
            <w:gridSpan w:val="2"/>
          </w:tcPr>
          <w:p w14:paraId="3158DB8D" w14:textId="77777777" w:rsidR="007929F8" w:rsidRPr="006B1E9D" w:rsidRDefault="007929F8" w:rsidP="004362B1">
            <w:pPr>
              <w:spacing w:line="360" w:lineRule="auto"/>
              <w:jc w:val="center"/>
              <w:rPr>
                <w:sz w:val="20"/>
                <w:szCs w:val="20"/>
                <w:lang w:val="uk-UA"/>
              </w:rPr>
            </w:pPr>
          </w:p>
        </w:tc>
      </w:tr>
      <w:tr w:rsidR="007929F8" w14:paraId="405D7109" w14:textId="77777777" w:rsidTr="004362B1">
        <w:tc>
          <w:tcPr>
            <w:tcW w:w="2001" w:type="dxa"/>
          </w:tcPr>
          <w:p w14:paraId="3D33AF78" w14:textId="77777777" w:rsidR="007929F8" w:rsidRPr="006B1E9D" w:rsidRDefault="007929F8" w:rsidP="004362B1">
            <w:pPr>
              <w:spacing w:line="360" w:lineRule="auto"/>
              <w:jc w:val="center"/>
              <w:rPr>
                <w:b/>
                <w:sz w:val="20"/>
                <w:szCs w:val="20"/>
                <w:lang w:val="uk-UA"/>
              </w:rPr>
            </w:pPr>
            <w:proofErr w:type="spellStart"/>
            <w:r w:rsidRPr="006B1E9D">
              <w:rPr>
                <w:sz w:val="20"/>
                <w:szCs w:val="20"/>
              </w:rPr>
              <w:t>Відносини</w:t>
            </w:r>
            <w:proofErr w:type="spellEnd"/>
          </w:p>
        </w:tc>
        <w:tc>
          <w:tcPr>
            <w:tcW w:w="1979" w:type="dxa"/>
          </w:tcPr>
          <w:p w14:paraId="02DF7207" w14:textId="77777777" w:rsidR="007929F8" w:rsidRPr="006B1E9D" w:rsidRDefault="007929F8" w:rsidP="004362B1">
            <w:pPr>
              <w:spacing w:line="360" w:lineRule="auto"/>
              <w:jc w:val="center"/>
              <w:rPr>
                <w:b/>
                <w:sz w:val="20"/>
                <w:szCs w:val="20"/>
                <w:lang w:val="uk-UA"/>
              </w:rPr>
            </w:pPr>
          </w:p>
        </w:tc>
        <w:tc>
          <w:tcPr>
            <w:tcW w:w="5931" w:type="dxa"/>
            <w:gridSpan w:val="2"/>
          </w:tcPr>
          <w:p w14:paraId="51262B71" w14:textId="77777777" w:rsidR="007929F8" w:rsidRPr="006B1E9D" w:rsidRDefault="007929F8" w:rsidP="004362B1">
            <w:pPr>
              <w:spacing w:line="360" w:lineRule="auto"/>
              <w:jc w:val="center"/>
              <w:rPr>
                <w:b/>
                <w:sz w:val="20"/>
                <w:szCs w:val="20"/>
                <w:lang w:val="uk-UA"/>
              </w:rPr>
            </w:pPr>
          </w:p>
        </w:tc>
      </w:tr>
      <w:tr w:rsidR="007929F8" w14:paraId="32E5983A" w14:textId="77777777" w:rsidTr="004362B1">
        <w:tc>
          <w:tcPr>
            <w:tcW w:w="3980" w:type="dxa"/>
            <w:gridSpan w:val="2"/>
          </w:tcPr>
          <w:p w14:paraId="5BC62EB9" w14:textId="77777777" w:rsidR="007929F8" w:rsidRPr="006B1E9D" w:rsidRDefault="007929F8" w:rsidP="004362B1">
            <w:pPr>
              <w:tabs>
                <w:tab w:val="left" w:pos="2580"/>
              </w:tabs>
              <w:spacing w:line="360" w:lineRule="auto"/>
              <w:jc w:val="center"/>
              <w:rPr>
                <w:b/>
                <w:sz w:val="20"/>
                <w:szCs w:val="20"/>
                <w:lang w:val="uk-UA"/>
              </w:rPr>
            </w:pPr>
            <w:proofErr w:type="spellStart"/>
            <w:r w:rsidRPr="006B1E9D">
              <w:rPr>
                <w:sz w:val="20"/>
                <w:szCs w:val="20"/>
              </w:rPr>
              <w:lastRenderedPageBreak/>
              <w:t>Асоціація</w:t>
            </w:r>
            <w:proofErr w:type="spellEnd"/>
          </w:p>
        </w:tc>
        <w:tc>
          <w:tcPr>
            <w:tcW w:w="5931" w:type="dxa"/>
            <w:gridSpan w:val="2"/>
          </w:tcPr>
          <w:p w14:paraId="5CFB61D9" w14:textId="77777777" w:rsidR="007929F8" w:rsidRPr="006B1E9D" w:rsidRDefault="007929F8" w:rsidP="004362B1">
            <w:pPr>
              <w:spacing w:line="360" w:lineRule="auto"/>
              <w:jc w:val="center"/>
              <w:rPr>
                <w:sz w:val="20"/>
                <w:szCs w:val="20"/>
                <w:lang w:val="en-US"/>
              </w:rPr>
            </w:pPr>
          </w:p>
        </w:tc>
      </w:tr>
      <w:tr w:rsidR="007929F8" w14:paraId="7D553CA1" w14:textId="77777777" w:rsidTr="004362B1">
        <w:tc>
          <w:tcPr>
            <w:tcW w:w="3980" w:type="dxa"/>
            <w:gridSpan w:val="2"/>
          </w:tcPr>
          <w:p w14:paraId="2D0DAD1B" w14:textId="77777777" w:rsidR="007929F8" w:rsidRPr="006B1E9D" w:rsidRDefault="007929F8" w:rsidP="004362B1">
            <w:pPr>
              <w:spacing w:line="360" w:lineRule="auto"/>
              <w:jc w:val="center"/>
              <w:rPr>
                <w:b/>
                <w:sz w:val="20"/>
                <w:szCs w:val="20"/>
                <w:lang w:val="uk-UA"/>
              </w:rPr>
            </w:pPr>
            <w:proofErr w:type="spellStart"/>
            <w:r w:rsidRPr="006B1E9D">
              <w:rPr>
                <w:sz w:val="20"/>
                <w:szCs w:val="20"/>
              </w:rPr>
              <w:t>Включення</w:t>
            </w:r>
            <w:proofErr w:type="spellEnd"/>
          </w:p>
        </w:tc>
        <w:tc>
          <w:tcPr>
            <w:tcW w:w="5931" w:type="dxa"/>
            <w:gridSpan w:val="2"/>
          </w:tcPr>
          <w:p w14:paraId="00B6BBF4" w14:textId="77777777" w:rsidR="007929F8" w:rsidRPr="006B1E9D" w:rsidRDefault="007929F8" w:rsidP="004362B1">
            <w:pPr>
              <w:spacing w:line="360" w:lineRule="auto"/>
              <w:jc w:val="center"/>
              <w:rPr>
                <w:sz w:val="20"/>
                <w:szCs w:val="20"/>
                <w:lang w:val="uk-UA"/>
              </w:rPr>
            </w:pPr>
            <w:r>
              <w:rPr>
                <w:sz w:val="20"/>
                <w:szCs w:val="20"/>
                <w:lang w:val="en-US"/>
              </w:rPr>
              <w:t>Authorization</w:t>
            </w:r>
          </w:p>
        </w:tc>
      </w:tr>
      <w:tr w:rsidR="007929F8" w14:paraId="071A00E5" w14:textId="77777777" w:rsidTr="004362B1">
        <w:tc>
          <w:tcPr>
            <w:tcW w:w="3980" w:type="dxa"/>
            <w:gridSpan w:val="2"/>
          </w:tcPr>
          <w:p w14:paraId="4A03E726" w14:textId="77777777" w:rsidR="007929F8" w:rsidRPr="006B1E9D" w:rsidRDefault="007929F8" w:rsidP="004362B1">
            <w:pPr>
              <w:spacing w:line="360" w:lineRule="auto"/>
              <w:jc w:val="center"/>
              <w:rPr>
                <w:b/>
                <w:sz w:val="20"/>
                <w:szCs w:val="20"/>
                <w:lang w:val="uk-UA"/>
              </w:rPr>
            </w:pPr>
            <w:proofErr w:type="spellStart"/>
            <w:r w:rsidRPr="006B1E9D">
              <w:rPr>
                <w:sz w:val="20"/>
                <w:szCs w:val="20"/>
              </w:rPr>
              <w:t>Розширення</w:t>
            </w:r>
            <w:proofErr w:type="spellEnd"/>
          </w:p>
        </w:tc>
        <w:tc>
          <w:tcPr>
            <w:tcW w:w="5931" w:type="dxa"/>
            <w:gridSpan w:val="2"/>
          </w:tcPr>
          <w:p w14:paraId="12C76929" w14:textId="77777777" w:rsidR="007929F8" w:rsidRPr="006B1E9D" w:rsidRDefault="007929F8" w:rsidP="004362B1">
            <w:pPr>
              <w:spacing w:line="360" w:lineRule="auto"/>
              <w:jc w:val="center"/>
              <w:rPr>
                <w:sz w:val="20"/>
                <w:szCs w:val="20"/>
                <w:lang w:val="uk-UA"/>
              </w:rPr>
            </w:pPr>
          </w:p>
        </w:tc>
      </w:tr>
      <w:tr w:rsidR="007929F8" w14:paraId="2BF11FFD" w14:textId="77777777" w:rsidTr="004362B1">
        <w:tc>
          <w:tcPr>
            <w:tcW w:w="3980" w:type="dxa"/>
            <w:gridSpan w:val="2"/>
          </w:tcPr>
          <w:p w14:paraId="0BA1111C" w14:textId="77777777" w:rsidR="007929F8" w:rsidRPr="006B1E9D" w:rsidRDefault="007929F8" w:rsidP="004362B1">
            <w:pPr>
              <w:spacing w:line="360" w:lineRule="auto"/>
              <w:jc w:val="center"/>
              <w:rPr>
                <w:b/>
                <w:sz w:val="20"/>
                <w:szCs w:val="20"/>
                <w:lang w:val="uk-UA"/>
              </w:rPr>
            </w:pPr>
            <w:proofErr w:type="spellStart"/>
            <w:r w:rsidRPr="006B1E9D">
              <w:rPr>
                <w:sz w:val="20"/>
                <w:szCs w:val="20"/>
              </w:rPr>
              <w:t>Узагальнення</w:t>
            </w:r>
            <w:proofErr w:type="spellEnd"/>
          </w:p>
        </w:tc>
        <w:tc>
          <w:tcPr>
            <w:tcW w:w="5931" w:type="dxa"/>
            <w:gridSpan w:val="2"/>
          </w:tcPr>
          <w:p w14:paraId="3D1A1053" w14:textId="77777777" w:rsidR="007929F8" w:rsidRPr="006B1E9D" w:rsidRDefault="007929F8" w:rsidP="004362B1">
            <w:pPr>
              <w:spacing w:line="360" w:lineRule="auto"/>
              <w:jc w:val="center"/>
              <w:rPr>
                <w:b/>
                <w:sz w:val="20"/>
                <w:szCs w:val="20"/>
                <w:lang w:val="uk-UA"/>
              </w:rPr>
            </w:pPr>
          </w:p>
        </w:tc>
      </w:tr>
      <w:tr w:rsidR="007929F8" w:rsidRPr="00DE323A" w14:paraId="6A643DC8" w14:textId="77777777" w:rsidTr="004362B1">
        <w:tc>
          <w:tcPr>
            <w:tcW w:w="3980" w:type="dxa"/>
            <w:gridSpan w:val="2"/>
          </w:tcPr>
          <w:p w14:paraId="5C64EC99" w14:textId="77777777" w:rsidR="007929F8" w:rsidRPr="006B1E9D" w:rsidRDefault="007929F8" w:rsidP="004362B1">
            <w:pPr>
              <w:spacing w:line="360" w:lineRule="auto"/>
              <w:jc w:val="center"/>
              <w:rPr>
                <w:b/>
                <w:sz w:val="20"/>
                <w:szCs w:val="20"/>
                <w:lang w:val="uk-UA"/>
              </w:rPr>
            </w:pPr>
            <w:proofErr w:type="spellStart"/>
            <w:r w:rsidRPr="006B1E9D">
              <w:rPr>
                <w:sz w:val="20"/>
                <w:szCs w:val="20"/>
              </w:rPr>
              <w:t>Основний</w:t>
            </w:r>
            <w:proofErr w:type="spellEnd"/>
            <w:r w:rsidRPr="006B1E9D">
              <w:rPr>
                <w:sz w:val="20"/>
                <w:szCs w:val="20"/>
              </w:rPr>
              <w:t xml:space="preserve"> </w:t>
            </w:r>
            <w:proofErr w:type="spellStart"/>
            <w:r w:rsidRPr="006B1E9D">
              <w:rPr>
                <w:sz w:val="20"/>
                <w:szCs w:val="20"/>
              </w:rPr>
              <w:t>потік</w:t>
            </w:r>
            <w:proofErr w:type="spellEnd"/>
          </w:p>
        </w:tc>
        <w:tc>
          <w:tcPr>
            <w:tcW w:w="5931" w:type="dxa"/>
            <w:gridSpan w:val="2"/>
          </w:tcPr>
          <w:p w14:paraId="26D5928F" w14:textId="77777777" w:rsidR="007929F8" w:rsidRPr="006B1E9D" w:rsidRDefault="007929F8" w:rsidP="004362B1">
            <w:pPr>
              <w:spacing w:line="360" w:lineRule="auto"/>
              <w:jc w:val="center"/>
              <w:rPr>
                <w:sz w:val="20"/>
                <w:szCs w:val="20"/>
                <w:lang w:val="uk-UA"/>
              </w:rPr>
            </w:pPr>
            <w:r>
              <w:rPr>
                <w:sz w:val="20"/>
                <w:szCs w:val="20"/>
                <w:lang w:val="uk-UA"/>
              </w:rPr>
              <w:t xml:space="preserve">Користувач відкриває меню та створює новий файл збереження вказуючи ім’я героя після </w:t>
            </w:r>
            <w:proofErr w:type="spellStart"/>
            <w:r>
              <w:rPr>
                <w:sz w:val="20"/>
                <w:szCs w:val="20"/>
                <w:lang w:val="uk-UA"/>
              </w:rPr>
              <w:t>чтого</w:t>
            </w:r>
            <w:proofErr w:type="spellEnd"/>
            <w:r>
              <w:rPr>
                <w:sz w:val="20"/>
                <w:szCs w:val="20"/>
                <w:lang w:val="uk-UA"/>
              </w:rPr>
              <w:t xml:space="preserve"> відтворюється процес гри з нульовим прогресом її проходження</w:t>
            </w:r>
          </w:p>
        </w:tc>
      </w:tr>
      <w:tr w:rsidR="007929F8" w14:paraId="3AEEFE68" w14:textId="77777777" w:rsidTr="004362B1">
        <w:tc>
          <w:tcPr>
            <w:tcW w:w="3980" w:type="dxa"/>
            <w:gridSpan w:val="2"/>
          </w:tcPr>
          <w:p w14:paraId="22A30696" w14:textId="77777777" w:rsidR="007929F8" w:rsidRPr="006B1E9D" w:rsidRDefault="007929F8" w:rsidP="004362B1">
            <w:pPr>
              <w:spacing w:line="360" w:lineRule="auto"/>
              <w:jc w:val="center"/>
              <w:rPr>
                <w:b/>
                <w:sz w:val="20"/>
                <w:szCs w:val="20"/>
                <w:lang w:val="uk-UA"/>
              </w:rPr>
            </w:pPr>
            <w:proofErr w:type="spellStart"/>
            <w:r w:rsidRPr="006B1E9D">
              <w:rPr>
                <w:sz w:val="20"/>
                <w:szCs w:val="20"/>
              </w:rPr>
              <w:t>Альтернативні</w:t>
            </w:r>
            <w:proofErr w:type="spellEnd"/>
            <w:r w:rsidRPr="006B1E9D">
              <w:rPr>
                <w:sz w:val="20"/>
                <w:szCs w:val="20"/>
              </w:rPr>
              <w:t>/</w:t>
            </w:r>
            <w:proofErr w:type="spellStart"/>
            <w:r w:rsidRPr="006B1E9D">
              <w:rPr>
                <w:sz w:val="20"/>
                <w:szCs w:val="20"/>
              </w:rPr>
              <w:t>виключні</w:t>
            </w:r>
            <w:proofErr w:type="spellEnd"/>
            <w:r w:rsidRPr="006B1E9D">
              <w:rPr>
                <w:sz w:val="20"/>
                <w:szCs w:val="20"/>
              </w:rPr>
              <w:t xml:space="preserve"> потоки:</w:t>
            </w:r>
          </w:p>
        </w:tc>
        <w:tc>
          <w:tcPr>
            <w:tcW w:w="5931" w:type="dxa"/>
            <w:gridSpan w:val="2"/>
          </w:tcPr>
          <w:p w14:paraId="634075AB" w14:textId="77777777" w:rsidR="007929F8" w:rsidRPr="006B1E9D" w:rsidRDefault="007929F8" w:rsidP="004362B1">
            <w:pPr>
              <w:spacing w:line="360" w:lineRule="auto"/>
              <w:jc w:val="center"/>
              <w:rPr>
                <w:b/>
                <w:sz w:val="20"/>
                <w:szCs w:val="20"/>
                <w:lang w:val="uk-UA"/>
              </w:rPr>
            </w:pPr>
          </w:p>
        </w:tc>
      </w:tr>
    </w:tbl>
    <w:p w14:paraId="6A6FA930" w14:textId="77777777" w:rsidR="007929F8" w:rsidRDefault="007929F8" w:rsidP="007929F8">
      <w:pPr>
        <w:autoSpaceDE w:val="0"/>
        <w:autoSpaceDN w:val="0"/>
        <w:adjustRightInd w:val="0"/>
        <w:spacing w:after="0" w:line="240" w:lineRule="auto"/>
        <w:jc w:val="right"/>
        <w:rPr>
          <w:szCs w:val="28"/>
        </w:rPr>
      </w:pPr>
    </w:p>
    <w:p w14:paraId="1CB8C7E3" w14:textId="5718B8A0" w:rsidR="007929F8" w:rsidRPr="007929F8" w:rsidRDefault="007929F8" w:rsidP="007929F8">
      <w:pPr>
        <w:autoSpaceDE w:val="0"/>
        <w:autoSpaceDN w:val="0"/>
        <w:adjustRightInd w:val="0"/>
        <w:spacing w:after="0" w:line="240" w:lineRule="auto"/>
        <w:jc w:val="right"/>
        <w:rPr>
          <w:rFonts w:eastAsiaTheme="minorHAnsi" w:cs="Times New Roman"/>
          <w:color w:val="000000"/>
          <w:szCs w:val="28"/>
          <w:lang w:eastAsia="en-US"/>
        </w:rPr>
      </w:pPr>
      <w:r w:rsidRPr="007929F8">
        <w:rPr>
          <w:szCs w:val="28"/>
        </w:rPr>
        <w:t xml:space="preserve">Таблиця А.3 – Специфікація прецеденту </w:t>
      </w:r>
      <w:r w:rsidRPr="007929F8">
        <w:rPr>
          <w:szCs w:val="28"/>
          <w:lang w:val="en-US"/>
        </w:rPr>
        <w:t xml:space="preserve">Interaction with friendly </w:t>
      </w:r>
      <w:proofErr w:type="spellStart"/>
      <w:r w:rsidRPr="007929F8">
        <w:rPr>
          <w:szCs w:val="28"/>
          <w:lang w:val="en-US"/>
        </w:rPr>
        <w:t>nps</w:t>
      </w:r>
      <w:proofErr w:type="spellEnd"/>
    </w:p>
    <w:tbl>
      <w:tblPr>
        <w:tblStyle w:val="afb"/>
        <w:tblW w:w="0" w:type="auto"/>
        <w:tblLook w:val="04A0" w:firstRow="1" w:lastRow="0" w:firstColumn="1" w:lastColumn="0" w:noHBand="0" w:noVBand="1"/>
      </w:tblPr>
      <w:tblGrid>
        <w:gridCol w:w="2008"/>
        <w:gridCol w:w="1907"/>
        <w:gridCol w:w="3742"/>
        <w:gridCol w:w="1972"/>
      </w:tblGrid>
      <w:tr w:rsidR="007929F8" w14:paraId="7C293B80" w14:textId="77777777" w:rsidTr="004362B1">
        <w:tc>
          <w:tcPr>
            <w:tcW w:w="8109" w:type="dxa"/>
            <w:gridSpan w:val="3"/>
          </w:tcPr>
          <w:p w14:paraId="23DD4160" w14:textId="77777777" w:rsidR="007929F8" w:rsidRPr="006B1E9D" w:rsidRDefault="007929F8" w:rsidP="004362B1">
            <w:pPr>
              <w:spacing w:line="360" w:lineRule="auto"/>
              <w:jc w:val="center"/>
              <w:rPr>
                <w:b/>
                <w:sz w:val="20"/>
                <w:szCs w:val="20"/>
                <w:lang w:val="en-US"/>
              </w:rPr>
            </w:pPr>
            <w:r w:rsidRPr="006B1E9D">
              <w:rPr>
                <w:sz w:val="20"/>
                <w:szCs w:val="20"/>
                <w:lang w:val="uk-UA"/>
              </w:rPr>
              <w:t xml:space="preserve">Ім’я варіанту використання: </w:t>
            </w:r>
            <w:r>
              <w:rPr>
                <w:sz w:val="20"/>
                <w:szCs w:val="20"/>
                <w:lang w:val="en-US"/>
              </w:rPr>
              <w:t xml:space="preserve">Interaction with friendly </w:t>
            </w:r>
            <w:proofErr w:type="spellStart"/>
            <w:r>
              <w:rPr>
                <w:sz w:val="20"/>
                <w:szCs w:val="20"/>
                <w:lang w:val="en-US"/>
              </w:rPr>
              <w:t>nps</w:t>
            </w:r>
            <w:proofErr w:type="spellEnd"/>
          </w:p>
        </w:tc>
        <w:tc>
          <w:tcPr>
            <w:tcW w:w="2028" w:type="dxa"/>
          </w:tcPr>
          <w:p w14:paraId="7A21C255" w14:textId="77777777" w:rsidR="007929F8" w:rsidRPr="006B1E9D" w:rsidRDefault="007929F8" w:rsidP="004362B1">
            <w:pPr>
              <w:spacing w:line="360" w:lineRule="auto"/>
              <w:jc w:val="center"/>
              <w:rPr>
                <w:b/>
                <w:sz w:val="20"/>
                <w:szCs w:val="20"/>
                <w:lang w:val="uk-UA"/>
              </w:rPr>
            </w:pPr>
            <w:proofErr w:type="spellStart"/>
            <w:r w:rsidRPr="006B1E9D">
              <w:rPr>
                <w:sz w:val="20"/>
                <w:szCs w:val="20"/>
              </w:rPr>
              <w:t>Рівень</w:t>
            </w:r>
            <w:proofErr w:type="spellEnd"/>
            <w:r w:rsidRPr="006B1E9D">
              <w:rPr>
                <w:sz w:val="20"/>
                <w:szCs w:val="20"/>
              </w:rPr>
              <w:t xml:space="preserve"> </w:t>
            </w:r>
            <w:proofErr w:type="spellStart"/>
            <w:r w:rsidRPr="006B1E9D">
              <w:rPr>
                <w:sz w:val="20"/>
                <w:szCs w:val="20"/>
              </w:rPr>
              <w:t>важливості</w:t>
            </w:r>
            <w:proofErr w:type="spellEnd"/>
            <w:r w:rsidRPr="006B1E9D">
              <w:rPr>
                <w:sz w:val="20"/>
                <w:szCs w:val="20"/>
              </w:rPr>
              <w:t xml:space="preserve">: </w:t>
            </w:r>
            <w:r>
              <w:rPr>
                <w:sz w:val="20"/>
                <w:szCs w:val="20"/>
                <w:lang w:val="uk-UA"/>
              </w:rPr>
              <w:t>середній</w:t>
            </w:r>
          </w:p>
        </w:tc>
      </w:tr>
      <w:tr w:rsidR="007929F8" w14:paraId="2BC674BB" w14:textId="77777777" w:rsidTr="004362B1">
        <w:tc>
          <w:tcPr>
            <w:tcW w:w="10137" w:type="dxa"/>
            <w:gridSpan w:val="4"/>
          </w:tcPr>
          <w:p w14:paraId="54DC8AD2" w14:textId="77777777" w:rsidR="007929F8" w:rsidRPr="006B1E9D" w:rsidRDefault="007929F8" w:rsidP="004362B1">
            <w:pPr>
              <w:tabs>
                <w:tab w:val="left" w:pos="5518"/>
              </w:tabs>
              <w:spacing w:line="360" w:lineRule="auto"/>
              <w:rPr>
                <w:b/>
                <w:sz w:val="20"/>
                <w:szCs w:val="20"/>
                <w:lang w:val="uk-UA"/>
              </w:rPr>
            </w:pPr>
            <w:proofErr w:type="spellStart"/>
            <w:r w:rsidRPr="006B1E9D">
              <w:rPr>
                <w:sz w:val="20"/>
                <w:szCs w:val="20"/>
              </w:rPr>
              <w:t>Основний</w:t>
            </w:r>
            <w:proofErr w:type="spellEnd"/>
            <w:r w:rsidRPr="006B1E9D">
              <w:rPr>
                <w:sz w:val="20"/>
                <w:szCs w:val="20"/>
              </w:rPr>
              <w:t xml:space="preserve"> </w:t>
            </w:r>
            <w:proofErr w:type="spellStart"/>
            <w:r w:rsidRPr="006B1E9D">
              <w:rPr>
                <w:sz w:val="20"/>
                <w:szCs w:val="20"/>
              </w:rPr>
              <w:t>актор</w:t>
            </w:r>
            <w:proofErr w:type="spellEnd"/>
            <w:r w:rsidRPr="006B1E9D">
              <w:rPr>
                <w:sz w:val="20"/>
                <w:szCs w:val="20"/>
              </w:rPr>
              <w:t xml:space="preserve">: </w:t>
            </w:r>
            <w:r w:rsidRPr="006B1E9D">
              <w:rPr>
                <w:sz w:val="20"/>
                <w:szCs w:val="20"/>
                <w:lang w:val="uk-UA"/>
              </w:rPr>
              <w:t>Користувач</w:t>
            </w:r>
            <w:r w:rsidRPr="006B1E9D">
              <w:rPr>
                <w:b/>
                <w:sz w:val="20"/>
                <w:szCs w:val="20"/>
                <w:lang w:val="uk-UA"/>
              </w:rPr>
              <w:tab/>
            </w:r>
          </w:p>
        </w:tc>
      </w:tr>
      <w:tr w:rsidR="007929F8" w14:paraId="195CC9F2" w14:textId="77777777" w:rsidTr="004362B1">
        <w:tc>
          <w:tcPr>
            <w:tcW w:w="4054" w:type="dxa"/>
            <w:gridSpan w:val="2"/>
          </w:tcPr>
          <w:p w14:paraId="7778E69F" w14:textId="77777777" w:rsidR="007929F8" w:rsidRPr="006B1E9D" w:rsidRDefault="007929F8" w:rsidP="004362B1">
            <w:pPr>
              <w:spacing w:line="360" w:lineRule="auto"/>
              <w:jc w:val="center"/>
              <w:rPr>
                <w:sz w:val="20"/>
                <w:szCs w:val="20"/>
              </w:rPr>
            </w:pPr>
            <w:r w:rsidRPr="006B1E9D">
              <w:rPr>
                <w:sz w:val="20"/>
                <w:szCs w:val="20"/>
              </w:rPr>
              <w:t xml:space="preserve">Короткий </w:t>
            </w:r>
            <w:proofErr w:type="spellStart"/>
            <w:r w:rsidRPr="006B1E9D">
              <w:rPr>
                <w:sz w:val="20"/>
                <w:szCs w:val="20"/>
              </w:rPr>
              <w:t>опис</w:t>
            </w:r>
            <w:proofErr w:type="spellEnd"/>
          </w:p>
        </w:tc>
        <w:tc>
          <w:tcPr>
            <w:tcW w:w="6083" w:type="dxa"/>
            <w:gridSpan w:val="2"/>
          </w:tcPr>
          <w:p w14:paraId="743466E8" w14:textId="77777777" w:rsidR="007929F8" w:rsidRPr="006B1E9D" w:rsidRDefault="007929F8" w:rsidP="004362B1">
            <w:pPr>
              <w:spacing w:line="360" w:lineRule="auto"/>
              <w:jc w:val="center"/>
              <w:rPr>
                <w:sz w:val="20"/>
                <w:szCs w:val="20"/>
                <w:lang w:val="uk-UA"/>
              </w:rPr>
            </w:pPr>
            <w:r>
              <w:rPr>
                <w:sz w:val="20"/>
                <w:szCs w:val="20"/>
                <w:lang w:val="uk-UA"/>
              </w:rPr>
              <w:t>Користувач взаємодіє з неігровими персонажами</w:t>
            </w:r>
          </w:p>
        </w:tc>
      </w:tr>
      <w:tr w:rsidR="007929F8" w14:paraId="1BECEACD" w14:textId="77777777" w:rsidTr="004362B1">
        <w:tc>
          <w:tcPr>
            <w:tcW w:w="4054" w:type="dxa"/>
            <w:gridSpan w:val="2"/>
          </w:tcPr>
          <w:p w14:paraId="17BBFF8A" w14:textId="77777777" w:rsidR="007929F8" w:rsidRPr="006B1E9D" w:rsidRDefault="007929F8" w:rsidP="004362B1">
            <w:pPr>
              <w:spacing w:line="360" w:lineRule="auto"/>
              <w:jc w:val="center"/>
              <w:rPr>
                <w:b/>
                <w:sz w:val="20"/>
                <w:szCs w:val="20"/>
                <w:lang w:val="uk-UA"/>
              </w:rPr>
            </w:pPr>
            <w:proofErr w:type="spellStart"/>
            <w:r w:rsidRPr="006B1E9D">
              <w:rPr>
                <w:sz w:val="20"/>
                <w:szCs w:val="20"/>
              </w:rPr>
              <w:t>Передумови</w:t>
            </w:r>
            <w:proofErr w:type="spellEnd"/>
          </w:p>
        </w:tc>
        <w:tc>
          <w:tcPr>
            <w:tcW w:w="6083" w:type="dxa"/>
            <w:gridSpan w:val="2"/>
          </w:tcPr>
          <w:p w14:paraId="22471492" w14:textId="77777777" w:rsidR="007929F8" w:rsidRPr="006B1E9D" w:rsidRDefault="007929F8" w:rsidP="004362B1">
            <w:pPr>
              <w:spacing w:line="360" w:lineRule="auto"/>
              <w:jc w:val="center"/>
              <w:rPr>
                <w:sz w:val="20"/>
                <w:szCs w:val="20"/>
                <w:lang w:val="uk-UA"/>
              </w:rPr>
            </w:pPr>
            <w:r w:rsidRPr="006B1E9D">
              <w:rPr>
                <w:sz w:val="20"/>
                <w:szCs w:val="20"/>
                <w:lang w:val="uk-UA"/>
              </w:rPr>
              <w:t>Реєстрація, Авторизація</w:t>
            </w:r>
            <w:r>
              <w:rPr>
                <w:sz w:val="20"/>
                <w:szCs w:val="20"/>
                <w:lang w:val="uk-UA"/>
              </w:rPr>
              <w:t>,</w:t>
            </w:r>
            <w:r w:rsidRPr="006B1E9D">
              <w:rPr>
                <w:sz w:val="20"/>
                <w:szCs w:val="20"/>
                <w:lang w:val="uk-UA"/>
              </w:rPr>
              <w:t xml:space="preserve"> натискання кнопки</w:t>
            </w:r>
          </w:p>
        </w:tc>
      </w:tr>
      <w:tr w:rsidR="007929F8" w14:paraId="347D07BB" w14:textId="77777777" w:rsidTr="004362B1">
        <w:tc>
          <w:tcPr>
            <w:tcW w:w="4054" w:type="dxa"/>
            <w:gridSpan w:val="2"/>
          </w:tcPr>
          <w:p w14:paraId="6AF87211" w14:textId="77777777" w:rsidR="007929F8" w:rsidRPr="006B1E9D" w:rsidRDefault="007929F8" w:rsidP="004362B1">
            <w:pPr>
              <w:spacing w:line="360" w:lineRule="auto"/>
              <w:jc w:val="center"/>
              <w:rPr>
                <w:b/>
                <w:sz w:val="20"/>
                <w:szCs w:val="20"/>
                <w:lang w:val="uk-UA"/>
              </w:rPr>
            </w:pPr>
            <w:r w:rsidRPr="006B1E9D">
              <w:rPr>
                <w:sz w:val="20"/>
                <w:szCs w:val="20"/>
              </w:rPr>
              <w:t>Пост-</w:t>
            </w:r>
            <w:proofErr w:type="spellStart"/>
            <w:r w:rsidRPr="006B1E9D">
              <w:rPr>
                <w:sz w:val="20"/>
                <w:szCs w:val="20"/>
              </w:rPr>
              <w:t>умови</w:t>
            </w:r>
            <w:proofErr w:type="spellEnd"/>
          </w:p>
        </w:tc>
        <w:tc>
          <w:tcPr>
            <w:tcW w:w="6083" w:type="dxa"/>
            <w:gridSpan w:val="2"/>
          </w:tcPr>
          <w:p w14:paraId="583CEDD6" w14:textId="77777777" w:rsidR="007929F8" w:rsidRPr="006B1E9D" w:rsidRDefault="007929F8" w:rsidP="004362B1">
            <w:pPr>
              <w:spacing w:line="360" w:lineRule="auto"/>
              <w:jc w:val="center"/>
              <w:rPr>
                <w:sz w:val="20"/>
                <w:szCs w:val="20"/>
                <w:lang w:val="uk-UA"/>
              </w:rPr>
            </w:pPr>
          </w:p>
        </w:tc>
      </w:tr>
      <w:tr w:rsidR="007929F8" w14:paraId="32C054D7" w14:textId="77777777" w:rsidTr="004362B1">
        <w:tc>
          <w:tcPr>
            <w:tcW w:w="2027" w:type="dxa"/>
          </w:tcPr>
          <w:p w14:paraId="3B9E545F" w14:textId="77777777" w:rsidR="007929F8" w:rsidRPr="006B1E9D" w:rsidRDefault="007929F8" w:rsidP="004362B1">
            <w:pPr>
              <w:spacing w:line="360" w:lineRule="auto"/>
              <w:jc w:val="center"/>
              <w:rPr>
                <w:b/>
                <w:sz w:val="20"/>
                <w:szCs w:val="20"/>
                <w:lang w:val="uk-UA"/>
              </w:rPr>
            </w:pPr>
            <w:proofErr w:type="spellStart"/>
            <w:r w:rsidRPr="006B1E9D">
              <w:rPr>
                <w:sz w:val="20"/>
                <w:szCs w:val="20"/>
              </w:rPr>
              <w:t>Відносини</w:t>
            </w:r>
            <w:proofErr w:type="spellEnd"/>
          </w:p>
        </w:tc>
        <w:tc>
          <w:tcPr>
            <w:tcW w:w="2027" w:type="dxa"/>
          </w:tcPr>
          <w:p w14:paraId="44178645" w14:textId="77777777" w:rsidR="007929F8" w:rsidRPr="006B1E9D" w:rsidRDefault="007929F8" w:rsidP="004362B1">
            <w:pPr>
              <w:spacing w:line="360" w:lineRule="auto"/>
              <w:jc w:val="center"/>
              <w:rPr>
                <w:b/>
                <w:sz w:val="20"/>
                <w:szCs w:val="20"/>
                <w:lang w:val="uk-UA"/>
              </w:rPr>
            </w:pPr>
          </w:p>
        </w:tc>
        <w:tc>
          <w:tcPr>
            <w:tcW w:w="6083" w:type="dxa"/>
            <w:gridSpan w:val="2"/>
          </w:tcPr>
          <w:p w14:paraId="5586E307" w14:textId="77777777" w:rsidR="007929F8" w:rsidRPr="006B1E9D" w:rsidRDefault="007929F8" w:rsidP="004362B1">
            <w:pPr>
              <w:spacing w:line="360" w:lineRule="auto"/>
              <w:jc w:val="center"/>
              <w:rPr>
                <w:b/>
                <w:sz w:val="20"/>
                <w:szCs w:val="20"/>
                <w:lang w:val="uk-UA"/>
              </w:rPr>
            </w:pPr>
          </w:p>
        </w:tc>
      </w:tr>
      <w:tr w:rsidR="007929F8" w:rsidRPr="00447904" w14:paraId="34ADE766" w14:textId="77777777" w:rsidTr="004362B1">
        <w:tc>
          <w:tcPr>
            <w:tcW w:w="4054" w:type="dxa"/>
            <w:gridSpan w:val="2"/>
          </w:tcPr>
          <w:p w14:paraId="17839905" w14:textId="77777777" w:rsidR="007929F8" w:rsidRPr="006B1E9D" w:rsidRDefault="007929F8" w:rsidP="004362B1">
            <w:pPr>
              <w:tabs>
                <w:tab w:val="left" w:pos="2580"/>
              </w:tabs>
              <w:spacing w:line="360" w:lineRule="auto"/>
              <w:jc w:val="center"/>
              <w:rPr>
                <w:b/>
                <w:sz w:val="20"/>
                <w:szCs w:val="20"/>
                <w:lang w:val="uk-UA"/>
              </w:rPr>
            </w:pPr>
            <w:proofErr w:type="spellStart"/>
            <w:r w:rsidRPr="006B1E9D">
              <w:rPr>
                <w:sz w:val="20"/>
                <w:szCs w:val="20"/>
              </w:rPr>
              <w:t>Асоціація</w:t>
            </w:r>
            <w:proofErr w:type="spellEnd"/>
          </w:p>
        </w:tc>
        <w:tc>
          <w:tcPr>
            <w:tcW w:w="6083" w:type="dxa"/>
            <w:gridSpan w:val="2"/>
          </w:tcPr>
          <w:p w14:paraId="2E921149" w14:textId="77777777" w:rsidR="007929F8" w:rsidRPr="00447904" w:rsidRDefault="007929F8" w:rsidP="004362B1">
            <w:pPr>
              <w:spacing w:line="360" w:lineRule="auto"/>
              <w:jc w:val="center"/>
              <w:rPr>
                <w:sz w:val="20"/>
                <w:szCs w:val="20"/>
                <w:lang w:val="en-US"/>
              </w:rPr>
            </w:pPr>
            <w:r>
              <w:rPr>
                <w:sz w:val="20"/>
                <w:szCs w:val="20"/>
                <w:lang w:val="en-US"/>
              </w:rPr>
              <w:t>Movement</w:t>
            </w:r>
            <w:r>
              <w:rPr>
                <w:sz w:val="20"/>
                <w:szCs w:val="20"/>
                <w:lang w:val="uk-UA"/>
              </w:rPr>
              <w:t xml:space="preserve">, </w:t>
            </w:r>
            <w:proofErr w:type="spellStart"/>
            <w:r>
              <w:rPr>
                <w:sz w:val="20"/>
                <w:szCs w:val="20"/>
                <w:lang w:val="uk-UA"/>
              </w:rPr>
              <w:t>Interaction</w:t>
            </w:r>
            <w:proofErr w:type="spellEnd"/>
            <w:r>
              <w:rPr>
                <w:sz w:val="20"/>
                <w:szCs w:val="20"/>
                <w:lang w:val="uk-UA"/>
              </w:rPr>
              <w:t xml:space="preserve"> </w:t>
            </w:r>
            <w:proofErr w:type="spellStart"/>
            <w:r>
              <w:rPr>
                <w:sz w:val="20"/>
                <w:szCs w:val="20"/>
                <w:lang w:val="uk-UA"/>
              </w:rPr>
              <w:t>with</w:t>
            </w:r>
            <w:proofErr w:type="spellEnd"/>
            <w:r>
              <w:rPr>
                <w:sz w:val="20"/>
                <w:szCs w:val="20"/>
                <w:lang w:val="uk-UA"/>
              </w:rPr>
              <w:t xml:space="preserve"> i</w:t>
            </w:r>
            <w:proofErr w:type="spellStart"/>
            <w:r>
              <w:rPr>
                <w:sz w:val="20"/>
                <w:szCs w:val="20"/>
                <w:lang w:val="en-US"/>
              </w:rPr>
              <w:t>tems</w:t>
            </w:r>
            <w:proofErr w:type="spellEnd"/>
          </w:p>
        </w:tc>
      </w:tr>
      <w:tr w:rsidR="007929F8" w:rsidRPr="00447904" w14:paraId="39283535" w14:textId="77777777" w:rsidTr="004362B1">
        <w:tc>
          <w:tcPr>
            <w:tcW w:w="4054" w:type="dxa"/>
            <w:gridSpan w:val="2"/>
          </w:tcPr>
          <w:p w14:paraId="0E9311A5" w14:textId="77777777" w:rsidR="007929F8" w:rsidRPr="006B1E9D" w:rsidRDefault="007929F8" w:rsidP="004362B1">
            <w:pPr>
              <w:spacing w:line="360" w:lineRule="auto"/>
              <w:jc w:val="center"/>
              <w:rPr>
                <w:b/>
                <w:sz w:val="20"/>
                <w:szCs w:val="20"/>
                <w:lang w:val="uk-UA"/>
              </w:rPr>
            </w:pPr>
            <w:r w:rsidRPr="00447904">
              <w:rPr>
                <w:sz w:val="20"/>
                <w:szCs w:val="20"/>
                <w:lang w:val="uk-UA"/>
              </w:rPr>
              <w:t>Включення</w:t>
            </w:r>
          </w:p>
        </w:tc>
        <w:tc>
          <w:tcPr>
            <w:tcW w:w="6083" w:type="dxa"/>
            <w:gridSpan w:val="2"/>
          </w:tcPr>
          <w:p w14:paraId="3B189566" w14:textId="77777777" w:rsidR="007929F8" w:rsidRPr="006B1E9D" w:rsidRDefault="007929F8" w:rsidP="004362B1">
            <w:pPr>
              <w:spacing w:line="360" w:lineRule="auto"/>
              <w:jc w:val="center"/>
              <w:rPr>
                <w:sz w:val="20"/>
                <w:szCs w:val="20"/>
                <w:lang w:val="uk-UA"/>
              </w:rPr>
            </w:pPr>
          </w:p>
        </w:tc>
      </w:tr>
      <w:tr w:rsidR="007929F8" w:rsidRPr="00447904" w14:paraId="14530F55" w14:textId="77777777" w:rsidTr="004362B1">
        <w:tc>
          <w:tcPr>
            <w:tcW w:w="4054" w:type="dxa"/>
            <w:gridSpan w:val="2"/>
          </w:tcPr>
          <w:p w14:paraId="568E1336" w14:textId="77777777" w:rsidR="007929F8" w:rsidRPr="006B1E9D" w:rsidRDefault="007929F8" w:rsidP="004362B1">
            <w:pPr>
              <w:spacing w:line="360" w:lineRule="auto"/>
              <w:jc w:val="center"/>
              <w:rPr>
                <w:b/>
                <w:sz w:val="20"/>
                <w:szCs w:val="20"/>
                <w:lang w:val="uk-UA"/>
              </w:rPr>
            </w:pPr>
            <w:r w:rsidRPr="00447904">
              <w:rPr>
                <w:sz w:val="20"/>
                <w:szCs w:val="20"/>
                <w:lang w:val="uk-UA"/>
              </w:rPr>
              <w:t>Розширення</w:t>
            </w:r>
          </w:p>
        </w:tc>
        <w:tc>
          <w:tcPr>
            <w:tcW w:w="6083" w:type="dxa"/>
            <w:gridSpan w:val="2"/>
          </w:tcPr>
          <w:p w14:paraId="2383DA1B" w14:textId="77777777" w:rsidR="007929F8" w:rsidRPr="006B1E9D" w:rsidRDefault="007929F8" w:rsidP="004362B1">
            <w:pPr>
              <w:spacing w:line="360" w:lineRule="auto"/>
              <w:jc w:val="center"/>
              <w:rPr>
                <w:sz w:val="20"/>
                <w:szCs w:val="20"/>
                <w:lang w:val="uk-UA"/>
              </w:rPr>
            </w:pPr>
            <w:r>
              <w:rPr>
                <w:sz w:val="20"/>
                <w:szCs w:val="20"/>
                <w:lang w:val="en-US"/>
              </w:rPr>
              <w:t>Dialogues</w:t>
            </w:r>
            <w:r w:rsidRPr="00A70A96">
              <w:rPr>
                <w:sz w:val="20"/>
                <w:szCs w:val="20"/>
                <w:lang w:val="uk-UA"/>
              </w:rPr>
              <w:t xml:space="preserve"> </w:t>
            </w:r>
            <w:r>
              <w:rPr>
                <w:sz w:val="20"/>
                <w:szCs w:val="20"/>
                <w:lang w:val="en-US"/>
              </w:rPr>
              <w:t>with</w:t>
            </w:r>
            <w:r w:rsidRPr="00A70A96">
              <w:rPr>
                <w:sz w:val="20"/>
                <w:szCs w:val="20"/>
                <w:lang w:val="uk-UA"/>
              </w:rPr>
              <w:t xml:space="preserve"> </w:t>
            </w:r>
            <w:proofErr w:type="spellStart"/>
            <w:r>
              <w:rPr>
                <w:sz w:val="20"/>
                <w:szCs w:val="20"/>
                <w:lang w:val="en-US"/>
              </w:rPr>
              <w:t>nps</w:t>
            </w:r>
            <w:proofErr w:type="spellEnd"/>
          </w:p>
        </w:tc>
      </w:tr>
      <w:tr w:rsidR="007929F8" w:rsidRPr="00447904" w14:paraId="7E019B55" w14:textId="77777777" w:rsidTr="004362B1">
        <w:tc>
          <w:tcPr>
            <w:tcW w:w="4054" w:type="dxa"/>
            <w:gridSpan w:val="2"/>
          </w:tcPr>
          <w:p w14:paraId="517FFB55" w14:textId="77777777" w:rsidR="007929F8" w:rsidRPr="006B1E9D" w:rsidRDefault="007929F8" w:rsidP="004362B1">
            <w:pPr>
              <w:spacing w:line="360" w:lineRule="auto"/>
              <w:jc w:val="center"/>
              <w:rPr>
                <w:b/>
                <w:sz w:val="20"/>
                <w:szCs w:val="20"/>
                <w:lang w:val="uk-UA"/>
              </w:rPr>
            </w:pPr>
            <w:r w:rsidRPr="00447904">
              <w:rPr>
                <w:sz w:val="20"/>
                <w:szCs w:val="20"/>
                <w:lang w:val="uk-UA"/>
              </w:rPr>
              <w:t>Узагальнення</w:t>
            </w:r>
          </w:p>
        </w:tc>
        <w:tc>
          <w:tcPr>
            <w:tcW w:w="6083" w:type="dxa"/>
            <w:gridSpan w:val="2"/>
          </w:tcPr>
          <w:p w14:paraId="35D9C259" w14:textId="77777777" w:rsidR="007929F8" w:rsidRPr="00447904" w:rsidRDefault="007929F8" w:rsidP="004362B1">
            <w:pPr>
              <w:spacing w:line="360" w:lineRule="auto"/>
              <w:jc w:val="center"/>
              <w:rPr>
                <w:sz w:val="20"/>
                <w:szCs w:val="20"/>
                <w:lang w:val="uk-UA"/>
              </w:rPr>
            </w:pPr>
          </w:p>
        </w:tc>
      </w:tr>
      <w:tr w:rsidR="007929F8" w:rsidRPr="00DE323A" w14:paraId="5E65E64F" w14:textId="77777777" w:rsidTr="004362B1">
        <w:tc>
          <w:tcPr>
            <w:tcW w:w="4054" w:type="dxa"/>
            <w:gridSpan w:val="2"/>
          </w:tcPr>
          <w:p w14:paraId="1EB10544" w14:textId="77777777" w:rsidR="007929F8" w:rsidRPr="006B1E9D" w:rsidRDefault="007929F8" w:rsidP="004362B1">
            <w:pPr>
              <w:spacing w:line="360" w:lineRule="auto"/>
              <w:jc w:val="center"/>
              <w:rPr>
                <w:b/>
                <w:sz w:val="20"/>
                <w:szCs w:val="20"/>
                <w:lang w:val="uk-UA"/>
              </w:rPr>
            </w:pPr>
            <w:r w:rsidRPr="00447904">
              <w:rPr>
                <w:sz w:val="20"/>
                <w:szCs w:val="20"/>
                <w:lang w:val="uk-UA"/>
              </w:rPr>
              <w:t>Основний потік</w:t>
            </w:r>
          </w:p>
        </w:tc>
        <w:tc>
          <w:tcPr>
            <w:tcW w:w="6083" w:type="dxa"/>
            <w:gridSpan w:val="2"/>
          </w:tcPr>
          <w:p w14:paraId="0823BF13" w14:textId="77777777" w:rsidR="007929F8" w:rsidRPr="00B44E9C" w:rsidRDefault="007929F8" w:rsidP="004362B1">
            <w:pPr>
              <w:spacing w:line="360" w:lineRule="auto"/>
              <w:jc w:val="center"/>
              <w:rPr>
                <w:sz w:val="20"/>
                <w:szCs w:val="20"/>
                <w:lang w:val="uk-UA"/>
              </w:rPr>
            </w:pPr>
            <w:r>
              <w:rPr>
                <w:sz w:val="20"/>
                <w:szCs w:val="20"/>
                <w:lang w:val="uk-UA"/>
              </w:rPr>
              <w:t xml:space="preserve">Користувач взаємодіє з неігровими персонажами через дружні або ворожі взаємодії. Атакує </w:t>
            </w:r>
            <w:r>
              <w:rPr>
                <w:sz w:val="20"/>
                <w:szCs w:val="20"/>
                <w:lang w:val="en-US"/>
              </w:rPr>
              <w:t xml:space="preserve">NPC </w:t>
            </w:r>
            <w:r>
              <w:rPr>
                <w:sz w:val="20"/>
                <w:szCs w:val="20"/>
                <w:lang w:val="uk-UA"/>
              </w:rPr>
              <w:t>або обирає відповіді у діалоговому вікні</w:t>
            </w:r>
          </w:p>
        </w:tc>
      </w:tr>
      <w:tr w:rsidR="007929F8" w:rsidRPr="00B44E9C" w14:paraId="1B0FC7F6" w14:textId="77777777" w:rsidTr="004362B1">
        <w:tc>
          <w:tcPr>
            <w:tcW w:w="4054" w:type="dxa"/>
            <w:gridSpan w:val="2"/>
          </w:tcPr>
          <w:p w14:paraId="06415D90" w14:textId="77777777" w:rsidR="007929F8" w:rsidRPr="006B1E9D" w:rsidRDefault="007929F8" w:rsidP="004362B1">
            <w:pPr>
              <w:spacing w:line="360" w:lineRule="auto"/>
              <w:jc w:val="center"/>
              <w:rPr>
                <w:b/>
                <w:sz w:val="20"/>
                <w:szCs w:val="20"/>
                <w:lang w:val="uk-UA"/>
              </w:rPr>
            </w:pPr>
            <w:r w:rsidRPr="00B44E9C">
              <w:rPr>
                <w:sz w:val="20"/>
                <w:szCs w:val="20"/>
                <w:lang w:val="uk-UA"/>
              </w:rPr>
              <w:t>Альтернативні/виключні потоки:</w:t>
            </w:r>
          </w:p>
        </w:tc>
        <w:tc>
          <w:tcPr>
            <w:tcW w:w="6083" w:type="dxa"/>
            <w:gridSpan w:val="2"/>
          </w:tcPr>
          <w:p w14:paraId="14AF1044" w14:textId="77777777" w:rsidR="007929F8" w:rsidRPr="006B1E9D" w:rsidRDefault="007929F8" w:rsidP="004362B1">
            <w:pPr>
              <w:spacing w:line="360" w:lineRule="auto"/>
              <w:jc w:val="center"/>
              <w:rPr>
                <w:b/>
                <w:sz w:val="20"/>
                <w:szCs w:val="20"/>
                <w:lang w:val="uk-UA"/>
              </w:rPr>
            </w:pPr>
          </w:p>
        </w:tc>
      </w:tr>
    </w:tbl>
    <w:p w14:paraId="02F3B945" w14:textId="77777777" w:rsidR="007929F8" w:rsidRDefault="007929F8" w:rsidP="007929F8">
      <w:pPr>
        <w:autoSpaceDE w:val="0"/>
        <w:autoSpaceDN w:val="0"/>
        <w:adjustRightInd w:val="0"/>
        <w:spacing w:after="0" w:line="240" w:lineRule="auto"/>
        <w:jc w:val="right"/>
        <w:rPr>
          <w:szCs w:val="28"/>
        </w:rPr>
      </w:pPr>
    </w:p>
    <w:p w14:paraId="1B208C1C" w14:textId="542DFA9A" w:rsidR="007929F8" w:rsidRPr="007929F8" w:rsidRDefault="007929F8" w:rsidP="007929F8">
      <w:pPr>
        <w:autoSpaceDE w:val="0"/>
        <w:autoSpaceDN w:val="0"/>
        <w:adjustRightInd w:val="0"/>
        <w:spacing w:after="0" w:line="240" w:lineRule="auto"/>
        <w:jc w:val="right"/>
        <w:rPr>
          <w:rFonts w:eastAsiaTheme="minorHAnsi" w:cs="Times New Roman"/>
          <w:color w:val="000000"/>
          <w:szCs w:val="28"/>
          <w:lang w:eastAsia="en-US"/>
        </w:rPr>
      </w:pPr>
      <w:r w:rsidRPr="007929F8">
        <w:rPr>
          <w:szCs w:val="28"/>
        </w:rPr>
        <w:t>Таблиця А.</w:t>
      </w:r>
      <w:r>
        <w:rPr>
          <w:szCs w:val="28"/>
        </w:rPr>
        <w:t>4</w:t>
      </w:r>
      <w:r w:rsidRPr="007929F8">
        <w:rPr>
          <w:szCs w:val="28"/>
        </w:rPr>
        <w:t xml:space="preserve"> – Специфікація прецеденту </w:t>
      </w:r>
      <w:r w:rsidRPr="007929F8">
        <w:rPr>
          <w:szCs w:val="28"/>
          <w:lang w:val="en-US"/>
        </w:rPr>
        <w:t>Dialogues</w:t>
      </w:r>
      <w:r w:rsidRPr="007929F8">
        <w:rPr>
          <w:szCs w:val="28"/>
        </w:rPr>
        <w:t xml:space="preserve"> </w:t>
      </w:r>
      <w:r w:rsidRPr="007929F8">
        <w:rPr>
          <w:szCs w:val="28"/>
          <w:lang w:val="en-US"/>
        </w:rPr>
        <w:t>with</w:t>
      </w:r>
      <w:r w:rsidRPr="007929F8">
        <w:rPr>
          <w:szCs w:val="28"/>
        </w:rPr>
        <w:t xml:space="preserve"> </w:t>
      </w:r>
      <w:proofErr w:type="spellStart"/>
      <w:r w:rsidRPr="007929F8">
        <w:rPr>
          <w:szCs w:val="28"/>
          <w:lang w:val="en-US"/>
        </w:rPr>
        <w:t>nps</w:t>
      </w:r>
      <w:proofErr w:type="spellEnd"/>
    </w:p>
    <w:tbl>
      <w:tblPr>
        <w:tblStyle w:val="afb"/>
        <w:tblW w:w="0" w:type="auto"/>
        <w:tblLook w:val="04A0" w:firstRow="1" w:lastRow="0" w:firstColumn="1" w:lastColumn="0" w:noHBand="0" w:noVBand="1"/>
      </w:tblPr>
      <w:tblGrid>
        <w:gridCol w:w="2008"/>
        <w:gridCol w:w="1907"/>
        <w:gridCol w:w="3742"/>
        <w:gridCol w:w="1972"/>
      </w:tblGrid>
      <w:tr w:rsidR="007929F8" w14:paraId="3A73FE28" w14:textId="77777777" w:rsidTr="004362B1">
        <w:tc>
          <w:tcPr>
            <w:tcW w:w="8109" w:type="dxa"/>
            <w:gridSpan w:val="3"/>
          </w:tcPr>
          <w:p w14:paraId="1845414D" w14:textId="77777777" w:rsidR="007929F8" w:rsidRPr="00A70A96" w:rsidRDefault="007929F8" w:rsidP="004362B1">
            <w:pPr>
              <w:spacing w:line="360" w:lineRule="auto"/>
              <w:jc w:val="center"/>
              <w:rPr>
                <w:b/>
                <w:sz w:val="20"/>
                <w:szCs w:val="20"/>
                <w:lang w:val="uk-UA"/>
              </w:rPr>
            </w:pPr>
            <w:r w:rsidRPr="006B1E9D">
              <w:rPr>
                <w:sz w:val="20"/>
                <w:szCs w:val="20"/>
                <w:lang w:val="uk-UA"/>
              </w:rPr>
              <w:t>Ім’я варіанту використання:</w:t>
            </w:r>
            <w:r w:rsidRPr="00A70A96">
              <w:rPr>
                <w:sz w:val="20"/>
                <w:szCs w:val="20"/>
                <w:lang w:val="uk-UA"/>
              </w:rPr>
              <w:t xml:space="preserve"> </w:t>
            </w:r>
            <w:r>
              <w:rPr>
                <w:sz w:val="20"/>
                <w:szCs w:val="20"/>
                <w:lang w:val="en-US"/>
              </w:rPr>
              <w:t>Dialogues</w:t>
            </w:r>
            <w:r w:rsidRPr="00A70A96">
              <w:rPr>
                <w:sz w:val="20"/>
                <w:szCs w:val="20"/>
                <w:lang w:val="uk-UA"/>
              </w:rPr>
              <w:t xml:space="preserve"> </w:t>
            </w:r>
            <w:r>
              <w:rPr>
                <w:sz w:val="20"/>
                <w:szCs w:val="20"/>
                <w:lang w:val="en-US"/>
              </w:rPr>
              <w:t>with</w:t>
            </w:r>
            <w:r w:rsidRPr="00A70A96">
              <w:rPr>
                <w:sz w:val="20"/>
                <w:szCs w:val="20"/>
                <w:lang w:val="uk-UA"/>
              </w:rPr>
              <w:t xml:space="preserve"> </w:t>
            </w:r>
            <w:proofErr w:type="spellStart"/>
            <w:r>
              <w:rPr>
                <w:sz w:val="20"/>
                <w:szCs w:val="20"/>
                <w:lang w:val="en-US"/>
              </w:rPr>
              <w:t>nps</w:t>
            </w:r>
            <w:proofErr w:type="spellEnd"/>
          </w:p>
        </w:tc>
        <w:tc>
          <w:tcPr>
            <w:tcW w:w="2028" w:type="dxa"/>
          </w:tcPr>
          <w:p w14:paraId="33E6DB33" w14:textId="77777777" w:rsidR="007929F8" w:rsidRPr="00447904" w:rsidRDefault="007929F8" w:rsidP="004362B1">
            <w:pPr>
              <w:spacing w:line="360" w:lineRule="auto"/>
              <w:jc w:val="center"/>
              <w:rPr>
                <w:b/>
                <w:sz w:val="20"/>
                <w:szCs w:val="20"/>
                <w:lang w:val="uk-UA"/>
              </w:rPr>
            </w:pPr>
            <w:r w:rsidRPr="00B44E9C">
              <w:rPr>
                <w:sz w:val="20"/>
                <w:szCs w:val="20"/>
                <w:lang w:val="uk-UA"/>
              </w:rPr>
              <w:t>Рівень важ</w:t>
            </w:r>
            <w:proofErr w:type="spellStart"/>
            <w:r w:rsidRPr="006B1E9D">
              <w:rPr>
                <w:sz w:val="20"/>
                <w:szCs w:val="20"/>
              </w:rPr>
              <w:t>ливості</w:t>
            </w:r>
            <w:proofErr w:type="spellEnd"/>
            <w:r w:rsidRPr="006B1E9D">
              <w:rPr>
                <w:sz w:val="20"/>
                <w:szCs w:val="20"/>
              </w:rPr>
              <w:t xml:space="preserve">: </w:t>
            </w:r>
            <w:r>
              <w:rPr>
                <w:sz w:val="20"/>
                <w:szCs w:val="20"/>
                <w:lang w:val="uk-UA"/>
              </w:rPr>
              <w:t>середній</w:t>
            </w:r>
          </w:p>
        </w:tc>
      </w:tr>
      <w:tr w:rsidR="007929F8" w14:paraId="461D79E0" w14:textId="77777777" w:rsidTr="004362B1">
        <w:tc>
          <w:tcPr>
            <w:tcW w:w="10137" w:type="dxa"/>
            <w:gridSpan w:val="4"/>
          </w:tcPr>
          <w:p w14:paraId="0EEA1B14" w14:textId="77777777" w:rsidR="007929F8" w:rsidRPr="006B1E9D" w:rsidRDefault="007929F8" w:rsidP="004362B1">
            <w:pPr>
              <w:tabs>
                <w:tab w:val="left" w:pos="5518"/>
              </w:tabs>
              <w:spacing w:line="360" w:lineRule="auto"/>
              <w:rPr>
                <w:b/>
                <w:sz w:val="20"/>
                <w:szCs w:val="20"/>
                <w:lang w:val="uk-UA"/>
              </w:rPr>
            </w:pPr>
            <w:proofErr w:type="spellStart"/>
            <w:r w:rsidRPr="006B1E9D">
              <w:rPr>
                <w:sz w:val="20"/>
                <w:szCs w:val="20"/>
              </w:rPr>
              <w:t>Основний</w:t>
            </w:r>
            <w:proofErr w:type="spellEnd"/>
            <w:r w:rsidRPr="006B1E9D">
              <w:rPr>
                <w:sz w:val="20"/>
                <w:szCs w:val="20"/>
              </w:rPr>
              <w:t xml:space="preserve"> </w:t>
            </w:r>
            <w:proofErr w:type="spellStart"/>
            <w:r w:rsidRPr="006B1E9D">
              <w:rPr>
                <w:sz w:val="20"/>
                <w:szCs w:val="20"/>
              </w:rPr>
              <w:t>актор</w:t>
            </w:r>
            <w:proofErr w:type="spellEnd"/>
            <w:r w:rsidRPr="006B1E9D">
              <w:rPr>
                <w:sz w:val="20"/>
                <w:szCs w:val="20"/>
              </w:rPr>
              <w:t xml:space="preserve">: </w:t>
            </w:r>
            <w:r w:rsidRPr="006B1E9D">
              <w:rPr>
                <w:sz w:val="20"/>
                <w:szCs w:val="20"/>
                <w:lang w:val="uk-UA"/>
              </w:rPr>
              <w:t>Користувач</w:t>
            </w:r>
            <w:r w:rsidRPr="006B1E9D">
              <w:rPr>
                <w:b/>
                <w:sz w:val="20"/>
                <w:szCs w:val="20"/>
                <w:lang w:val="uk-UA"/>
              </w:rPr>
              <w:tab/>
            </w:r>
          </w:p>
        </w:tc>
      </w:tr>
      <w:tr w:rsidR="007929F8" w14:paraId="3F6A4F05" w14:textId="77777777" w:rsidTr="004362B1">
        <w:tc>
          <w:tcPr>
            <w:tcW w:w="4054" w:type="dxa"/>
            <w:gridSpan w:val="2"/>
          </w:tcPr>
          <w:p w14:paraId="73D95546" w14:textId="77777777" w:rsidR="007929F8" w:rsidRPr="006B1E9D" w:rsidRDefault="007929F8" w:rsidP="004362B1">
            <w:pPr>
              <w:spacing w:line="360" w:lineRule="auto"/>
              <w:jc w:val="center"/>
              <w:rPr>
                <w:sz w:val="20"/>
                <w:szCs w:val="20"/>
              </w:rPr>
            </w:pPr>
            <w:r w:rsidRPr="006B1E9D">
              <w:rPr>
                <w:sz w:val="20"/>
                <w:szCs w:val="20"/>
              </w:rPr>
              <w:lastRenderedPageBreak/>
              <w:t xml:space="preserve">Короткий </w:t>
            </w:r>
            <w:proofErr w:type="spellStart"/>
            <w:r w:rsidRPr="006B1E9D">
              <w:rPr>
                <w:sz w:val="20"/>
                <w:szCs w:val="20"/>
              </w:rPr>
              <w:t>опис</w:t>
            </w:r>
            <w:proofErr w:type="spellEnd"/>
          </w:p>
        </w:tc>
        <w:tc>
          <w:tcPr>
            <w:tcW w:w="6083" w:type="dxa"/>
            <w:gridSpan w:val="2"/>
          </w:tcPr>
          <w:p w14:paraId="73A94288" w14:textId="77777777" w:rsidR="007929F8" w:rsidRPr="006B1E9D" w:rsidRDefault="007929F8" w:rsidP="004362B1">
            <w:pPr>
              <w:spacing w:line="360" w:lineRule="auto"/>
              <w:jc w:val="center"/>
              <w:rPr>
                <w:sz w:val="20"/>
                <w:szCs w:val="20"/>
                <w:lang w:val="uk-UA"/>
              </w:rPr>
            </w:pPr>
            <w:r>
              <w:rPr>
                <w:sz w:val="20"/>
                <w:szCs w:val="20"/>
                <w:lang w:val="uk-UA"/>
              </w:rPr>
              <w:t>Розмова з неігровими персонажами</w:t>
            </w:r>
          </w:p>
        </w:tc>
      </w:tr>
      <w:tr w:rsidR="007929F8" w14:paraId="4098ADA0" w14:textId="77777777" w:rsidTr="004362B1">
        <w:tc>
          <w:tcPr>
            <w:tcW w:w="4054" w:type="dxa"/>
            <w:gridSpan w:val="2"/>
          </w:tcPr>
          <w:p w14:paraId="6C665725" w14:textId="77777777" w:rsidR="007929F8" w:rsidRPr="006B1E9D" w:rsidRDefault="007929F8" w:rsidP="004362B1">
            <w:pPr>
              <w:spacing w:line="360" w:lineRule="auto"/>
              <w:jc w:val="center"/>
              <w:rPr>
                <w:b/>
                <w:sz w:val="20"/>
                <w:szCs w:val="20"/>
                <w:lang w:val="uk-UA"/>
              </w:rPr>
            </w:pPr>
            <w:proofErr w:type="spellStart"/>
            <w:r w:rsidRPr="006B1E9D">
              <w:rPr>
                <w:sz w:val="20"/>
                <w:szCs w:val="20"/>
              </w:rPr>
              <w:t>Передумови</w:t>
            </w:r>
            <w:proofErr w:type="spellEnd"/>
          </w:p>
        </w:tc>
        <w:tc>
          <w:tcPr>
            <w:tcW w:w="6083" w:type="dxa"/>
            <w:gridSpan w:val="2"/>
          </w:tcPr>
          <w:p w14:paraId="2D2A0899" w14:textId="77777777" w:rsidR="007929F8" w:rsidRPr="006B1E9D" w:rsidRDefault="007929F8" w:rsidP="004362B1">
            <w:pPr>
              <w:spacing w:line="360" w:lineRule="auto"/>
              <w:jc w:val="center"/>
              <w:rPr>
                <w:sz w:val="20"/>
                <w:szCs w:val="20"/>
                <w:lang w:val="uk-UA"/>
              </w:rPr>
            </w:pPr>
            <w:r w:rsidRPr="006B1E9D">
              <w:rPr>
                <w:sz w:val="20"/>
                <w:szCs w:val="20"/>
                <w:lang w:val="uk-UA"/>
              </w:rPr>
              <w:t>Реєстрація, Авторизація</w:t>
            </w:r>
            <w:r>
              <w:rPr>
                <w:sz w:val="20"/>
                <w:szCs w:val="20"/>
                <w:lang w:val="uk-UA"/>
              </w:rPr>
              <w:t>,</w:t>
            </w:r>
            <w:r w:rsidRPr="006B1E9D">
              <w:rPr>
                <w:sz w:val="20"/>
                <w:szCs w:val="20"/>
                <w:lang w:val="uk-UA"/>
              </w:rPr>
              <w:t xml:space="preserve"> натискання кнопки</w:t>
            </w:r>
            <w:r>
              <w:rPr>
                <w:sz w:val="20"/>
                <w:szCs w:val="20"/>
                <w:lang w:val="uk-UA"/>
              </w:rPr>
              <w:t xml:space="preserve"> або взаємодія з тригером</w:t>
            </w:r>
          </w:p>
        </w:tc>
      </w:tr>
      <w:tr w:rsidR="007929F8" w14:paraId="391183D8" w14:textId="77777777" w:rsidTr="004362B1">
        <w:tc>
          <w:tcPr>
            <w:tcW w:w="4054" w:type="dxa"/>
            <w:gridSpan w:val="2"/>
          </w:tcPr>
          <w:p w14:paraId="3C499703" w14:textId="77777777" w:rsidR="007929F8" w:rsidRPr="006B1E9D" w:rsidRDefault="007929F8" w:rsidP="004362B1">
            <w:pPr>
              <w:spacing w:line="360" w:lineRule="auto"/>
              <w:jc w:val="center"/>
              <w:rPr>
                <w:b/>
                <w:sz w:val="20"/>
                <w:szCs w:val="20"/>
                <w:lang w:val="uk-UA"/>
              </w:rPr>
            </w:pPr>
            <w:r w:rsidRPr="006B1E9D">
              <w:rPr>
                <w:sz w:val="20"/>
                <w:szCs w:val="20"/>
              </w:rPr>
              <w:t>Пост-</w:t>
            </w:r>
            <w:proofErr w:type="spellStart"/>
            <w:r w:rsidRPr="006B1E9D">
              <w:rPr>
                <w:sz w:val="20"/>
                <w:szCs w:val="20"/>
              </w:rPr>
              <w:t>умови</w:t>
            </w:r>
            <w:proofErr w:type="spellEnd"/>
          </w:p>
        </w:tc>
        <w:tc>
          <w:tcPr>
            <w:tcW w:w="6083" w:type="dxa"/>
            <w:gridSpan w:val="2"/>
          </w:tcPr>
          <w:p w14:paraId="6E33174B" w14:textId="77777777" w:rsidR="007929F8" w:rsidRPr="006B1E9D" w:rsidRDefault="007929F8" w:rsidP="004362B1">
            <w:pPr>
              <w:spacing w:line="360" w:lineRule="auto"/>
              <w:jc w:val="center"/>
              <w:rPr>
                <w:sz w:val="20"/>
                <w:szCs w:val="20"/>
                <w:lang w:val="uk-UA"/>
              </w:rPr>
            </w:pPr>
          </w:p>
        </w:tc>
      </w:tr>
      <w:tr w:rsidR="007929F8" w14:paraId="3D266EDA" w14:textId="77777777" w:rsidTr="004362B1">
        <w:tc>
          <w:tcPr>
            <w:tcW w:w="2027" w:type="dxa"/>
          </w:tcPr>
          <w:p w14:paraId="6FFBC903" w14:textId="77777777" w:rsidR="007929F8" w:rsidRPr="006B1E9D" w:rsidRDefault="007929F8" w:rsidP="004362B1">
            <w:pPr>
              <w:spacing w:line="360" w:lineRule="auto"/>
              <w:jc w:val="center"/>
              <w:rPr>
                <w:b/>
                <w:sz w:val="20"/>
                <w:szCs w:val="20"/>
                <w:lang w:val="uk-UA"/>
              </w:rPr>
            </w:pPr>
            <w:proofErr w:type="spellStart"/>
            <w:r w:rsidRPr="006B1E9D">
              <w:rPr>
                <w:sz w:val="20"/>
                <w:szCs w:val="20"/>
              </w:rPr>
              <w:t>Відносини</w:t>
            </w:r>
            <w:proofErr w:type="spellEnd"/>
          </w:p>
        </w:tc>
        <w:tc>
          <w:tcPr>
            <w:tcW w:w="2027" w:type="dxa"/>
          </w:tcPr>
          <w:p w14:paraId="295B663C" w14:textId="77777777" w:rsidR="007929F8" w:rsidRPr="006B1E9D" w:rsidRDefault="007929F8" w:rsidP="004362B1">
            <w:pPr>
              <w:spacing w:line="360" w:lineRule="auto"/>
              <w:jc w:val="center"/>
              <w:rPr>
                <w:b/>
                <w:sz w:val="20"/>
                <w:szCs w:val="20"/>
                <w:lang w:val="uk-UA"/>
              </w:rPr>
            </w:pPr>
          </w:p>
        </w:tc>
        <w:tc>
          <w:tcPr>
            <w:tcW w:w="6083" w:type="dxa"/>
            <w:gridSpan w:val="2"/>
          </w:tcPr>
          <w:p w14:paraId="326DE63D" w14:textId="77777777" w:rsidR="007929F8" w:rsidRPr="006B1E9D" w:rsidRDefault="007929F8" w:rsidP="004362B1">
            <w:pPr>
              <w:spacing w:line="360" w:lineRule="auto"/>
              <w:jc w:val="center"/>
              <w:rPr>
                <w:b/>
                <w:sz w:val="20"/>
                <w:szCs w:val="20"/>
                <w:lang w:val="uk-UA"/>
              </w:rPr>
            </w:pPr>
          </w:p>
        </w:tc>
      </w:tr>
      <w:tr w:rsidR="007929F8" w14:paraId="065818BA" w14:textId="77777777" w:rsidTr="004362B1">
        <w:tc>
          <w:tcPr>
            <w:tcW w:w="4054" w:type="dxa"/>
            <w:gridSpan w:val="2"/>
          </w:tcPr>
          <w:p w14:paraId="06777FFC" w14:textId="77777777" w:rsidR="007929F8" w:rsidRPr="006B1E9D" w:rsidRDefault="007929F8" w:rsidP="004362B1">
            <w:pPr>
              <w:tabs>
                <w:tab w:val="left" w:pos="2580"/>
              </w:tabs>
              <w:spacing w:line="360" w:lineRule="auto"/>
              <w:jc w:val="center"/>
              <w:rPr>
                <w:b/>
                <w:sz w:val="20"/>
                <w:szCs w:val="20"/>
                <w:lang w:val="uk-UA"/>
              </w:rPr>
            </w:pPr>
            <w:proofErr w:type="spellStart"/>
            <w:r w:rsidRPr="006B1E9D">
              <w:rPr>
                <w:sz w:val="20"/>
                <w:szCs w:val="20"/>
              </w:rPr>
              <w:t>Асоціація</w:t>
            </w:r>
            <w:proofErr w:type="spellEnd"/>
          </w:p>
        </w:tc>
        <w:tc>
          <w:tcPr>
            <w:tcW w:w="6083" w:type="dxa"/>
            <w:gridSpan w:val="2"/>
          </w:tcPr>
          <w:p w14:paraId="31759168" w14:textId="77777777" w:rsidR="007929F8" w:rsidRPr="006B1E9D" w:rsidRDefault="007929F8" w:rsidP="004362B1">
            <w:pPr>
              <w:spacing w:line="360" w:lineRule="auto"/>
              <w:jc w:val="center"/>
              <w:rPr>
                <w:sz w:val="20"/>
                <w:szCs w:val="20"/>
                <w:lang w:val="en-US"/>
              </w:rPr>
            </w:pPr>
          </w:p>
        </w:tc>
      </w:tr>
      <w:tr w:rsidR="007929F8" w14:paraId="2BCEB83D" w14:textId="77777777" w:rsidTr="004362B1">
        <w:tc>
          <w:tcPr>
            <w:tcW w:w="4054" w:type="dxa"/>
            <w:gridSpan w:val="2"/>
          </w:tcPr>
          <w:p w14:paraId="7CB95828" w14:textId="77777777" w:rsidR="007929F8" w:rsidRPr="006B1E9D" w:rsidRDefault="007929F8" w:rsidP="004362B1">
            <w:pPr>
              <w:spacing w:line="360" w:lineRule="auto"/>
              <w:jc w:val="center"/>
              <w:rPr>
                <w:b/>
                <w:sz w:val="20"/>
                <w:szCs w:val="20"/>
                <w:lang w:val="uk-UA"/>
              </w:rPr>
            </w:pPr>
            <w:proofErr w:type="spellStart"/>
            <w:r w:rsidRPr="006B1E9D">
              <w:rPr>
                <w:sz w:val="20"/>
                <w:szCs w:val="20"/>
              </w:rPr>
              <w:t>Включення</w:t>
            </w:r>
            <w:proofErr w:type="spellEnd"/>
          </w:p>
        </w:tc>
        <w:tc>
          <w:tcPr>
            <w:tcW w:w="6083" w:type="dxa"/>
            <w:gridSpan w:val="2"/>
          </w:tcPr>
          <w:p w14:paraId="6D77E666" w14:textId="77777777" w:rsidR="007929F8" w:rsidRPr="006B1E9D" w:rsidRDefault="007929F8" w:rsidP="004362B1">
            <w:pPr>
              <w:spacing w:line="360" w:lineRule="auto"/>
              <w:jc w:val="center"/>
              <w:rPr>
                <w:sz w:val="20"/>
                <w:szCs w:val="20"/>
                <w:lang w:val="uk-UA"/>
              </w:rPr>
            </w:pPr>
            <w:r>
              <w:rPr>
                <w:sz w:val="20"/>
                <w:szCs w:val="20"/>
                <w:lang w:val="en-US"/>
              </w:rPr>
              <w:t xml:space="preserve">Interaction with friendly </w:t>
            </w:r>
            <w:proofErr w:type="spellStart"/>
            <w:r>
              <w:rPr>
                <w:sz w:val="20"/>
                <w:szCs w:val="20"/>
                <w:lang w:val="en-US"/>
              </w:rPr>
              <w:t>nps</w:t>
            </w:r>
            <w:proofErr w:type="spellEnd"/>
          </w:p>
        </w:tc>
      </w:tr>
      <w:tr w:rsidR="007929F8" w14:paraId="65A5B5D5" w14:textId="77777777" w:rsidTr="004362B1">
        <w:tc>
          <w:tcPr>
            <w:tcW w:w="4054" w:type="dxa"/>
            <w:gridSpan w:val="2"/>
          </w:tcPr>
          <w:p w14:paraId="347EC644" w14:textId="77777777" w:rsidR="007929F8" w:rsidRPr="006B1E9D" w:rsidRDefault="007929F8" w:rsidP="004362B1">
            <w:pPr>
              <w:spacing w:line="360" w:lineRule="auto"/>
              <w:jc w:val="center"/>
              <w:rPr>
                <w:b/>
                <w:sz w:val="20"/>
                <w:szCs w:val="20"/>
                <w:lang w:val="uk-UA"/>
              </w:rPr>
            </w:pPr>
            <w:proofErr w:type="spellStart"/>
            <w:r w:rsidRPr="006B1E9D">
              <w:rPr>
                <w:sz w:val="20"/>
                <w:szCs w:val="20"/>
              </w:rPr>
              <w:t>Розширення</w:t>
            </w:r>
            <w:proofErr w:type="spellEnd"/>
          </w:p>
        </w:tc>
        <w:tc>
          <w:tcPr>
            <w:tcW w:w="6083" w:type="dxa"/>
            <w:gridSpan w:val="2"/>
          </w:tcPr>
          <w:p w14:paraId="7E88EAD4" w14:textId="77777777" w:rsidR="007929F8" w:rsidRPr="006B1E9D" w:rsidRDefault="007929F8" w:rsidP="004362B1">
            <w:pPr>
              <w:spacing w:line="360" w:lineRule="auto"/>
              <w:jc w:val="center"/>
              <w:rPr>
                <w:sz w:val="20"/>
                <w:szCs w:val="20"/>
                <w:lang w:val="uk-UA"/>
              </w:rPr>
            </w:pPr>
          </w:p>
        </w:tc>
      </w:tr>
      <w:tr w:rsidR="007929F8" w14:paraId="1A539A8C" w14:textId="77777777" w:rsidTr="004362B1">
        <w:tc>
          <w:tcPr>
            <w:tcW w:w="4054" w:type="dxa"/>
            <w:gridSpan w:val="2"/>
          </w:tcPr>
          <w:p w14:paraId="213D9F19" w14:textId="77777777" w:rsidR="007929F8" w:rsidRPr="006B1E9D" w:rsidRDefault="007929F8" w:rsidP="004362B1">
            <w:pPr>
              <w:spacing w:line="360" w:lineRule="auto"/>
              <w:jc w:val="center"/>
              <w:rPr>
                <w:b/>
                <w:sz w:val="20"/>
                <w:szCs w:val="20"/>
                <w:lang w:val="uk-UA"/>
              </w:rPr>
            </w:pPr>
            <w:proofErr w:type="spellStart"/>
            <w:r w:rsidRPr="006B1E9D">
              <w:rPr>
                <w:sz w:val="20"/>
                <w:szCs w:val="20"/>
              </w:rPr>
              <w:t>Узагальнення</w:t>
            </w:r>
            <w:proofErr w:type="spellEnd"/>
          </w:p>
        </w:tc>
        <w:tc>
          <w:tcPr>
            <w:tcW w:w="6083" w:type="dxa"/>
            <w:gridSpan w:val="2"/>
          </w:tcPr>
          <w:p w14:paraId="540D3914" w14:textId="77777777" w:rsidR="007929F8" w:rsidRPr="006B1E9D" w:rsidRDefault="007929F8" w:rsidP="004362B1">
            <w:pPr>
              <w:spacing w:line="360" w:lineRule="auto"/>
              <w:jc w:val="center"/>
              <w:rPr>
                <w:sz w:val="20"/>
                <w:szCs w:val="20"/>
                <w:lang w:val="en-US"/>
              </w:rPr>
            </w:pPr>
          </w:p>
        </w:tc>
      </w:tr>
      <w:tr w:rsidR="007929F8" w:rsidRPr="00DE323A" w14:paraId="28911BCA" w14:textId="77777777" w:rsidTr="004362B1">
        <w:tc>
          <w:tcPr>
            <w:tcW w:w="4054" w:type="dxa"/>
            <w:gridSpan w:val="2"/>
          </w:tcPr>
          <w:p w14:paraId="145C9E04" w14:textId="77777777" w:rsidR="007929F8" w:rsidRPr="006B1E9D" w:rsidRDefault="007929F8" w:rsidP="004362B1">
            <w:pPr>
              <w:spacing w:line="360" w:lineRule="auto"/>
              <w:jc w:val="center"/>
              <w:rPr>
                <w:b/>
                <w:sz w:val="20"/>
                <w:szCs w:val="20"/>
                <w:lang w:val="uk-UA"/>
              </w:rPr>
            </w:pPr>
            <w:proofErr w:type="spellStart"/>
            <w:r w:rsidRPr="006B1E9D">
              <w:rPr>
                <w:sz w:val="20"/>
                <w:szCs w:val="20"/>
              </w:rPr>
              <w:t>Основний</w:t>
            </w:r>
            <w:proofErr w:type="spellEnd"/>
            <w:r w:rsidRPr="006B1E9D">
              <w:rPr>
                <w:sz w:val="20"/>
                <w:szCs w:val="20"/>
              </w:rPr>
              <w:t xml:space="preserve"> </w:t>
            </w:r>
            <w:proofErr w:type="spellStart"/>
            <w:r w:rsidRPr="006B1E9D">
              <w:rPr>
                <w:sz w:val="20"/>
                <w:szCs w:val="20"/>
              </w:rPr>
              <w:t>потік</w:t>
            </w:r>
            <w:proofErr w:type="spellEnd"/>
          </w:p>
        </w:tc>
        <w:tc>
          <w:tcPr>
            <w:tcW w:w="6083" w:type="dxa"/>
            <w:gridSpan w:val="2"/>
          </w:tcPr>
          <w:p w14:paraId="4026B8EC" w14:textId="77777777" w:rsidR="007929F8" w:rsidRPr="006B1E9D" w:rsidRDefault="007929F8" w:rsidP="004362B1">
            <w:pPr>
              <w:spacing w:line="360" w:lineRule="auto"/>
              <w:jc w:val="center"/>
              <w:rPr>
                <w:sz w:val="20"/>
                <w:szCs w:val="20"/>
                <w:lang w:val="uk-UA"/>
              </w:rPr>
            </w:pPr>
            <w:r w:rsidRPr="006B1E9D">
              <w:rPr>
                <w:sz w:val="20"/>
                <w:szCs w:val="20"/>
                <w:lang w:val="uk-UA"/>
              </w:rPr>
              <w:t xml:space="preserve">Користувач натискає клавішу </w:t>
            </w:r>
            <w:r>
              <w:rPr>
                <w:sz w:val="20"/>
                <w:szCs w:val="20"/>
                <w:lang w:val="uk-UA"/>
              </w:rPr>
              <w:t xml:space="preserve">для розмови або стикається з </w:t>
            </w:r>
            <w:r>
              <w:rPr>
                <w:sz w:val="20"/>
                <w:szCs w:val="20"/>
                <w:lang w:val="en-US"/>
              </w:rPr>
              <w:t>NPC</w:t>
            </w:r>
            <w:r>
              <w:rPr>
                <w:sz w:val="20"/>
                <w:szCs w:val="20"/>
                <w:lang w:val="uk-UA"/>
              </w:rPr>
              <w:t xml:space="preserve"> після чого відбувається відображення діалогового вікна. Обираючи різні відповіді отримується різна інформація або відкривається гілка діалогу.</w:t>
            </w:r>
          </w:p>
        </w:tc>
      </w:tr>
      <w:tr w:rsidR="007929F8" w14:paraId="48ED7286" w14:textId="77777777" w:rsidTr="004362B1">
        <w:tc>
          <w:tcPr>
            <w:tcW w:w="4054" w:type="dxa"/>
            <w:gridSpan w:val="2"/>
          </w:tcPr>
          <w:p w14:paraId="61E3D6FE" w14:textId="77777777" w:rsidR="007929F8" w:rsidRPr="006B1E9D" w:rsidRDefault="007929F8" w:rsidP="004362B1">
            <w:pPr>
              <w:spacing w:line="360" w:lineRule="auto"/>
              <w:jc w:val="center"/>
              <w:rPr>
                <w:b/>
                <w:sz w:val="20"/>
                <w:szCs w:val="20"/>
                <w:lang w:val="uk-UA"/>
              </w:rPr>
            </w:pPr>
            <w:proofErr w:type="spellStart"/>
            <w:r w:rsidRPr="006B1E9D">
              <w:rPr>
                <w:sz w:val="20"/>
                <w:szCs w:val="20"/>
              </w:rPr>
              <w:t>Альтернативні</w:t>
            </w:r>
            <w:proofErr w:type="spellEnd"/>
            <w:r w:rsidRPr="006B1E9D">
              <w:rPr>
                <w:sz w:val="20"/>
                <w:szCs w:val="20"/>
              </w:rPr>
              <w:t>/</w:t>
            </w:r>
            <w:proofErr w:type="spellStart"/>
            <w:r w:rsidRPr="006B1E9D">
              <w:rPr>
                <w:sz w:val="20"/>
                <w:szCs w:val="20"/>
              </w:rPr>
              <w:t>виключні</w:t>
            </w:r>
            <w:proofErr w:type="spellEnd"/>
            <w:r w:rsidRPr="006B1E9D">
              <w:rPr>
                <w:sz w:val="20"/>
                <w:szCs w:val="20"/>
              </w:rPr>
              <w:t xml:space="preserve"> потоки:</w:t>
            </w:r>
          </w:p>
        </w:tc>
        <w:tc>
          <w:tcPr>
            <w:tcW w:w="6083" w:type="dxa"/>
            <w:gridSpan w:val="2"/>
          </w:tcPr>
          <w:p w14:paraId="7CBBBA77" w14:textId="77777777" w:rsidR="007929F8" w:rsidRPr="006B1E9D" w:rsidRDefault="007929F8" w:rsidP="004362B1">
            <w:pPr>
              <w:spacing w:line="360" w:lineRule="auto"/>
              <w:jc w:val="center"/>
              <w:rPr>
                <w:b/>
                <w:sz w:val="20"/>
                <w:szCs w:val="20"/>
                <w:lang w:val="uk-UA"/>
              </w:rPr>
            </w:pPr>
          </w:p>
        </w:tc>
      </w:tr>
    </w:tbl>
    <w:p w14:paraId="7C42031F" w14:textId="45DCE50F" w:rsidR="00A0773D" w:rsidRDefault="00A0773D" w:rsidP="007929F8">
      <w:pPr>
        <w:autoSpaceDE w:val="0"/>
        <w:autoSpaceDN w:val="0"/>
        <w:adjustRightInd w:val="0"/>
        <w:spacing w:after="0" w:line="240" w:lineRule="auto"/>
        <w:jc w:val="center"/>
        <w:rPr>
          <w:rFonts w:eastAsiaTheme="minorHAnsi" w:cs="Times New Roman"/>
          <w:color w:val="000000"/>
          <w:szCs w:val="28"/>
          <w:lang w:eastAsia="en-US"/>
        </w:rPr>
      </w:pPr>
    </w:p>
    <w:p w14:paraId="464C4B1D" w14:textId="77777777" w:rsidR="00A0773D" w:rsidRDefault="00A0773D">
      <w:pPr>
        <w:spacing w:after="160" w:line="259" w:lineRule="auto"/>
        <w:jc w:val="left"/>
        <w:rPr>
          <w:rFonts w:eastAsiaTheme="minorHAnsi" w:cs="Times New Roman"/>
          <w:color w:val="000000"/>
          <w:szCs w:val="28"/>
          <w:lang w:eastAsia="en-US"/>
        </w:rPr>
      </w:pPr>
      <w:r>
        <w:rPr>
          <w:rFonts w:eastAsiaTheme="minorHAnsi" w:cs="Times New Roman"/>
          <w:color w:val="000000"/>
          <w:szCs w:val="28"/>
          <w:lang w:eastAsia="en-US"/>
        </w:rPr>
        <w:br w:type="page"/>
      </w:r>
    </w:p>
    <w:p w14:paraId="12AB049E" w14:textId="517B8EBC" w:rsidR="00F84EE6" w:rsidRDefault="00A0773D" w:rsidP="00A0773D">
      <w:pPr>
        <w:autoSpaceDE w:val="0"/>
        <w:autoSpaceDN w:val="0"/>
        <w:adjustRightInd w:val="0"/>
        <w:spacing w:after="0" w:line="240" w:lineRule="auto"/>
        <w:jc w:val="right"/>
        <w:rPr>
          <w:lang w:val="ru-RU"/>
        </w:rPr>
      </w:pPr>
      <w:r>
        <w:lastRenderedPageBreak/>
        <w:t xml:space="preserve">Додаток </w:t>
      </w:r>
      <w:r>
        <w:rPr>
          <w:lang w:val="ru-RU"/>
        </w:rPr>
        <w:t>Б</w:t>
      </w:r>
    </w:p>
    <w:p w14:paraId="52003BB2" w14:textId="7FC81C81" w:rsidR="00085731" w:rsidRDefault="00085731" w:rsidP="00085731">
      <w:pPr>
        <w:autoSpaceDE w:val="0"/>
        <w:autoSpaceDN w:val="0"/>
        <w:adjustRightInd w:val="0"/>
        <w:spacing w:after="0" w:line="240" w:lineRule="auto"/>
        <w:jc w:val="left"/>
      </w:pPr>
      <w:proofErr w:type="spellStart"/>
      <w:r>
        <w:rPr>
          <w:lang w:val="ru-RU"/>
        </w:rPr>
        <w:t>Кодогенерац</w:t>
      </w:r>
      <w:r>
        <w:t>ія</w:t>
      </w:r>
      <w:proofErr w:type="spellEnd"/>
      <w:r w:rsidRPr="00085731">
        <w:rPr>
          <w:lang w:val="ru-RU"/>
        </w:rPr>
        <w:t xml:space="preserve"> </w:t>
      </w:r>
      <w:r>
        <w:t>Класу</w:t>
      </w:r>
      <w:r>
        <w:rPr>
          <w:lang w:val="ru-RU"/>
        </w:rPr>
        <w:t xml:space="preserve"> </w:t>
      </w:r>
      <w:proofErr w:type="spellStart"/>
      <w:r w:rsidRPr="00085731">
        <w:rPr>
          <w:lang w:val="ru-RU"/>
        </w:rPr>
        <w:t>BossProggress</w:t>
      </w:r>
      <w:proofErr w:type="spellEnd"/>
      <w:r>
        <w:t>:</w:t>
      </w:r>
    </w:p>
    <w:p w14:paraId="005B15E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416385D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p>
    <w:p w14:paraId="2211B9C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Collections</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Generic</w:t>
      </w:r>
      <w:proofErr w:type="spellEnd"/>
      <w:proofErr w:type="gramEnd"/>
      <w:r w:rsidRPr="005624E6">
        <w:rPr>
          <w:rFonts w:ascii="Consolas" w:eastAsia="Times New Roman" w:hAnsi="Consolas" w:cs="Times New Roman"/>
          <w:color w:val="D4D4D4"/>
          <w:sz w:val="21"/>
          <w:szCs w:val="21"/>
          <w:lang w:val="en-US" w:eastAsia="en-US"/>
        </w:rPr>
        <w:t>;</w:t>
      </w:r>
    </w:p>
    <w:p w14:paraId="1D1021F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Linq</w:t>
      </w:r>
      <w:proofErr w:type="spellEnd"/>
      <w:r w:rsidRPr="005624E6">
        <w:rPr>
          <w:rFonts w:ascii="Consolas" w:eastAsia="Times New Roman" w:hAnsi="Consolas" w:cs="Times New Roman"/>
          <w:color w:val="D4D4D4"/>
          <w:sz w:val="21"/>
          <w:szCs w:val="21"/>
          <w:lang w:val="en-US" w:eastAsia="en-US"/>
        </w:rPr>
        <w:t>;</w:t>
      </w:r>
    </w:p>
    <w:p w14:paraId="0EF4D0F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Text</w:t>
      </w:r>
      <w:proofErr w:type="spellEnd"/>
      <w:r w:rsidRPr="005624E6">
        <w:rPr>
          <w:rFonts w:ascii="Consolas" w:eastAsia="Times New Roman" w:hAnsi="Consolas" w:cs="Times New Roman"/>
          <w:color w:val="D4D4D4"/>
          <w:sz w:val="21"/>
          <w:szCs w:val="21"/>
          <w:lang w:val="en-US" w:eastAsia="en-US"/>
        </w:rPr>
        <w:t>;</w:t>
      </w:r>
    </w:p>
    <w:p w14:paraId="61003B7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60F6FC0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class</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BossProggress</w:t>
      </w:r>
      <w:proofErr w:type="spellEnd"/>
      <w:r w:rsidRPr="005624E6">
        <w:rPr>
          <w:rFonts w:ascii="Consolas" w:eastAsia="Times New Roman" w:hAnsi="Consolas" w:cs="Times New Roman"/>
          <w:color w:val="D4D4D4"/>
          <w:sz w:val="21"/>
          <w:szCs w:val="21"/>
          <w:lang w:val="en-US" w:eastAsia="en-US"/>
        </w:rPr>
        <w:t xml:space="preserve"> {</w:t>
      </w:r>
    </w:p>
    <w:p w14:paraId="7E2EAB2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5F68A32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BossProggress</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4C47DA9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7B9ADC3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7EFF8E6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569CD6"/>
          <w:sz w:val="21"/>
          <w:szCs w:val="21"/>
          <w:lang w:val="en-US" w:eastAsia="en-US"/>
        </w:rPr>
        <w:t>int</w:t>
      </w:r>
      <w:proofErr w:type="spellEnd"/>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bossId</w:t>
      </w:r>
      <w:proofErr w:type="spellEnd"/>
      <w:r w:rsidRPr="005624E6">
        <w:rPr>
          <w:rFonts w:ascii="Consolas" w:eastAsia="Times New Roman" w:hAnsi="Consolas" w:cs="Times New Roman"/>
          <w:color w:val="D4D4D4"/>
          <w:sz w:val="21"/>
          <w:szCs w:val="21"/>
          <w:lang w:val="en-US" w:eastAsia="en-US"/>
        </w:rPr>
        <w:t>;</w:t>
      </w:r>
    </w:p>
    <w:p w14:paraId="2D0831C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2E6AB06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string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bossName</w:t>
      </w:r>
      <w:proofErr w:type="spellEnd"/>
      <w:r w:rsidRPr="005624E6">
        <w:rPr>
          <w:rFonts w:ascii="Consolas" w:eastAsia="Times New Roman" w:hAnsi="Consolas" w:cs="Times New Roman"/>
          <w:color w:val="D4D4D4"/>
          <w:sz w:val="21"/>
          <w:szCs w:val="21"/>
          <w:lang w:val="en-US" w:eastAsia="en-US"/>
        </w:rPr>
        <w:t>;</w:t>
      </w:r>
    </w:p>
    <w:p w14:paraId="4DFF3F9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543705E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569CD6"/>
          <w:sz w:val="21"/>
          <w:szCs w:val="21"/>
          <w:lang w:val="en-US" w:eastAsia="en-US"/>
        </w:rPr>
        <w:t>int</w:t>
      </w:r>
      <w:proofErr w:type="spellEnd"/>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timeInBattle</w:t>
      </w:r>
      <w:proofErr w:type="spellEnd"/>
      <w:r w:rsidRPr="005624E6">
        <w:rPr>
          <w:rFonts w:ascii="Consolas" w:eastAsia="Times New Roman" w:hAnsi="Consolas" w:cs="Times New Roman"/>
          <w:color w:val="D4D4D4"/>
          <w:sz w:val="21"/>
          <w:szCs w:val="21"/>
          <w:lang w:val="en-US" w:eastAsia="en-US"/>
        </w:rPr>
        <w:t>;</w:t>
      </w:r>
    </w:p>
    <w:p w14:paraId="5DE95EE8"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5CEABFC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569CD6"/>
          <w:sz w:val="21"/>
          <w:szCs w:val="21"/>
          <w:lang w:val="en-US" w:eastAsia="en-US"/>
        </w:rPr>
        <w:t>int</w:t>
      </w:r>
      <w:proofErr w:type="spellEnd"/>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countOfHits</w:t>
      </w:r>
      <w:proofErr w:type="spellEnd"/>
      <w:r w:rsidRPr="005624E6">
        <w:rPr>
          <w:rFonts w:ascii="Consolas" w:eastAsia="Times New Roman" w:hAnsi="Consolas" w:cs="Times New Roman"/>
          <w:color w:val="D4D4D4"/>
          <w:sz w:val="21"/>
          <w:szCs w:val="21"/>
          <w:lang w:val="en-US" w:eastAsia="en-US"/>
        </w:rPr>
        <w:t>;</w:t>
      </w:r>
    </w:p>
    <w:p w14:paraId="34CBF26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0F206E8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bool</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isPassed</w:t>
      </w:r>
      <w:proofErr w:type="spellEnd"/>
      <w:r w:rsidRPr="005624E6">
        <w:rPr>
          <w:rFonts w:ascii="Consolas" w:eastAsia="Times New Roman" w:hAnsi="Consolas" w:cs="Times New Roman"/>
          <w:color w:val="D4D4D4"/>
          <w:sz w:val="21"/>
          <w:szCs w:val="21"/>
          <w:lang w:val="en-US" w:eastAsia="en-US"/>
        </w:rPr>
        <w:t>;</w:t>
      </w:r>
    </w:p>
    <w:p w14:paraId="6A3E1C7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6BD6199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569CD6"/>
          <w:sz w:val="21"/>
          <w:szCs w:val="21"/>
          <w:lang w:val="en-US" w:eastAsia="en-US"/>
        </w:rPr>
        <w:t>int</w:t>
      </w:r>
      <w:proofErr w:type="spellEnd"/>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deathCount</w:t>
      </w:r>
      <w:proofErr w:type="spellEnd"/>
      <w:r w:rsidRPr="005624E6">
        <w:rPr>
          <w:rFonts w:ascii="Consolas" w:eastAsia="Times New Roman" w:hAnsi="Consolas" w:cs="Times New Roman"/>
          <w:color w:val="D4D4D4"/>
          <w:sz w:val="21"/>
          <w:szCs w:val="21"/>
          <w:lang w:val="en-US" w:eastAsia="en-US"/>
        </w:rPr>
        <w:t>;</w:t>
      </w:r>
    </w:p>
    <w:p w14:paraId="0FA1212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3380D65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70AAA768"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5DE533A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3CFB2C5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void</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GetHitsCount</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0ADFDE1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4957065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2A9A50F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7D20805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62E7C84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70FAC9E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602127D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7301690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void</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GetTimeInBattle</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1827CF5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4A494E3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794B3EA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56AF1A8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16999E1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1E5375A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02D6886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7B3C8CD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void</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GetBossDeath</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5CF52798"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43FCE83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5865FC7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5B945E8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65FBBC2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w:t>
      </w:r>
    </w:p>
    <w:p w14:paraId="3F1C4FD8" w14:textId="637ED0F3" w:rsidR="00085731" w:rsidRDefault="00085731" w:rsidP="00085731">
      <w:pPr>
        <w:autoSpaceDE w:val="0"/>
        <w:autoSpaceDN w:val="0"/>
        <w:adjustRightInd w:val="0"/>
        <w:spacing w:after="0" w:line="240" w:lineRule="auto"/>
        <w:jc w:val="left"/>
      </w:pPr>
      <w:proofErr w:type="spellStart"/>
      <w:r>
        <w:rPr>
          <w:lang w:val="ru-RU"/>
        </w:rPr>
        <w:lastRenderedPageBreak/>
        <w:t>Кодогенерац</w:t>
      </w:r>
      <w:r>
        <w:t>ія</w:t>
      </w:r>
      <w:proofErr w:type="spellEnd"/>
      <w:r w:rsidRPr="005624E6">
        <w:rPr>
          <w:lang w:val="en-US"/>
        </w:rPr>
        <w:t xml:space="preserve"> </w:t>
      </w:r>
      <w:r>
        <w:t>Класу</w:t>
      </w:r>
      <w:r w:rsidRPr="00085731">
        <w:t xml:space="preserve"> </w:t>
      </w:r>
      <w:proofErr w:type="spellStart"/>
      <w:r w:rsidRPr="00085731">
        <w:t>DeathStatistic</w:t>
      </w:r>
      <w:proofErr w:type="spellEnd"/>
      <w:r>
        <w:t>:</w:t>
      </w:r>
    </w:p>
    <w:p w14:paraId="3F2E54F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6F7DBD0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p>
    <w:p w14:paraId="45C98BB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Collections</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Generic</w:t>
      </w:r>
      <w:proofErr w:type="spellEnd"/>
      <w:proofErr w:type="gramEnd"/>
      <w:r w:rsidRPr="005624E6">
        <w:rPr>
          <w:rFonts w:ascii="Consolas" w:eastAsia="Times New Roman" w:hAnsi="Consolas" w:cs="Times New Roman"/>
          <w:color w:val="D4D4D4"/>
          <w:sz w:val="21"/>
          <w:szCs w:val="21"/>
          <w:lang w:val="en-US" w:eastAsia="en-US"/>
        </w:rPr>
        <w:t>;</w:t>
      </w:r>
    </w:p>
    <w:p w14:paraId="60019AC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Linq</w:t>
      </w:r>
      <w:proofErr w:type="spellEnd"/>
      <w:r w:rsidRPr="005624E6">
        <w:rPr>
          <w:rFonts w:ascii="Consolas" w:eastAsia="Times New Roman" w:hAnsi="Consolas" w:cs="Times New Roman"/>
          <w:color w:val="D4D4D4"/>
          <w:sz w:val="21"/>
          <w:szCs w:val="21"/>
          <w:lang w:val="en-US" w:eastAsia="en-US"/>
        </w:rPr>
        <w:t>;</w:t>
      </w:r>
    </w:p>
    <w:p w14:paraId="389AF5E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Text</w:t>
      </w:r>
      <w:proofErr w:type="spellEnd"/>
      <w:r w:rsidRPr="005624E6">
        <w:rPr>
          <w:rFonts w:ascii="Consolas" w:eastAsia="Times New Roman" w:hAnsi="Consolas" w:cs="Times New Roman"/>
          <w:color w:val="D4D4D4"/>
          <w:sz w:val="21"/>
          <w:szCs w:val="21"/>
          <w:lang w:val="en-US" w:eastAsia="en-US"/>
        </w:rPr>
        <w:t>;</w:t>
      </w:r>
    </w:p>
    <w:p w14:paraId="2BD9125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41A23308"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class</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DeathStatistic</w:t>
      </w:r>
      <w:proofErr w:type="spellEnd"/>
      <w:r w:rsidRPr="005624E6">
        <w:rPr>
          <w:rFonts w:ascii="Consolas" w:eastAsia="Times New Roman" w:hAnsi="Consolas" w:cs="Times New Roman"/>
          <w:color w:val="D4D4D4"/>
          <w:sz w:val="21"/>
          <w:szCs w:val="21"/>
          <w:lang w:val="en-US" w:eastAsia="en-US"/>
        </w:rPr>
        <w:t xml:space="preserve"> {</w:t>
      </w:r>
    </w:p>
    <w:p w14:paraId="068C8B0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58BF670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DeathStatistic</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41E1958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0631FED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47092FD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569CD6"/>
          <w:sz w:val="21"/>
          <w:szCs w:val="21"/>
          <w:lang w:val="en-US" w:eastAsia="en-US"/>
        </w:rPr>
        <w:t>int</w:t>
      </w:r>
      <w:proofErr w:type="spellEnd"/>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deathCount</w:t>
      </w:r>
      <w:proofErr w:type="spellEnd"/>
      <w:r w:rsidRPr="005624E6">
        <w:rPr>
          <w:rFonts w:ascii="Consolas" w:eastAsia="Times New Roman" w:hAnsi="Consolas" w:cs="Times New Roman"/>
          <w:color w:val="D4D4D4"/>
          <w:sz w:val="21"/>
          <w:szCs w:val="21"/>
          <w:lang w:val="en-US" w:eastAsia="en-US"/>
        </w:rPr>
        <w:t>;</w:t>
      </w:r>
    </w:p>
    <w:p w14:paraId="467CAFA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386C93F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3875E1F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1D6BB70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485839C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569CD6"/>
          <w:sz w:val="21"/>
          <w:szCs w:val="21"/>
          <w:lang w:val="en-US" w:eastAsia="en-US"/>
        </w:rPr>
        <w:t>int</w:t>
      </w:r>
      <w:proofErr w:type="spellEnd"/>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CalculateDeathCount</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7BADDC7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57EF922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B5CEA8"/>
          <w:sz w:val="21"/>
          <w:szCs w:val="21"/>
          <w:lang w:val="en-US" w:eastAsia="en-US"/>
        </w:rPr>
        <w:t>0</w:t>
      </w:r>
      <w:r w:rsidRPr="005624E6">
        <w:rPr>
          <w:rFonts w:ascii="Consolas" w:eastAsia="Times New Roman" w:hAnsi="Consolas" w:cs="Times New Roman"/>
          <w:color w:val="D4D4D4"/>
          <w:sz w:val="21"/>
          <w:szCs w:val="21"/>
          <w:lang w:val="en-US" w:eastAsia="en-US"/>
        </w:rPr>
        <w:t>;</w:t>
      </w:r>
    </w:p>
    <w:p w14:paraId="1CC6C29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10245F0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5E5E0AD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w:t>
      </w:r>
    </w:p>
    <w:p w14:paraId="0C6866CC" w14:textId="1C3C4B0C" w:rsidR="00085731" w:rsidRDefault="00085731" w:rsidP="00085731">
      <w:pPr>
        <w:autoSpaceDE w:val="0"/>
        <w:autoSpaceDN w:val="0"/>
        <w:adjustRightInd w:val="0"/>
        <w:spacing w:after="0" w:line="240" w:lineRule="auto"/>
        <w:jc w:val="left"/>
      </w:pPr>
      <w:proofErr w:type="spellStart"/>
      <w:r w:rsidRPr="00085731">
        <w:t>Кодогенерац</w:t>
      </w:r>
      <w:r>
        <w:t>ія</w:t>
      </w:r>
      <w:proofErr w:type="spellEnd"/>
      <w:r w:rsidRPr="00085731">
        <w:t xml:space="preserve"> </w:t>
      </w:r>
      <w:r>
        <w:t>Класу</w:t>
      </w:r>
      <w:r w:rsidRPr="00085731">
        <w:t xml:space="preserve"> </w:t>
      </w:r>
      <w:r w:rsidRPr="005624E6">
        <w:rPr>
          <w:lang w:val="en-US"/>
        </w:rPr>
        <w:t>Dialog</w:t>
      </w:r>
      <w:r w:rsidRPr="00085731">
        <w:t xml:space="preserve"> </w:t>
      </w:r>
      <w:r w:rsidRPr="005624E6">
        <w:rPr>
          <w:lang w:val="en-US"/>
        </w:rPr>
        <w:t>manager</w:t>
      </w:r>
      <w:r>
        <w:t>:</w:t>
      </w:r>
      <w:r w:rsidRPr="00085731">
        <w:t xml:space="preserve"> </w:t>
      </w:r>
    </w:p>
    <w:p w14:paraId="43E8915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4C1BE44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p>
    <w:p w14:paraId="6510A04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Collections</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Generic</w:t>
      </w:r>
      <w:proofErr w:type="spellEnd"/>
      <w:proofErr w:type="gramEnd"/>
      <w:r w:rsidRPr="005624E6">
        <w:rPr>
          <w:rFonts w:ascii="Consolas" w:eastAsia="Times New Roman" w:hAnsi="Consolas" w:cs="Times New Roman"/>
          <w:color w:val="D4D4D4"/>
          <w:sz w:val="21"/>
          <w:szCs w:val="21"/>
          <w:lang w:val="en-US" w:eastAsia="en-US"/>
        </w:rPr>
        <w:t>;</w:t>
      </w:r>
    </w:p>
    <w:p w14:paraId="49E197A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Linq</w:t>
      </w:r>
      <w:proofErr w:type="spellEnd"/>
      <w:r w:rsidRPr="005624E6">
        <w:rPr>
          <w:rFonts w:ascii="Consolas" w:eastAsia="Times New Roman" w:hAnsi="Consolas" w:cs="Times New Roman"/>
          <w:color w:val="D4D4D4"/>
          <w:sz w:val="21"/>
          <w:szCs w:val="21"/>
          <w:lang w:val="en-US" w:eastAsia="en-US"/>
        </w:rPr>
        <w:t>;</w:t>
      </w:r>
    </w:p>
    <w:p w14:paraId="6E832BD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Text</w:t>
      </w:r>
      <w:proofErr w:type="spellEnd"/>
      <w:r w:rsidRPr="005624E6">
        <w:rPr>
          <w:rFonts w:ascii="Consolas" w:eastAsia="Times New Roman" w:hAnsi="Consolas" w:cs="Times New Roman"/>
          <w:color w:val="D4D4D4"/>
          <w:sz w:val="21"/>
          <w:szCs w:val="21"/>
          <w:lang w:val="en-US" w:eastAsia="en-US"/>
        </w:rPr>
        <w:t>;</w:t>
      </w:r>
    </w:p>
    <w:p w14:paraId="3936D3D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0768CF9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class</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4EC9B0"/>
          <w:sz w:val="21"/>
          <w:szCs w:val="21"/>
          <w:lang w:val="en-US" w:eastAsia="en-US"/>
        </w:rPr>
        <w:t>DialogManager</w:t>
      </w:r>
      <w:proofErr w:type="spellEnd"/>
      <w:r w:rsidRPr="005624E6">
        <w:rPr>
          <w:rFonts w:ascii="Consolas" w:eastAsia="Times New Roman" w:hAnsi="Consolas" w:cs="Times New Roman"/>
          <w:color w:val="D4D4D4"/>
          <w:sz w:val="21"/>
          <w:szCs w:val="21"/>
          <w:lang w:val="en-US" w:eastAsia="en-US"/>
        </w:rPr>
        <w:t xml:space="preserve"> :</w:t>
      </w:r>
      <w:proofErr w:type="gramEnd"/>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MonoBehaviour</w:t>
      </w:r>
      <w:proofErr w:type="spellEnd"/>
      <w:r w:rsidRPr="005624E6">
        <w:rPr>
          <w:rFonts w:ascii="Consolas" w:eastAsia="Times New Roman" w:hAnsi="Consolas" w:cs="Times New Roman"/>
          <w:color w:val="D4D4D4"/>
          <w:sz w:val="21"/>
          <w:szCs w:val="21"/>
          <w:lang w:val="en-US" w:eastAsia="en-US"/>
        </w:rPr>
        <w:t xml:space="preserve"> {</w:t>
      </w:r>
    </w:p>
    <w:p w14:paraId="5AF1C04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076B5D5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DialogManager</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3CE950E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5DD1E73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58A00A6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Text</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nameText</w:t>
      </w:r>
      <w:proofErr w:type="spellEnd"/>
      <w:r w:rsidRPr="005624E6">
        <w:rPr>
          <w:rFonts w:ascii="Consolas" w:eastAsia="Times New Roman" w:hAnsi="Consolas" w:cs="Times New Roman"/>
          <w:color w:val="D4D4D4"/>
          <w:sz w:val="21"/>
          <w:szCs w:val="21"/>
          <w:lang w:val="en-US" w:eastAsia="en-US"/>
        </w:rPr>
        <w:t>;</w:t>
      </w:r>
    </w:p>
    <w:p w14:paraId="0EBB56E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440194B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Text</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dialogueText</w:t>
      </w:r>
      <w:proofErr w:type="spellEnd"/>
      <w:r w:rsidRPr="005624E6">
        <w:rPr>
          <w:rFonts w:ascii="Consolas" w:eastAsia="Times New Roman" w:hAnsi="Consolas" w:cs="Times New Roman"/>
          <w:color w:val="D4D4D4"/>
          <w:sz w:val="21"/>
          <w:szCs w:val="21"/>
          <w:lang w:val="en-US" w:eastAsia="en-US"/>
        </w:rPr>
        <w:t>;</w:t>
      </w:r>
    </w:p>
    <w:p w14:paraId="0BB2FE2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6CCE126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Animator</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animator</w:t>
      </w:r>
      <w:proofErr w:type="spellEnd"/>
      <w:r w:rsidRPr="005624E6">
        <w:rPr>
          <w:rFonts w:ascii="Consolas" w:eastAsia="Times New Roman" w:hAnsi="Consolas" w:cs="Times New Roman"/>
          <w:color w:val="D4D4D4"/>
          <w:sz w:val="21"/>
          <w:szCs w:val="21"/>
          <w:lang w:val="en-US" w:eastAsia="en-US"/>
        </w:rPr>
        <w:t>;</w:t>
      </w:r>
    </w:p>
    <w:p w14:paraId="38A52EF8"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3407BE6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GameObject</w:t>
      </w:r>
      <w:proofErr w:type="spellEnd"/>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9CDCFE"/>
          <w:sz w:val="21"/>
          <w:szCs w:val="21"/>
          <w:lang w:val="en-US" w:eastAsia="en-US"/>
        </w:rPr>
        <w:t>portrait</w:t>
      </w:r>
      <w:r w:rsidRPr="005624E6">
        <w:rPr>
          <w:rFonts w:ascii="Consolas" w:eastAsia="Times New Roman" w:hAnsi="Consolas" w:cs="Times New Roman"/>
          <w:color w:val="D4D4D4"/>
          <w:sz w:val="21"/>
          <w:szCs w:val="21"/>
          <w:lang w:val="en-US" w:eastAsia="en-US"/>
        </w:rPr>
        <w:t>;</w:t>
      </w:r>
    </w:p>
    <w:p w14:paraId="28214FB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20FCCDF8"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Animator</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9CDCFE"/>
          <w:sz w:val="21"/>
          <w:szCs w:val="21"/>
          <w:lang w:val="en-US" w:eastAsia="en-US"/>
        </w:rPr>
        <w:t>player</w:t>
      </w:r>
      <w:r w:rsidRPr="005624E6">
        <w:rPr>
          <w:rFonts w:ascii="Consolas" w:eastAsia="Times New Roman" w:hAnsi="Consolas" w:cs="Times New Roman"/>
          <w:color w:val="D4D4D4"/>
          <w:sz w:val="21"/>
          <w:szCs w:val="21"/>
          <w:lang w:val="en-US" w:eastAsia="en-US"/>
        </w:rPr>
        <w:t>;</w:t>
      </w:r>
    </w:p>
    <w:p w14:paraId="1D76617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6184BDF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Queue</w:t>
      </w:r>
      <w:r w:rsidRPr="005624E6">
        <w:rPr>
          <w:rFonts w:ascii="Consolas" w:eastAsia="Times New Roman" w:hAnsi="Consolas" w:cs="Times New Roman"/>
          <w:color w:val="D4D4D4"/>
          <w:sz w:val="21"/>
          <w:szCs w:val="21"/>
          <w:lang w:val="en-US" w:eastAsia="en-US"/>
        </w:rPr>
        <w:t>&lt;</w:t>
      </w:r>
      <w:r w:rsidRPr="005624E6">
        <w:rPr>
          <w:rFonts w:ascii="Consolas" w:eastAsia="Times New Roman" w:hAnsi="Consolas" w:cs="Times New Roman"/>
          <w:color w:val="569CD6"/>
          <w:sz w:val="21"/>
          <w:szCs w:val="21"/>
          <w:lang w:val="en-US" w:eastAsia="en-US"/>
        </w:rPr>
        <w:t>string</w:t>
      </w:r>
      <w:r w:rsidRPr="005624E6">
        <w:rPr>
          <w:rFonts w:ascii="Consolas" w:eastAsia="Times New Roman" w:hAnsi="Consolas" w:cs="Times New Roman"/>
          <w:color w:val="D4D4D4"/>
          <w:sz w:val="21"/>
          <w:szCs w:val="21"/>
          <w:lang w:val="en-US" w:eastAsia="en-US"/>
        </w:rPr>
        <w:t xml:space="preserve">&gt; </w:t>
      </w:r>
      <w:r w:rsidRPr="005624E6">
        <w:rPr>
          <w:rFonts w:ascii="Consolas" w:eastAsia="Times New Roman" w:hAnsi="Consolas" w:cs="Times New Roman"/>
          <w:color w:val="9CDCFE"/>
          <w:sz w:val="21"/>
          <w:szCs w:val="21"/>
          <w:lang w:val="en-US" w:eastAsia="en-US"/>
        </w:rPr>
        <w:t>sentences</w:t>
      </w:r>
      <w:r w:rsidRPr="005624E6">
        <w:rPr>
          <w:rFonts w:ascii="Consolas" w:eastAsia="Times New Roman" w:hAnsi="Consolas" w:cs="Times New Roman"/>
          <w:color w:val="D4D4D4"/>
          <w:sz w:val="21"/>
          <w:szCs w:val="21"/>
          <w:lang w:val="en-US" w:eastAsia="en-US"/>
        </w:rPr>
        <w:t>;</w:t>
      </w:r>
    </w:p>
    <w:p w14:paraId="3C7849A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6DAE69D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571FB66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76A5379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3B52F2E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lastRenderedPageBreak/>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void</w:t>
      </w:r>
      <w:r w:rsidRPr="005624E6">
        <w:rPr>
          <w:rFonts w:ascii="Consolas" w:eastAsia="Times New Roman" w:hAnsi="Consolas" w:cs="Times New Roman"/>
          <w:color w:val="D4D4D4"/>
          <w:sz w:val="21"/>
          <w:szCs w:val="21"/>
          <w:lang w:val="en-US" w:eastAsia="en-US"/>
        </w:rPr>
        <w:t xml:space="preserve"> </w:t>
      </w:r>
      <w:proofErr w:type="gramStart"/>
      <w:r w:rsidRPr="005624E6">
        <w:rPr>
          <w:rFonts w:ascii="Consolas" w:eastAsia="Times New Roman" w:hAnsi="Consolas" w:cs="Times New Roman"/>
          <w:color w:val="DCDCAA"/>
          <w:sz w:val="21"/>
          <w:szCs w:val="21"/>
          <w:lang w:val="en-US" w:eastAsia="en-US"/>
        </w:rPr>
        <w:t>Update</w:t>
      </w:r>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783D476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61E84EA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281EEED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45BD2CC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056ADDF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6FD28EF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7BC2AC8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7662D14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void</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StartDialogue</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480356D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4327BCB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66808CC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6CA6951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4DB3C1B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041C7D0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53F62C3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260A572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void</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DisplayNextSentence</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75BE369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1D419E1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7959D03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05957FE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5357DA0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6C54A2C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05F56A6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330007F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IEnumerator</w:t>
      </w:r>
      <w:proofErr w:type="spellEnd"/>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TypeSentence</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233DCBE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14C3E92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3AD3882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601A3E7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69DB4B5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1CE57EC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2B3E5B8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124A612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void</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EndDialogue</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4A7EBCF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7B24EDE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52C6C4E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2E7BB43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5ABCAE7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w:t>
      </w:r>
    </w:p>
    <w:p w14:paraId="49990B11" w14:textId="0F4A561B" w:rsidR="00085731" w:rsidRDefault="00085731" w:rsidP="00085731">
      <w:pPr>
        <w:autoSpaceDE w:val="0"/>
        <w:autoSpaceDN w:val="0"/>
        <w:adjustRightInd w:val="0"/>
        <w:spacing w:after="0" w:line="240" w:lineRule="auto"/>
        <w:jc w:val="left"/>
      </w:pPr>
      <w:proofErr w:type="spellStart"/>
      <w:r w:rsidRPr="00085731">
        <w:t>Кодогенерац</w:t>
      </w:r>
      <w:r>
        <w:t>ія</w:t>
      </w:r>
      <w:proofErr w:type="spellEnd"/>
      <w:r w:rsidRPr="00085731">
        <w:t xml:space="preserve"> </w:t>
      </w:r>
      <w:r>
        <w:t>Класу</w:t>
      </w:r>
      <w:r w:rsidRPr="00085731">
        <w:t xml:space="preserve"> </w:t>
      </w:r>
      <w:proofErr w:type="spellStart"/>
      <w:r w:rsidRPr="00085731">
        <w:t>Dialogue</w:t>
      </w:r>
      <w:proofErr w:type="spellEnd"/>
      <w:r>
        <w:t>:</w:t>
      </w:r>
      <w:r w:rsidRPr="00085731">
        <w:t xml:space="preserve"> </w:t>
      </w:r>
    </w:p>
    <w:p w14:paraId="385AC4E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0D401CF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p>
    <w:p w14:paraId="6FA339A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Collections</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Generic</w:t>
      </w:r>
      <w:proofErr w:type="spellEnd"/>
      <w:proofErr w:type="gramEnd"/>
      <w:r w:rsidRPr="005624E6">
        <w:rPr>
          <w:rFonts w:ascii="Consolas" w:eastAsia="Times New Roman" w:hAnsi="Consolas" w:cs="Times New Roman"/>
          <w:color w:val="D4D4D4"/>
          <w:sz w:val="21"/>
          <w:szCs w:val="21"/>
          <w:lang w:val="en-US" w:eastAsia="en-US"/>
        </w:rPr>
        <w:t>;</w:t>
      </w:r>
    </w:p>
    <w:p w14:paraId="63E73E9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Linq</w:t>
      </w:r>
      <w:proofErr w:type="spellEnd"/>
      <w:r w:rsidRPr="005624E6">
        <w:rPr>
          <w:rFonts w:ascii="Consolas" w:eastAsia="Times New Roman" w:hAnsi="Consolas" w:cs="Times New Roman"/>
          <w:color w:val="D4D4D4"/>
          <w:sz w:val="21"/>
          <w:szCs w:val="21"/>
          <w:lang w:val="en-US" w:eastAsia="en-US"/>
        </w:rPr>
        <w:t>;</w:t>
      </w:r>
    </w:p>
    <w:p w14:paraId="395903F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Text</w:t>
      </w:r>
      <w:proofErr w:type="spellEnd"/>
      <w:r w:rsidRPr="005624E6">
        <w:rPr>
          <w:rFonts w:ascii="Consolas" w:eastAsia="Times New Roman" w:hAnsi="Consolas" w:cs="Times New Roman"/>
          <w:color w:val="D4D4D4"/>
          <w:sz w:val="21"/>
          <w:szCs w:val="21"/>
          <w:lang w:val="en-US" w:eastAsia="en-US"/>
        </w:rPr>
        <w:t>;</w:t>
      </w:r>
    </w:p>
    <w:p w14:paraId="26FAF8A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0521B5D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class</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Dialogue</w:t>
      </w:r>
      <w:r w:rsidRPr="005624E6">
        <w:rPr>
          <w:rFonts w:ascii="Consolas" w:eastAsia="Times New Roman" w:hAnsi="Consolas" w:cs="Times New Roman"/>
          <w:color w:val="D4D4D4"/>
          <w:sz w:val="21"/>
          <w:szCs w:val="21"/>
          <w:lang w:val="en-US" w:eastAsia="en-US"/>
        </w:rPr>
        <w:t xml:space="preserve"> {</w:t>
      </w:r>
    </w:p>
    <w:p w14:paraId="794917F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042A824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proofErr w:type="gramStart"/>
      <w:r w:rsidRPr="005624E6">
        <w:rPr>
          <w:rFonts w:ascii="Consolas" w:eastAsia="Times New Roman" w:hAnsi="Consolas" w:cs="Times New Roman"/>
          <w:color w:val="DCDCAA"/>
          <w:sz w:val="21"/>
          <w:szCs w:val="21"/>
          <w:lang w:val="en-US" w:eastAsia="en-US"/>
        </w:rPr>
        <w:t>Dialogue</w:t>
      </w:r>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6DD3D1C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7222A04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356C4CA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lastRenderedPageBreak/>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List</w:t>
      </w:r>
      <w:r w:rsidRPr="005624E6">
        <w:rPr>
          <w:rFonts w:ascii="Consolas" w:eastAsia="Times New Roman" w:hAnsi="Consolas" w:cs="Times New Roman"/>
          <w:color w:val="D4D4D4"/>
          <w:sz w:val="21"/>
          <w:szCs w:val="21"/>
          <w:lang w:val="en-US" w:eastAsia="en-US"/>
        </w:rPr>
        <w:t>&lt;</w:t>
      </w:r>
      <w:r w:rsidRPr="005624E6">
        <w:rPr>
          <w:rFonts w:ascii="Consolas" w:eastAsia="Times New Roman" w:hAnsi="Consolas" w:cs="Times New Roman"/>
          <w:color w:val="569CD6"/>
          <w:sz w:val="21"/>
          <w:szCs w:val="21"/>
          <w:lang w:val="en-US" w:eastAsia="en-US"/>
        </w:rPr>
        <w:t>string</w:t>
      </w:r>
      <w:r w:rsidRPr="005624E6">
        <w:rPr>
          <w:rFonts w:ascii="Consolas" w:eastAsia="Times New Roman" w:hAnsi="Consolas" w:cs="Times New Roman"/>
          <w:color w:val="D4D4D4"/>
          <w:sz w:val="21"/>
          <w:szCs w:val="21"/>
          <w:lang w:val="en-US" w:eastAsia="en-US"/>
        </w:rPr>
        <w:t xml:space="preserve">&gt; </w:t>
      </w:r>
      <w:r w:rsidRPr="005624E6">
        <w:rPr>
          <w:rFonts w:ascii="Consolas" w:eastAsia="Times New Roman" w:hAnsi="Consolas" w:cs="Times New Roman"/>
          <w:color w:val="9CDCFE"/>
          <w:sz w:val="21"/>
          <w:szCs w:val="21"/>
          <w:lang w:val="en-US" w:eastAsia="en-US"/>
        </w:rPr>
        <w:t>sentences</w:t>
      </w:r>
      <w:r w:rsidRPr="005624E6">
        <w:rPr>
          <w:rFonts w:ascii="Consolas" w:eastAsia="Times New Roman" w:hAnsi="Consolas" w:cs="Times New Roman"/>
          <w:color w:val="D4D4D4"/>
          <w:sz w:val="21"/>
          <w:szCs w:val="21"/>
          <w:lang w:val="en-US" w:eastAsia="en-US"/>
        </w:rPr>
        <w:t>;</w:t>
      </w:r>
    </w:p>
    <w:p w14:paraId="16C5F37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431B0B8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w:t>
      </w:r>
    </w:p>
    <w:p w14:paraId="56FA21DE" w14:textId="54F2186A" w:rsidR="00085731" w:rsidRDefault="00085731" w:rsidP="00085731">
      <w:pPr>
        <w:autoSpaceDE w:val="0"/>
        <w:autoSpaceDN w:val="0"/>
        <w:adjustRightInd w:val="0"/>
        <w:spacing w:after="0" w:line="240" w:lineRule="auto"/>
        <w:jc w:val="left"/>
      </w:pPr>
      <w:proofErr w:type="spellStart"/>
      <w:r w:rsidRPr="00085731">
        <w:t>Кодогенерац</w:t>
      </w:r>
      <w:r>
        <w:t>ія</w:t>
      </w:r>
      <w:proofErr w:type="spellEnd"/>
      <w:r w:rsidRPr="00085731">
        <w:t xml:space="preserve"> </w:t>
      </w:r>
      <w:r>
        <w:t>Класу</w:t>
      </w:r>
      <w:r w:rsidRPr="00085731">
        <w:t xml:space="preserve"> </w:t>
      </w:r>
      <w:proofErr w:type="spellStart"/>
      <w:r w:rsidRPr="00085731">
        <w:t>DialogueTrigger</w:t>
      </w:r>
      <w:proofErr w:type="spellEnd"/>
      <w:r>
        <w:t>:</w:t>
      </w:r>
      <w:r w:rsidRPr="00085731">
        <w:t xml:space="preserve"> </w:t>
      </w:r>
    </w:p>
    <w:p w14:paraId="0AE8345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092CB3E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p>
    <w:p w14:paraId="12FDF3D8"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Collections</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Generic</w:t>
      </w:r>
      <w:proofErr w:type="spellEnd"/>
      <w:proofErr w:type="gramEnd"/>
      <w:r w:rsidRPr="005624E6">
        <w:rPr>
          <w:rFonts w:ascii="Consolas" w:eastAsia="Times New Roman" w:hAnsi="Consolas" w:cs="Times New Roman"/>
          <w:color w:val="D4D4D4"/>
          <w:sz w:val="21"/>
          <w:szCs w:val="21"/>
          <w:lang w:val="en-US" w:eastAsia="en-US"/>
        </w:rPr>
        <w:t>;</w:t>
      </w:r>
    </w:p>
    <w:p w14:paraId="338059E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Linq</w:t>
      </w:r>
      <w:proofErr w:type="spellEnd"/>
      <w:r w:rsidRPr="005624E6">
        <w:rPr>
          <w:rFonts w:ascii="Consolas" w:eastAsia="Times New Roman" w:hAnsi="Consolas" w:cs="Times New Roman"/>
          <w:color w:val="D4D4D4"/>
          <w:sz w:val="21"/>
          <w:szCs w:val="21"/>
          <w:lang w:val="en-US" w:eastAsia="en-US"/>
        </w:rPr>
        <w:t>;</w:t>
      </w:r>
    </w:p>
    <w:p w14:paraId="5E066BE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Text</w:t>
      </w:r>
      <w:proofErr w:type="spellEnd"/>
      <w:r w:rsidRPr="005624E6">
        <w:rPr>
          <w:rFonts w:ascii="Consolas" w:eastAsia="Times New Roman" w:hAnsi="Consolas" w:cs="Times New Roman"/>
          <w:color w:val="D4D4D4"/>
          <w:sz w:val="21"/>
          <w:szCs w:val="21"/>
          <w:lang w:val="en-US" w:eastAsia="en-US"/>
        </w:rPr>
        <w:t>;</w:t>
      </w:r>
    </w:p>
    <w:p w14:paraId="37666D7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6F821AF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class</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4EC9B0"/>
          <w:sz w:val="21"/>
          <w:szCs w:val="21"/>
          <w:lang w:val="en-US" w:eastAsia="en-US"/>
        </w:rPr>
        <w:t>DialogueTrigger</w:t>
      </w:r>
      <w:proofErr w:type="spellEnd"/>
      <w:r w:rsidRPr="005624E6">
        <w:rPr>
          <w:rFonts w:ascii="Consolas" w:eastAsia="Times New Roman" w:hAnsi="Consolas" w:cs="Times New Roman"/>
          <w:color w:val="D4D4D4"/>
          <w:sz w:val="21"/>
          <w:szCs w:val="21"/>
          <w:lang w:val="en-US" w:eastAsia="en-US"/>
        </w:rPr>
        <w:t xml:space="preserve"> :</w:t>
      </w:r>
      <w:proofErr w:type="gramEnd"/>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MonoBehaviour</w:t>
      </w:r>
      <w:proofErr w:type="spellEnd"/>
      <w:r w:rsidRPr="005624E6">
        <w:rPr>
          <w:rFonts w:ascii="Consolas" w:eastAsia="Times New Roman" w:hAnsi="Consolas" w:cs="Times New Roman"/>
          <w:color w:val="D4D4D4"/>
          <w:sz w:val="21"/>
          <w:szCs w:val="21"/>
          <w:lang w:val="en-US" w:eastAsia="en-US"/>
        </w:rPr>
        <w:t xml:space="preserve"> {</w:t>
      </w:r>
    </w:p>
    <w:p w14:paraId="6D513A1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602D6AD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DialogueTrigger</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496819F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39B8CF2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01EEF9E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string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fileName</w:t>
      </w:r>
      <w:proofErr w:type="spellEnd"/>
      <w:r w:rsidRPr="005624E6">
        <w:rPr>
          <w:rFonts w:ascii="Consolas" w:eastAsia="Times New Roman" w:hAnsi="Consolas" w:cs="Times New Roman"/>
          <w:color w:val="D4D4D4"/>
          <w:sz w:val="21"/>
          <w:szCs w:val="21"/>
          <w:lang w:val="en-US" w:eastAsia="en-US"/>
        </w:rPr>
        <w:t>;</w:t>
      </w:r>
    </w:p>
    <w:p w14:paraId="47F5253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22A1D88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Animator</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9CDCFE"/>
          <w:sz w:val="21"/>
          <w:szCs w:val="21"/>
          <w:lang w:val="en-US" w:eastAsia="en-US"/>
        </w:rPr>
        <w:t>player</w:t>
      </w:r>
      <w:r w:rsidRPr="005624E6">
        <w:rPr>
          <w:rFonts w:ascii="Consolas" w:eastAsia="Times New Roman" w:hAnsi="Consolas" w:cs="Times New Roman"/>
          <w:color w:val="D4D4D4"/>
          <w:sz w:val="21"/>
          <w:szCs w:val="21"/>
          <w:lang w:val="en-US" w:eastAsia="en-US"/>
        </w:rPr>
        <w:t>;</w:t>
      </w:r>
    </w:p>
    <w:p w14:paraId="35FD3F5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4F7497B8"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46ED4BE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1884CF0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3A06322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Dialogue</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DialogCreator</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1ABEE56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28725A3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45FC78C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01B240F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2E73E37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2EE9C62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59640EC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6E96BF4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void</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TriggerDialog</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283402D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6E5DF76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25E9099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7821409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2EB8BCA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002AF33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0AC171E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3A3C6EF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void</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DCDCAA"/>
          <w:sz w:val="21"/>
          <w:szCs w:val="21"/>
          <w:lang w:val="en-US" w:eastAsia="en-US"/>
        </w:rPr>
        <w:t>OnTriggerEnter2</w:t>
      </w:r>
      <w:proofErr w:type="gramStart"/>
      <w:r w:rsidRPr="005624E6">
        <w:rPr>
          <w:rFonts w:ascii="Consolas" w:eastAsia="Times New Roman" w:hAnsi="Consolas" w:cs="Times New Roman"/>
          <w:color w:val="DCDCAA"/>
          <w:sz w:val="21"/>
          <w:szCs w:val="21"/>
          <w:lang w:val="en-US" w:eastAsia="en-US"/>
        </w:rPr>
        <w:t>D</w:t>
      </w:r>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3B7A924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6849949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69D5470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3613CFC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31161FF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w:t>
      </w:r>
    </w:p>
    <w:p w14:paraId="283BDD48" w14:textId="1BA4DE50" w:rsidR="00085731" w:rsidRDefault="00085731" w:rsidP="00085731">
      <w:pPr>
        <w:autoSpaceDE w:val="0"/>
        <w:autoSpaceDN w:val="0"/>
        <w:adjustRightInd w:val="0"/>
        <w:spacing w:after="0" w:line="240" w:lineRule="auto"/>
        <w:jc w:val="left"/>
      </w:pPr>
      <w:proofErr w:type="spellStart"/>
      <w:r w:rsidRPr="00085731">
        <w:t>Кодогенерац</w:t>
      </w:r>
      <w:r>
        <w:t>ія</w:t>
      </w:r>
      <w:proofErr w:type="spellEnd"/>
      <w:r w:rsidRPr="00085731">
        <w:t xml:space="preserve"> </w:t>
      </w:r>
      <w:r>
        <w:t>Класу</w:t>
      </w:r>
      <w:r w:rsidRPr="00085731">
        <w:t xml:space="preserve"> </w:t>
      </w:r>
      <w:proofErr w:type="spellStart"/>
      <w:r w:rsidRPr="00085731">
        <w:rPr>
          <w:lang w:val="ru-RU"/>
        </w:rPr>
        <w:t>GameProggress</w:t>
      </w:r>
      <w:proofErr w:type="spellEnd"/>
      <w:r>
        <w:t>:</w:t>
      </w:r>
      <w:r w:rsidRPr="00085731">
        <w:t xml:space="preserve"> </w:t>
      </w:r>
    </w:p>
    <w:p w14:paraId="59F0A56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000681E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p>
    <w:p w14:paraId="14B1CC0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Collections</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Generic</w:t>
      </w:r>
      <w:proofErr w:type="spellEnd"/>
      <w:proofErr w:type="gramEnd"/>
      <w:r w:rsidRPr="005624E6">
        <w:rPr>
          <w:rFonts w:ascii="Consolas" w:eastAsia="Times New Roman" w:hAnsi="Consolas" w:cs="Times New Roman"/>
          <w:color w:val="D4D4D4"/>
          <w:sz w:val="21"/>
          <w:szCs w:val="21"/>
          <w:lang w:val="en-US" w:eastAsia="en-US"/>
        </w:rPr>
        <w:t>;</w:t>
      </w:r>
    </w:p>
    <w:p w14:paraId="03EC742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Linq</w:t>
      </w:r>
      <w:proofErr w:type="spellEnd"/>
      <w:r w:rsidRPr="005624E6">
        <w:rPr>
          <w:rFonts w:ascii="Consolas" w:eastAsia="Times New Roman" w:hAnsi="Consolas" w:cs="Times New Roman"/>
          <w:color w:val="D4D4D4"/>
          <w:sz w:val="21"/>
          <w:szCs w:val="21"/>
          <w:lang w:val="en-US" w:eastAsia="en-US"/>
        </w:rPr>
        <w:t>;</w:t>
      </w:r>
    </w:p>
    <w:p w14:paraId="21317E6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Text</w:t>
      </w:r>
      <w:proofErr w:type="spellEnd"/>
      <w:r w:rsidRPr="005624E6">
        <w:rPr>
          <w:rFonts w:ascii="Consolas" w:eastAsia="Times New Roman" w:hAnsi="Consolas" w:cs="Times New Roman"/>
          <w:color w:val="D4D4D4"/>
          <w:sz w:val="21"/>
          <w:szCs w:val="21"/>
          <w:lang w:val="en-US" w:eastAsia="en-US"/>
        </w:rPr>
        <w:t>;</w:t>
      </w:r>
    </w:p>
    <w:p w14:paraId="02CA91C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30471938"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class</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GameProggress</w:t>
      </w:r>
      <w:proofErr w:type="spellEnd"/>
      <w:r w:rsidRPr="005624E6">
        <w:rPr>
          <w:rFonts w:ascii="Consolas" w:eastAsia="Times New Roman" w:hAnsi="Consolas" w:cs="Times New Roman"/>
          <w:color w:val="D4D4D4"/>
          <w:sz w:val="21"/>
          <w:szCs w:val="21"/>
          <w:lang w:val="en-US" w:eastAsia="en-US"/>
        </w:rPr>
        <w:t xml:space="preserve"> {</w:t>
      </w:r>
    </w:p>
    <w:p w14:paraId="329F4D58"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2466E4D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GameProggress</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1A65C49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4D34202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63C1B08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List</w:t>
      </w:r>
      <w:r w:rsidRPr="005624E6">
        <w:rPr>
          <w:rFonts w:ascii="Consolas" w:eastAsia="Times New Roman" w:hAnsi="Consolas" w:cs="Times New Roman"/>
          <w:color w:val="D4D4D4"/>
          <w:sz w:val="21"/>
          <w:szCs w:val="21"/>
          <w:lang w:val="en-US" w:eastAsia="en-US"/>
        </w:rPr>
        <w:t>&lt;</w:t>
      </w:r>
      <w:proofErr w:type="spellStart"/>
      <w:r w:rsidRPr="005624E6">
        <w:rPr>
          <w:rFonts w:ascii="Consolas" w:eastAsia="Times New Roman" w:hAnsi="Consolas" w:cs="Times New Roman"/>
          <w:color w:val="569CD6"/>
          <w:sz w:val="21"/>
          <w:szCs w:val="21"/>
          <w:lang w:val="en-US" w:eastAsia="en-US"/>
        </w:rPr>
        <w:t>int</w:t>
      </w:r>
      <w:proofErr w:type="spellEnd"/>
      <w:r w:rsidRPr="005624E6">
        <w:rPr>
          <w:rFonts w:ascii="Consolas" w:eastAsia="Times New Roman" w:hAnsi="Consolas" w:cs="Times New Roman"/>
          <w:color w:val="D4D4D4"/>
          <w:sz w:val="21"/>
          <w:szCs w:val="21"/>
          <w:lang w:val="en-US" w:eastAsia="en-US"/>
        </w:rPr>
        <w:t xml:space="preserve">&gt; </w:t>
      </w:r>
      <w:proofErr w:type="spellStart"/>
      <w:r w:rsidRPr="005624E6">
        <w:rPr>
          <w:rFonts w:ascii="Consolas" w:eastAsia="Times New Roman" w:hAnsi="Consolas" w:cs="Times New Roman"/>
          <w:color w:val="9CDCFE"/>
          <w:sz w:val="21"/>
          <w:szCs w:val="21"/>
          <w:lang w:val="en-US" w:eastAsia="en-US"/>
        </w:rPr>
        <w:t>passedLocation</w:t>
      </w:r>
      <w:proofErr w:type="spellEnd"/>
      <w:r w:rsidRPr="005624E6">
        <w:rPr>
          <w:rFonts w:ascii="Consolas" w:eastAsia="Times New Roman" w:hAnsi="Consolas" w:cs="Times New Roman"/>
          <w:color w:val="D4D4D4"/>
          <w:sz w:val="21"/>
          <w:szCs w:val="21"/>
          <w:lang w:val="en-US" w:eastAsia="en-US"/>
        </w:rPr>
        <w:t>;</w:t>
      </w:r>
    </w:p>
    <w:p w14:paraId="189E5F1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0EB3081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569CD6"/>
          <w:sz w:val="21"/>
          <w:szCs w:val="21"/>
          <w:lang w:val="en-US" w:eastAsia="en-US"/>
        </w:rPr>
        <w:t>int</w:t>
      </w:r>
      <w:proofErr w:type="spellEnd"/>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allLocation</w:t>
      </w:r>
      <w:proofErr w:type="spellEnd"/>
      <w:r w:rsidRPr="005624E6">
        <w:rPr>
          <w:rFonts w:ascii="Consolas" w:eastAsia="Times New Roman" w:hAnsi="Consolas" w:cs="Times New Roman"/>
          <w:color w:val="D4D4D4"/>
          <w:sz w:val="21"/>
          <w:szCs w:val="21"/>
          <w:lang w:val="en-US" w:eastAsia="en-US"/>
        </w:rPr>
        <w:t>;</w:t>
      </w:r>
    </w:p>
    <w:p w14:paraId="054940A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6643182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List</w:t>
      </w:r>
      <w:r w:rsidRPr="005624E6">
        <w:rPr>
          <w:rFonts w:ascii="Consolas" w:eastAsia="Times New Roman" w:hAnsi="Consolas" w:cs="Times New Roman"/>
          <w:color w:val="D4D4D4"/>
          <w:sz w:val="21"/>
          <w:szCs w:val="21"/>
          <w:lang w:val="en-US" w:eastAsia="en-US"/>
        </w:rPr>
        <w:t>&lt;</w:t>
      </w:r>
      <w:proofErr w:type="spellStart"/>
      <w:r w:rsidRPr="005624E6">
        <w:rPr>
          <w:rFonts w:ascii="Consolas" w:eastAsia="Times New Roman" w:hAnsi="Consolas" w:cs="Times New Roman"/>
          <w:color w:val="569CD6"/>
          <w:sz w:val="21"/>
          <w:szCs w:val="21"/>
          <w:lang w:val="en-US" w:eastAsia="en-US"/>
        </w:rPr>
        <w:t>int</w:t>
      </w:r>
      <w:proofErr w:type="spellEnd"/>
      <w:r w:rsidRPr="005624E6">
        <w:rPr>
          <w:rFonts w:ascii="Consolas" w:eastAsia="Times New Roman" w:hAnsi="Consolas" w:cs="Times New Roman"/>
          <w:color w:val="D4D4D4"/>
          <w:sz w:val="21"/>
          <w:szCs w:val="21"/>
          <w:lang w:val="en-US" w:eastAsia="en-US"/>
        </w:rPr>
        <w:t xml:space="preserve">&gt; </w:t>
      </w:r>
      <w:r w:rsidRPr="005624E6">
        <w:rPr>
          <w:rFonts w:ascii="Consolas" w:eastAsia="Times New Roman" w:hAnsi="Consolas" w:cs="Times New Roman"/>
          <w:color w:val="9CDCFE"/>
          <w:sz w:val="21"/>
          <w:szCs w:val="21"/>
          <w:lang w:val="en-US" w:eastAsia="en-US"/>
        </w:rPr>
        <w:t>inventory</w:t>
      </w:r>
      <w:r w:rsidRPr="005624E6">
        <w:rPr>
          <w:rFonts w:ascii="Consolas" w:eastAsia="Times New Roman" w:hAnsi="Consolas" w:cs="Times New Roman"/>
          <w:color w:val="D4D4D4"/>
          <w:sz w:val="21"/>
          <w:szCs w:val="21"/>
          <w:lang w:val="en-US" w:eastAsia="en-US"/>
        </w:rPr>
        <w:t>;</w:t>
      </w:r>
    </w:p>
    <w:p w14:paraId="3702217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67CB1D9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File</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saveFile</w:t>
      </w:r>
      <w:proofErr w:type="spellEnd"/>
      <w:r w:rsidRPr="005624E6">
        <w:rPr>
          <w:rFonts w:ascii="Consolas" w:eastAsia="Times New Roman" w:hAnsi="Consolas" w:cs="Times New Roman"/>
          <w:color w:val="D4D4D4"/>
          <w:sz w:val="21"/>
          <w:szCs w:val="21"/>
          <w:lang w:val="en-US" w:eastAsia="en-US"/>
        </w:rPr>
        <w:t>;</w:t>
      </w:r>
    </w:p>
    <w:p w14:paraId="763ADC4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4B21995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63054B2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5D20936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45C46CE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File</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GetFile</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1B93A00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096E336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63B61B7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5C481DB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55A8B08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4388E39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7590DD3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518294D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File</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SetFile</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1995CA1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2275913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1351D1A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44E52DF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27203F7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w:t>
      </w:r>
    </w:p>
    <w:p w14:paraId="7A207334" w14:textId="49F08D99" w:rsidR="00085731" w:rsidRDefault="00085731" w:rsidP="00085731">
      <w:pPr>
        <w:autoSpaceDE w:val="0"/>
        <w:autoSpaceDN w:val="0"/>
        <w:adjustRightInd w:val="0"/>
        <w:spacing w:after="0" w:line="240" w:lineRule="auto"/>
        <w:jc w:val="left"/>
      </w:pPr>
      <w:proofErr w:type="spellStart"/>
      <w:r w:rsidRPr="00085731">
        <w:t>Кодогенерац</w:t>
      </w:r>
      <w:r>
        <w:t>ія</w:t>
      </w:r>
      <w:proofErr w:type="spellEnd"/>
      <w:r w:rsidRPr="00085731">
        <w:t xml:space="preserve"> </w:t>
      </w:r>
      <w:r>
        <w:t>Класу</w:t>
      </w:r>
      <w:r w:rsidRPr="00085731">
        <w:t xml:space="preserve"> </w:t>
      </w:r>
      <w:proofErr w:type="spellStart"/>
      <w:r w:rsidRPr="00085731">
        <w:t>HitsStatistic</w:t>
      </w:r>
      <w:proofErr w:type="spellEnd"/>
      <w:r>
        <w:t>:</w:t>
      </w:r>
      <w:r w:rsidRPr="00085731">
        <w:t xml:space="preserve"> </w:t>
      </w:r>
    </w:p>
    <w:p w14:paraId="6A33BD4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5DF19BF8"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p>
    <w:p w14:paraId="18F95C0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Collections</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Generic</w:t>
      </w:r>
      <w:proofErr w:type="spellEnd"/>
      <w:proofErr w:type="gramEnd"/>
      <w:r w:rsidRPr="005624E6">
        <w:rPr>
          <w:rFonts w:ascii="Consolas" w:eastAsia="Times New Roman" w:hAnsi="Consolas" w:cs="Times New Roman"/>
          <w:color w:val="D4D4D4"/>
          <w:sz w:val="21"/>
          <w:szCs w:val="21"/>
          <w:lang w:val="en-US" w:eastAsia="en-US"/>
        </w:rPr>
        <w:t>;</w:t>
      </w:r>
    </w:p>
    <w:p w14:paraId="314B3CD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Linq</w:t>
      </w:r>
      <w:proofErr w:type="spellEnd"/>
      <w:r w:rsidRPr="005624E6">
        <w:rPr>
          <w:rFonts w:ascii="Consolas" w:eastAsia="Times New Roman" w:hAnsi="Consolas" w:cs="Times New Roman"/>
          <w:color w:val="D4D4D4"/>
          <w:sz w:val="21"/>
          <w:szCs w:val="21"/>
          <w:lang w:val="en-US" w:eastAsia="en-US"/>
        </w:rPr>
        <w:t>;</w:t>
      </w:r>
    </w:p>
    <w:p w14:paraId="2E6A2A4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Text</w:t>
      </w:r>
      <w:proofErr w:type="spellEnd"/>
      <w:r w:rsidRPr="005624E6">
        <w:rPr>
          <w:rFonts w:ascii="Consolas" w:eastAsia="Times New Roman" w:hAnsi="Consolas" w:cs="Times New Roman"/>
          <w:color w:val="D4D4D4"/>
          <w:sz w:val="21"/>
          <w:szCs w:val="21"/>
          <w:lang w:val="en-US" w:eastAsia="en-US"/>
        </w:rPr>
        <w:t>;</w:t>
      </w:r>
    </w:p>
    <w:p w14:paraId="39E57AC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33A4F878"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class</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HitsStatistic</w:t>
      </w:r>
      <w:proofErr w:type="spellEnd"/>
      <w:r w:rsidRPr="005624E6">
        <w:rPr>
          <w:rFonts w:ascii="Consolas" w:eastAsia="Times New Roman" w:hAnsi="Consolas" w:cs="Times New Roman"/>
          <w:color w:val="D4D4D4"/>
          <w:sz w:val="21"/>
          <w:szCs w:val="21"/>
          <w:lang w:val="en-US" w:eastAsia="en-US"/>
        </w:rPr>
        <w:t xml:space="preserve"> {</w:t>
      </w:r>
    </w:p>
    <w:p w14:paraId="5ADCDFF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6688244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HitsStatistic</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0FE477B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4AD1324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568260E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569CD6"/>
          <w:sz w:val="21"/>
          <w:szCs w:val="21"/>
          <w:lang w:val="en-US" w:eastAsia="en-US"/>
        </w:rPr>
        <w:t>int</w:t>
      </w:r>
      <w:proofErr w:type="spellEnd"/>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hitCount</w:t>
      </w:r>
      <w:proofErr w:type="spellEnd"/>
      <w:r w:rsidRPr="005624E6">
        <w:rPr>
          <w:rFonts w:ascii="Consolas" w:eastAsia="Times New Roman" w:hAnsi="Consolas" w:cs="Times New Roman"/>
          <w:color w:val="D4D4D4"/>
          <w:sz w:val="21"/>
          <w:szCs w:val="21"/>
          <w:lang w:val="en-US" w:eastAsia="en-US"/>
        </w:rPr>
        <w:t>;</w:t>
      </w:r>
    </w:p>
    <w:p w14:paraId="62CC3D9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50644C48"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32CF525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56972B9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0071664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569CD6"/>
          <w:sz w:val="21"/>
          <w:szCs w:val="21"/>
          <w:lang w:val="en-US" w:eastAsia="en-US"/>
        </w:rPr>
        <w:t>int</w:t>
      </w:r>
      <w:proofErr w:type="spellEnd"/>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CalculateHits</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196E754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3D95444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lastRenderedPageBreak/>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B5CEA8"/>
          <w:sz w:val="21"/>
          <w:szCs w:val="21"/>
          <w:lang w:val="en-US" w:eastAsia="en-US"/>
        </w:rPr>
        <w:t>0</w:t>
      </w:r>
      <w:r w:rsidRPr="005624E6">
        <w:rPr>
          <w:rFonts w:ascii="Consolas" w:eastAsia="Times New Roman" w:hAnsi="Consolas" w:cs="Times New Roman"/>
          <w:color w:val="D4D4D4"/>
          <w:sz w:val="21"/>
          <w:szCs w:val="21"/>
          <w:lang w:val="en-US" w:eastAsia="en-US"/>
        </w:rPr>
        <w:t>;</w:t>
      </w:r>
    </w:p>
    <w:p w14:paraId="22698BA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461F9A2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456A8AA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w:t>
      </w:r>
    </w:p>
    <w:p w14:paraId="073A2276" w14:textId="5C48C628" w:rsidR="00085731" w:rsidRDefault="00085731" w:rsidP="00085731">
      <w:pPr>
        <w:autoSpaceDE w:val="0"/>
        <w:autoSpaceDN w:val="0"/>
        <w:adjustRightInd w:val="0"/>
        <w:spacing w:after="0" w:line="240" w:lineRule="auto"/>
        <w:jc w:val="left"/>
      </w:pPr>
      <w:proofErr w:type="spellStart"/>
      <w:r w:rsidRPr="00085731">
        <w:t>Кодогенерац</w:t>
      </w:r>
      <w:r>
        <w:t>ія</w:t>
      </w:r>
      <w:proofErr w:type="spellEnd"/>
      <w:r w:rsidRPr="00085731">
        <w:t xml:space="preserve"> </w:t>
      </w:r>
      <w:r>
        <w:t>Класу</w:t>
      </w:r>
      <w:r w:rsidRPr="00085731">
        <w:t xml:space="preserve"> </w:t>
      </w:r>
      <w:proofErr w:type="spellStart"/>
      <w:r w:rsidRPr="00085731">
        <w:t>HttpJSONAdapter</w:t>
      </w:r>
      <w:proofErr w:type="spellEnd"/>
      <w:r>
        <w:t>:</w:t>
      </w:r>
      <w:r w:rsidRPr="00085731">
        <w:t xml:space="preserve"> </w:t>
      </w:r>
    </w:p>
    <w:p w14:paraId="336BBEA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477D6CA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p>
    <w:p w14:paraId="31BEED2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Collections</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Generic</w:t>
      </w:r>
      <w:proofErr w:type="spellEnd"/>
      <w:proofErr w:type="gramEnd"/>
      <w:r w:rsidRPr="005624E6">
        <w:rPr>
          <w:rFonts w:ascii="Consolas" w:eastAsia="Times New Roman" w:hAnsi="Consolas" w:cs="Times New Roman"/>
          <w:color w:val="D4D4D4"/>
          <w:sz w:val="21"/>
          <w:szCs w:val="21"/>
          <w:lang w:val="en-US" w:eastAsia="en-US"/>
        </w:rPr>
        <w:t>;</w:t>
      </w:r>
    </w:p>
    <w:p w14:paraId="049DF0B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Linq</w:t>
      </w:r>
      <w:proofErr w:type="spellEnd"/>
      <w:r w:rsidRPr="005624E6">
        <w:rPr>
          <w:rFonts w:ascii="Consolas" w:eastAsia="Times New Roman" w:hAnsi="Consolas" w:cs="Times New Roman"/>
          <w:color w:val="D4D4D4"/>
          <w:sz w:val="21"/>
          <w:szCs w:val="21"/>
          <w:lang w:val="en-US" w:eastAsia="en-US"/>
        </w:rPr>
        <w:t>;</w:t>
      </w:r>
    </w:p>
    <w:p w14:paraId="3A28E27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Text</w:t>
      </w:r>
      <w:proofErr w:type="spellEnd"/>
      <w:r w:rsidRPr="005624E6">
        <w:rPr>
          <w:rFonts w:ascii="Consolas" w:eastAsia="Times New Roman" w:hAnsi="Consolas" w:cs="Times New Roman"/>
          <w:color w:val="D4D4D4"/>
          <w:sz w:val="21"/>
          <w:szCs w:val="21"/>
          <w:lang w:val="en-US" w:eastAsia="en-US"/>
        </w:rPr>
        <w:t>;</w:t>
      </w:r>
    </w:p>
    <w:p w14:paraId="4D83DED8"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5708DD7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class</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4EC9B0"/>
          <w:sz w:val="21"/>
          <w:szCs w:val="21"/>
          <w:lang w:val="en-US" w:eastAsia="en-US"/>
        </w:rPr>
        <w:t>HttpJSONAdapter</w:t>
      </w:r>
      <w:proofErr w:type="spellEnd"/>
      <w:r w:rsidRPr="005624E6">
        <w:rPr>
          <w:rFonts w:ascii="Consolas" w:eastAsia="Times New Roman" w:hAnsi="Consolas" w:cs="Times New Roman"/>
          <w:color w:val="D4D4D4"/>
          <w:sz w:val="21"/>
          <w:szCs w:val="21"/>
          <w:lang w:val="en-US" w:eastAsia="en-US"/>
        </w:rPr>
        <w:t xml:space="preserve"> :</w:t>
      </w:r>
      <w:proofErr w:type="gramEnd"/>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IFireBaseClient</w:t>
      </w:r>
      <w:proofErr w:type="spellEnd"/>
      <w:r w:rsidRPr="005624E6">
        <w:rPr>
          <w:rFonts w:ascii="Consolas" w:eastAsia="Times New Roman" w:hAnsi="Consolas" w:cs="Times New Roman"/>
          <w:color w:val="D4D4D4"/>
          <w:sz w:val="21"/>
          <w:szCs w:val="21"/>
          <w:lang w:val="en-US" w:eastAsia="en-US"/>
        </w:rPr>
        <w:t xml:space="preserve"> {</w:t>
      </w:r>
    </w:p>
    <w:p w14:paraId="0A25AFC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62D5DF1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HttpJSONAdapter</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41DCD8E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507A552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0020E82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dynamic</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notConvertedData</w:t>
      </w:r>
      <w:proofErr w:type="spellEnd"/>
      <w:r w:rsidRPr="005624E6">
        <w:rPr>
          <w:rFonts w:ascii="Consolas" w:eastAsia="Times New Roman" w:hAnsi="Consolas" w:cs="Times New Roman"/>
          <w:color w:val="D4D4D4"/>
          <w:sz w:val="21"/>
          <w:szCs w:val="21"/>
          <w:lang w:val="en-US" w:eastAsia="en-US"/>
        </w:rPr>
        <w:t>;</w:t>
      </w:r>
    </w:p>
    <w:p w14:paraId="0977AC4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4F185CB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74AA6AB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48CC8B2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6A042D1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JSONSerializable</w:t>
      </w:r>
      <w:proofErr w:type="spellEnd"/>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FetchData</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3D41B85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1D49F9A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39FAAAB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607534A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0B70FD2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08AB790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354F21E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37D3F69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Dictionary&lt;&gt; </w:t>
      </w:r>
      <w:proofErr w:type="spellStart"/>
      <w:proofErr w:type="gramStart"/>
      <w:r w:rsidRPr="005624E6">
        <w:rPr>
          <w:rFonts w:ascii="Consolas" w:eastAsia="Times New Roman" w:hAnsi="Consolas" w:cs="Times New Roman"/>
          <w:color w:val="DCDCAA"/>
          <w:sz w:val="21"/>
          <w:szCs w:val="21"/>
          <w:lang w:val="en-US" w:eastAsia="en-US"/>
        </w:rPr>
        <w:t>JSONToDictionary</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59A761E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0564E35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0A717DE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3EF8F5B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6FF66628"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5ABA0B1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2E481CE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1F891EC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void</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SetData</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6A6DE0B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1452264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2E92E67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54A0C61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36DD20A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5C3B540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6B137FC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661B1E4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JSONSerializable</w:t>
      </w:r>
      <w:proofErr w:type="spellEnd"/>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DictionaryToJSON</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3965BA8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0EB2798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6FEC323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535028F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4540B7F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lastRenderedPageBreak/>
        <w:t>}</w:t>
      </w:r>
    </w:p>
    <w:p w14:paraId="14F3FCC5" w14:textId="6F34DF6A" w:rsidR="00085731" w:rsidRDefault="00085731" w:rsidP="00085731">
      <w:pPr>
        <w:autoSpaceDE w:val="0"/>
        <w:autoSpaceDN w:val="0"/>
        <w:adjustRightInd w:val="0"/>
        <w:spacing w:after="0" w:line="240" w:lineRule="auto"/>
        <w:jc w:val="left"/>
      </w:pPr>
      <w:proofErr w:type="spellStart"/>
      <w:r w:rsidRPr="00085731">
        <w:t>Кодогенерац</w:t>
      </w:r>
      <w:r>
        <w:t>ія</w:t>
      </w:r>
      <w:proofErr w:type="spellEnd"/>
      <w:r w:rsidRPr="00085731">
        <w:t xml:space="preserve"> </w:t>
      </w:r>
      <w:r>
        <w:t>Класу</w:t>
      </w:r>
      <w:r w:rsidRPr="00085731">
        <w:t xml:space="preserve"> </w:t>
      </w:r>
      <w:proofErr w:type="spellStart"/>
      <w:r w:rsidRPr="00085731">
        <w:t>Interaction</w:t>
      </w:r>
      <w:proofErr w:type="spellEnd"/>
      <w:r w:rsidRPr="00085731">
        <w:t xml:space="preserve"> </w:t>
      </w:r>
      <w:proofErr w:type="spellStart"/>
      <w:r w:rsidRPr="00085731">
        <w:t>with</w:t>
      </w:r>
      <w:proofErr w:type="spellEnd"/>
      <w:r w:rsidRPr="00085731">
        <w:t xml:space="preserve"> NPS</w:t>
      </w:r>
      <w:r>
        <w:t>:</w:t>
      </w:r>
      <w:r w:rsidRPr="00085731">
        <w:t xml:space="preserve"> </w:t>
      </w:r>
    </w:p>
    <w:p w14:paraId="25BB8B1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26D42E7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p>
    <w:p w14:paraId="3507C37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Collections</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Generic</w:t>
      </w:r>
      <w:proofErr w:type="spellEnd"/>
      <w:proofErr w:type="gramEnd"/>
      <w:r w:rsidRPr="005624E6">
        <w:rPr>
          <w:rFonts w:ascii="Consolas" w:eastAsia="Times New Roman" w:hAnsi="Consolas" w:cs="Times New Roman"/>
          <w:color w:val="D4D4D4"/>
          <w:sz w:val="21"/>
          <w:szCs w:val="21"/>
          <w:lang w:val="en-US" w:eastAsia="en-US"/>
        </w:rPr>
        <w:t>;</w:t>
      </w:r>
    </w:p>
    <w:p w14:paraId="05E3124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Linq</w:t>
      </w:r>
      <w:proofErr w:type="spellEnd"/>
      <w:r w:rsidRPr="005624E6">
        <w:rPr>
          <w:rFonts w:ascii="Consolas" w:eastAsia="Times New Roman" w:hAnsi="Consolas" w:cs="Times New Roman"/>
          <w:color w:val="D4D4D4"/>
          <w:sz w:val="21"/>
          <w:szCs w:val="21"/>
          <w:lang w:val="en-US" w:eastAsia="en-US"/>
        </w:rPr>
        <w:t>;</w:t>
      </w:r>
    </w:p>
    <w:p w14:paraId="7340603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Text</w:t>
      </w:r>
      <w:proofErr w:type="spellEnd"/>
      <w:r w:rsidRPr="005624E6">
        <w:rPr>
          <w:rFonts w:ascii="Consolas" w:eastAsia="Times New Roman" w:hAnsi="Consolas" w:cs="Times New Roman"/>
          <w:color w:val="D4D4D4"/>
          <w:sz w:val="21"/>
          <w:szCs w:val="21"/>
          <w:lang w:val="en-US" w:eastAsia="en-US"/>
        </w:rPr>
        <w:t>;</w:t>
      </w:r>
    </w:p>
    <w:p w14:paraId="07B9047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5FEC155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class</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4EC9B0"/>
          <w:sz w:val="21"/>
          <w:szCs w:val="21"/>
          <w:lang w:val="en-US" w:eastAsia="en-US"/>
        </w:rPr>
        <w:t>InteractionWithNPS</w:t>
      </w:r>
      <w:proofErr w:type="spellEnd"/>
      <w:r w:rsidRPr="005624E6">
        <w:rPr>
          <w:rFonts w:ascii="Consolas" w:eastAsia="Times New Roman" w:hAnsi="Consolas" w:cs="Times New Roman"/>
          <w:color w:val="D4D4D4"/>
          <w:sz w:val="21"/>
          <w:szCs w:val="21"/>
          <w:lang w:val="en-US" w:eastAsia="en-US"/>
        </w:rPr>
        <w:t xml:space="preserve"> :</w:t>
      </w:r>
      <w:proofErr w:type="gramEnd"/>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MonoBehaviour</w:t>
      </w:r>
      <w:proofErr w:type="spellEnd"/>
      <w:r w:rsidRPr="005624E6">
        <w:rPr>
          <w:rFonts w:ascii="Consolas" w:eastAsia="Times New Roman" w:hAnsi="Consolas" w:cs="Times New Roman"/>
          <w:color w:val="D4D4D4"/>
          <w:sz w:val="21"/>
          <w:szCs w:val="21"/>
          <w:lang w:val="en-US" w:eastAsia="en-US"/>
        </w:rPr>
        <w:t xml:space="preserve"> {</w:t>
      </w:r>
    </w:p>
    <w:p w14:paraId="7EFB0CC8"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002649A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InteractionWithNPS</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57E3211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3F786DE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0A1C3DC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void</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interactionState</w:t>
      </w:r>
      <w:proofErr w:type="spellEnd"/>
      <w:r w:rsidRPr="005624E6">
        <w:rPr>
          <w:rFonts w:ascii="Consolas" w:eastAsia="Times New Roman" w:hAnsi="Consolas" w:cs="Times New Roman"/>
          <w:color w:val="D4D4D4"/>
          <w:sz w:val="21"/>
          <w:szCs w:val="21"/>
          <w:lang w:val="en-US" w:eastAsia="en-US"/>
        </w:rPr>
        <w:t>;</w:t>
      </w:r>
    </w:p>
    <w:p w14:paraId="787A205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0037231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List</w:t>
      </w:r>
      <w:r w:rsidRPr="005624E6">
        <w:rPr>
          <w:rFonts w:ascii="Consolas" w:eastAsia="Times New Roman" w:hAnsi="Consolas" w:cs="Times New Roman"/>
          <w:color w:val="D4D4D4"/>
          <w:sz w:val="21"/>
          <w:szCs w:val="21"/>
          <w:lang w:val="en-US" w:eastAsia="en-US"/>
        </w:rPr>
        <w:t>&lt;</w:t>
      </w:r>
      <w:r w:rsidRPr="005624E6">
        <w:rPr>
          <w:rFonts w:ascii="Consolas" w:eastAsia="Times New Roman" w:hAnsi="Consolas" w:cs="Times New Roman"/>
          <w:color w:val="4EC9B0"/>
          <w:sz w:val="21"/>
          <w:szCs w:val="21"/>
          <w:lang w:val="en-US" w:eastAsia="en-US"/>
        </w:rPr>
        <w:t>Queue</w:t>
      </w:r>
      <w:r w:rsidRPr="005624E6">
        <w:rPr>
          <w:rFonts w:ascii="Consolas" w:eastAsia="Times New Roman" w:hAnsi="Consolas" w:cs="Times New Roman"/>
          <w:color w:val="D4D4D4"/>
          <w:sz w:val="21"/>
          <w:szCs w:val="21"/>
          <w:lang w:val="en-US" w:eastAsia="en-US"/>
        </w:rPr>
        <w:t xml:space="preserve">&gt; </w:t>
      </w:r>
      <w:proofErr w:type="spellStart"/>
      <w:r w:rsidRPr="005624E6">
        <w:rPr>
          <w:rFonts w:ascii="Consolas" w:eastAsia="Times New Roman" w:hAnsi="Consolas" w:cs="Times New Roman"/>
          <w:color w:val="9CDCFE"/>
          <w:sz w:val="21"/>
          <w:szCs w:val="21"/>
          <w:lang w:val="en-US" w:eastAsia="en-US"/>
        </w:rPr>
        <w:t>dialogueList</w:t>
      </w:r>
      <w:proofErr w:type="spellEnd"/>
      <w:r w:rsidRPr="005624E6">
        <w:rPr>
          <w:rFonts w:ascii="Consolas" w:eastAsia="Times New Roman" w:hAnsi="Consolas" w:cs="Times New Roman"/>
          <w:color w:val="D4D4D4"/>
          <w:sz w:val="21"/>
          <w:szCs w:val="21"/>
          <w:lang w:val="en-US" w:eastAsia="en-US"/>
        </w:rPr>
        <w:t>;</w:t>
      </w:r>
    </w:p>
    <w:p w14:paraId="5E49E47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53CEDBD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41D5705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3443CF9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2880863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void</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ShowDialogOptions</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65AAA19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5E05BFA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1D961A1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22730B6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3289CA6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6B26DD0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4CF97EC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1A81653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void</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RunChoosenDialogue</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7115EA4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70C91E5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6E9F237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6A2056E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75B3EC68"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12814CF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05726AE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117B411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void</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OpenTradeList</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407BB7F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654C43B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39CE689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3E8E7F8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7BBE693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52D7CF7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3C3E78D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43AFD3C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void</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ChangeStatus</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4B5C988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3A53D94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3DC2F35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7AFD870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6B31E32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w:t>
      </w:r>
    </w:p>
    <w:p w14:paraId="0418CDD3" w14:textId="469CB819" w:rsidR="00085731" w:rsidRDefault="00085731" w:rsidP="00085731">
      <w:pPr>
        <w:autoSpaceDE w:val="0"/>
        <w:autoSpaceDN w:val="0"/>
        <w:adjustRightInd w:val="0"/>
        <w:spacing w:after="0" w:line="240" w:lineRule="auto"/>
        <w:jc w:val="left"/>
      </w:pPr>
      <w:proofErr w:type="spellStart"/>
      <w:r w:rsidRPr="00085731">
        <w:lastRenderedPageBreak/>
        <w:t>Кодогенерац</w:t>
      </w:r>
      <w:r>
        <w:t>ія</w:t>
      </w:r>
      <w:proofErr w:type="spellEnd"/>
      <w:r w:rsidRPr="00085731">
        <w:t xml:space="preserve"> </w:t>
      </w:r>
      <w:r>
        <w:t>Класу</w:t>
      </w:r>
      <w:r w:rsidRPr="00085731">
        <w:t xml:space="preserve"> </w:t>
      </w:r>
      <w:proofErr w:type="spellStart"/>
      <w:r w:rsidRPr="00085731">
        <w:t>LocationProggress</w:t>
      </w:r>
      <w:proofErr w:type="spellEnd"/>
      <w:r>
        <w:t>:</w:t>
      </w:r>
      <w:r w:rsidRPr="00085731">
        <w:t xml:space="preserve"> </w:t>
      </w:r>
    </w:p>
    <w:p w14:paraId="779C3F5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403667C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p>
    <w:p w14:paraId="0239586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Collections</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Generic</w:t>
      </w:r>
      <w:proofErr w:type="spellEnd"/>
      <w:proofErr w:type="gramEnd"/>
      <w:r w:rsidRPr="005624E6">
        <w:rPr>
          <w:rFonts w:ascii="Consolas" w:eastAsia="Times New Roman" w:hAnsi="Consolas" w:cs="Times New Roman"/>
          <w:color w:val="D4D4D4"/>
          <w:sz w:val="21"/>
          <w:szCs w:val="21"/>
          <w:lang w:val="en-US" w:eastAsia="en-US"/>
        </w:rPr>
        <w:t>;</w:t>
      </w:r>
    </w:p>
    <w:p w14:paraId="6D021A7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Linq</w:t>
      </w:r>
      <w:proofErr w:type="spellEnd"/>
      <w:r w:rsidRPr="005624E6">
        <w:rPr>
          <w:rFonts w:ascii="Consolas" w:eastAsia="Times New Roman" w:hAnsi="Consolas" w:cs="Times New Roman"/>
          <w:color w:val="D4D4D4"/>
          <w:sz w:val="21"/>
          <w:szCs w:val="21"/>
          <w:lang w:val="en-US" w:eastAsia="en-US"/>
        </w:rPr>
        <w:t>;</w:t>
      </w:r>
    </w:p>
    <w:p w14:paraId="04BE7BB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Text</w:t>
      </w:r>
      <w:proofErr w:type="spellEnd"/>
      <w:r w:rsidRPr="005624E6">
        <w:rPr>
          <w:rFonts w:ascii="Consolas" w:eastAsia="Times New Roman" w:hAnsi="Consolas" w:cs="Times New Roman"/>
          <w:color w:val="D4D4D4"/>
          <w:sz w:val="21"/>
          <w:szCs w:val="21"/>
          <w:lang w:val="en-US" w:eastAsia="en-US"/>
        </w:rPr>
        <w:t>;</w:t>
      </w:r>
    </w:p>
    <w:p w14:paraId="1A9DBBB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3037C60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class</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LocationProggress</w:t>
      </w:r>
      <w:proofErr w:type="spellEnd"/>
      <w:r w:rsidRPr="005624E6">
        <w:rPr>
          <w:rFonts w:ascii="Consolas" w:eastAsia="Times New Roman" w:hAnsi="Consolas" w:cs="Times New Roman"/>
          <w:color w:val="D4D4D4"/>
          <w:sz w:val="21"/>
          <w:szCs w:val="21"/>
          <w:lang w:val="en-US" w:eastAsia="en-US"/>
        </w:rPr>
        <w:t xml:space="preserve"> {</w:t>
      </w:r>
    </w:p>
    <w:p w14:paraId="66B402B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22D9AF2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LocationProggress</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14204DB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36535A2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36B7364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569CD6"/>
          <w:sz w:val="21"/>
          <w:szCs w:val="21"/>
          <w:lang w:val="en-US" w:eastAsia="en-US"/>
        </w:rPr>
        <w:t>int</w:t>
      </w:r>
      <w:proofErr w:type="spellEnd"/>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locationID</w:t>
      </w:r>
      <w:proofErr w:type="spellEnd"/>
      <w:r w:rsidRPr="005624E6">
        <w:rPr>
          <w:rFonts w:ascii="Consolas" w:eastAsia="Times New Roman" w:hAnsi="Consolas" w:cs="Times New Roman"/>
          <w:color w:val="D4D4D4"/>
          <w:sz w:val="21"/>
          <w:szCs w:val="21"/>
          <w:lang w:val="en-US" w:eastAsia="en-US"/>
        </w:rPr>
        <w:t>;</w:t>
      </w:r>
    </w:p>
    <w:p w14:paraId="2DA9478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522935A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string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locationName</w:t>
      </w:r>
      <w:proofErr w:type="spellEnd"/>
      <w:r w:rsidRPr="005624E6">
        <w:rPr>
          <w:rFonts w:ascii="Consolas" w:eastAsia="Times New Roman" w:hAnsi="Consolas" w:cs="Times New Roman"/>
          <w:color w:val="D4D4D4"/>
          <w:sz w:val="21"/>
          <w:szCs w:val="21"/>
          <w:lang w:val="en-US" w:eastAsia="en-US"/>
        </w:rPr>
        <w:t>;</w:t>
      </w:r>
    </w:p>
    <w:p w14:paraId="11FBD89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05B167B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float</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locationProggress</w:t>
      </w:r>
      <w:proofErr w:type="spellEnd"/>
      <w:r w:rsidRPr="005624E6">
        <w:rPr>
          <w:rFonts w:ascii="Consolas" w:eastAsia="Times New Roman" w:hAnsi="Consolas" w:cs="Times New Roman"/>
          <w:color w:val="D4D4D4"/>
          <w:sz w:val="21"/>
          <w:szCs w:val="21"/>
          <w:lang w:val="en-US" w:eastAsia="en-US"/>
        </w:rPr>
        <w:t>;</w:t>
      </w:r>
    </w:p>
    <w:p w14:paraId="01E55E5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57609DD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569CD6"/>
          <w:sz w:val="21"/>
          <w:szCs w:val="21"/>
          <w:lang w:val="en-US" w:eastAsia="en-US"/>
        </w:rPr>
        <w:t>int</w:t>
      </w:r>
      <w:proofErr w:type="spellEnd"/>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deathCount</w:t>
      </w:r>
      <w:proofErr w:type="spellEnd"/>
      <w:r w:rsidRPr="005624E6">
        <w:rPr>
          <w:rFonts w:ascii="Consolas" w:eastAsia="Times New Roman" w:hAnsi="Consolas" w:cs="Times New Roman"/>
          <w:color w:val="D4D4D4"/>
          <w:sz w:val="21"/>
          <w:szCs w:val="21"/>
          <w:lang w:val="en-US" w:eastAsia="en-US"/>
        </w:rPr>
        <w:t>;</w:t>
      </w:r>
    </w:p>
    <w:p w14:paraId="309465C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48123D6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List</w:t>
      </w:r>
      <w:r w:rsidRPr="005624E6">
        <w:rPr>
          <w:rFonts w:ascii="Consolas" w:eastAsia="Times New Roman" w:hAnsi="Consolas" w:cs="Times New Roman"/>
          <w:color w:val="D4D4D4"/>
          <w:sz w:val="21"/>
          <w:szCs w:val="21"/>
          <w:lang w:val="en-US" w:eastAsia="en-US"/>
        </w:rPr>
        <w:t>&lt;</w:t>
      </w:r>
      <w:r w:rsidRPr="005624E6">
        <w:rPr>
          <w:rFonts w:ascii="Consolas" w:eastAsia="Times New Roman" w:hAnsi="Consolas" w:cs="Times New Roman"/>
          <w:color w:val="569CD6"/>
          <w:sz w:val="21"/>
          <w:szCs w:val="21"/>
          <w:lang w:val="en-US" w:eastAsia="en-US"/>
        </w:rPr>
        <w:t>string</w:t>
      </w:r>
      <w:r w:rsidRPr="005624E6">
        <w:rPr>
          <w:rFonts w:ascii="Consolas" w:eastAsia="Times New Roman" w:hAnsi="Consolas" w:cs="Times New Roman"/>
          <w:color w:val="D4D4D4"/>
          <w:sz w:val="21"/>
          <w:szCs w:val="21"/>
          <w:lang w:val="en-US" w:eastAsia="en-US"/>
        </w:rPr>
        <w:t xml:space="preserve">&gt; </w:t>
      </w:r>
      <w:proofErr w:type="spellStart"/>
      <w:r w:rsidRPr="005624E6">
        <w:rPr>
          <w:rFonts w:ascii="Consolas" w:eastAsia="Times New Roman" w:hAnsi="Consolas" w:cs="Times New Roman"/>
          <w:color w:val="9CDCFE"/>
          <w:sz w:val="21"/>
          <w:szCs w:val="21"/>
          <w:lang w:val="en-US" w:eastAsia="en-US"/>
        </w:rPr>
        <w:t>causeOfDeath</w:t>
      </w:r>
      <w:proofErr w:type="spellEnd"/>
      <w:r w:rsidRPr="005624E6">
        <w:rPr>
          <w:rFonts w:ascii="Consolas" w:eastAsia="Times New Roman" w:hAnsi="Consolas" w:cs="Times New Roman"/>
          <w:color w:val="D4D4D4"/>
          <w:sz w:val="21"/>
          <w:szCs w:val="21"/>
          <w:lang w:val="en-US" w:eastAsia="en-US"/>
        </w:rPr>
        <w:t>;</w:t>
      </w:r>
    </w:p>
    <w:p w14:paraId="7ECA0FF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28D2C95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39824C4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56B5BC9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1511343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float</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CalculateProggress</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500DEF4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41A0B4C8"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B5CEA8"/>
          <w:sz w:val="21"/>
          <w:szCs w:val="21"/>
          <w:lang w:val="en-US" w:eastAsia="en-US"/>
        </w:rPr>
        <w:t>0.0F</w:t>
      </w:r>
      <w:r w:rsidRPr="005624E6">
        <w:rPr>
          <w:rFonts w:ascii="Consolas" w:eastAsia="Times New Roman" w:hAnsi="Consolas" w:cs="Times New Roman"/>
          <w:color w:val="D4D4D4"/>
          <w:sz w:val="21"/>
          <w:szCs w:val="21"/>
          <w:lang w:val="en-US" w:eastAsia="en-US"/>
        </w:rPr>
        <w:t>;</w:t>
      </w:r>
    </w:p>
    <w:p w14:paraId="4D44358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4CC6197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66CCB90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56E2717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4826F59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19A846C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void</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UpdateDeathStatistic</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67B0C8A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040E0ED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2A5B86E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1453F68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7424ACD8"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w:t>
      </w:r>
    </w:p>
    <w:p w14:paraId="5B644F0B" w14:textId="32393A08" w:rsidR="00085731" w:rsidRDefault="00085731" w:rsidP="00085731">
      <w:pPr>
        <w:autoSpaceDE w:val="0"/>
        <w:autoSpaceDN w:val="0"/>
        <w:adjustRightInd w:val="0"/>
        <w:spacing w:after="0" w:line="240" w:lineRule="auto"/>
        <w:jc w:val="left"/>
      </w:pPr>
      <w:proofErr w:type="spellStart"/>
      <w:r w:rsidRPr="00085731">
        <w:t>Кодогенерац</w:t>
      </w:r>
      <w:r>
        <w:t>ія</w:t>
      </w:r>
      <w:proofErr w:type="spellEnd"/>
      <w:r w:rsidRPr="00085731">
        <w:t xml:space="preserve"> </w:t>
      </w:r>
      <w:r>
        <w:t>Класу</w:t>
      </w:r>
      <w:r w:rsidRPr="00085731">
        <w:t xml:space="preserve"> </w:t>
      </w:r>
      <w:proofErr w:type="spellStart"/>
      <w:r w:rsidRPr="00085731">
        <w:t>MonoBehaviour</w:t>
      </w:r>
      <w:proofErr w:type="spellEnd"/>
      <w:r>
        <w:t>:</w:t>
      </w:r>
      <w:r w:rsidRPr="00085731">
        <w:t xml:space="preserve"> </w:t>
      </w:r>
    </w:p>
    <w:p w14:paraId="1624B0C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189F16D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p>
    <w:p w14:paraId="2A3D023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Collections</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Generic</w:t>
      </w:r>
      <w:proofErr w:type="spellEnd"/>
      <w:proofErr w:type="gramEnd"/>
      <w:r w:rsidRPr="005624E6">
        <w:rPr>
          <w:rFonts w:ascii="Consolas" w:eastAsia="Times New Roman" w:hAnsi="Consolas" w:cs="Times New Roman"/>
          <w:color w:val="D4D4D4"/>
          <w:sz w:val="21"/>
          <w:szCs w:val="21"/>
          <w:lang w:val="en-US" w:eastAsia="en-US"/>
        </w:rPr>
        <w:t>;</w:t>
      </w:r>
    </w:p>
    <w:p w14:paraId="0189C67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Linq</w:t>
      </w:r>
      <w:proofErr w:type="spellEnd"/>
      <w:r w:rsidRPr="005624E6">
        <w:rPr>
          <w:rFonts w:ascii="Consolas" w:eastAsia="Times New Roman" w:hAnsi="Consolas" w:cs="Times New Roman"/>
          <w:color w:val="D4D4D4"/>
          <w:sz w:val="21"/>
          <w:szCs w:val="21"/>
          <w:lang w:val="en-US" w:eastAsia="en-US"/>
        </w:rPr>
        <w:t>;</w:t>
      </w:r>
    </w:p>
    <w:p w14:paraId="1D90046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Text</w:t>
      </w:r>
      <w:proofErr w:type="spellEnd"/>
      <w:r w:rsidRPr="005624E6">
        <w:rPr>
          <w:rFonts w:ascii="Consolas" w:eastAsia="Times New Roman" w:hAnsi="Consolas" w:cs="Times New Roman"/>
          <w:color w:val="D4D4D4"/>
          <w:sz w:val="21"/>
          <w:szCs w:val="21"/>
          <w:lang w:val="en-US" w:eastAsia="en-US"/>
        </w:rPr>
        <w:t>;</w:t>
      </w:r>
    </w:p>
    <w:p w14:paraId="39057AD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22479CB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interface</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MonoBehaviour</w:t>
      </w:r>
      <w:proofErr w:type="spellEnd"/>
      <w:r w:rsidRPr="005624E6">
        <w:rPr>
          <w:rFonts w:ascii="Consolas" w:eastAsia="Times New Roman" w:hAnsi="Consolas" w:cs="Times New Roman"/>
          <w:color w:val="D4D4D4"/>
          <w:sz w:val="21"/>
          <w:szCs w:val="21"/>
          <w:lang w:val="en-US" w:eastAsia="en-US"/>
        </w:rPr>
        <w:t xml:space="preserve"> {</w:t>
      </w:r>
    </w:p>
    <w:p w14:paraId="3054A0A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39A4F88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w:t>
      </w:r>
    </w:p>
    <w:p w14:paraId="5BF58AF2" w14:textId="77777777" w:rsidR="005624E6" w:rsidRDefault="005624E6" w:rsidP="00085731">
      <w:pPr>
        <w:autoSpaceDE w:val="0"/>
        <w:autoSpaceDN w:val="0"/>
        <w:adjustRightInd w:val="0"/>
        <w:spacing w:after="0" w:line="240" w:lineRule="auto"/>
        <w:jc w:val="left"/>
      </w:pPr>
    </w:p>
    <w:p w14:paraId="6A958B20" w14:textId="259B9024" w:rsidR="00085731" w:rsidRDefault="00085731" w:rsidP="00085731">
      <w:pPr>
        <w:autoSpaceDE w:val="0"/>
        <w:autoSpaceDN w:val="0"/>
        <w:adjustRightInd w:val="0"/>
        <w:spacing w:after="0" w:line="240" w:lineRule="auto"/>
        <w:jc w:val="left"/>
      </w:pPr>
      <w:proofErr w:type="spellStart"/>
      <w:r w:rsidRPr="00085731">
        <w:lastRenderedPageBreak/>
        <w:t>Кодогенерац</w:t>
      </w:r>
      <w:r>
        <w:t>ія</w:t>
      </w:r>
      <w:proofErr w:type="spellEnd"/>
      <w:r w:rsidRPr="00085731">
        <w:t xml:space="preserve"> </w:t>
      </w:r>
      <w:r>
        <w:t>Класу</w:t>
      </w:r>
      <w:r w:rsidRPr="00085731">
        <w:t xml:space="preserve"> </w:t>
      </w:r>
      <w:proofErr w:type="spellStart"/>
      <w:r w:rsidRPr="00085731">
        <w:t>User</w:t>
      </w:r>
      <w:proofErr w:type="spellEnd"/>
      <w:r>
        <w:t>:</w:t>
      </w:r>
    </w:p>
    <w:p w14:paraId="438197C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5DA8097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p>
    <w:p w14:paraId="12806DE8"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Collections</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Generic</w:t>
      </w:r>
      <w:proofErr w:type="spellEnd"/>
      <w:proofErr w:type="gramEnd"/>
      <w:r w:rsidRPr="005624E6">
        <w:rPr>
          <w:rFonts w:ascii="Consolas" w:eastAsia="Times New Roman" w:hAnsi="Consolas" w:cs="Times New Roman"/>
          <w:color w:val="D4D4D4"/>
          <w:sz w:val="21"/>
          <w:szCs w:val="21"/>
          <w:lang w:val="en-US" w:eastAsia="en-US"/>
        </w:rPr>
        <w:t>;</w:t>
      </w:r>
    </w:p>
    <w:p w14:paraId="640515E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Linq</w:t>
      </w:r>
      <w:proofErr w:type="spellEnd"/>
      <w:r w:rsidRPr="005624E6">
        <w:rPr>
          <w:rFonts w:ascii="Consolas" w:eastAsia="Times New Roman" w:hAnsi="Consolas" w:cs="Times New Roman"/>
          <w:color w:val="D4D4D4"/>
          <w:sz w:val="21"/>
          <w:szCs w:val="21"/>
          <w:lang w:val="en-US" w:eastAsia="en-US"/>
        </w:rPr>
        <w:t>;</w:t>
      </w:r>
    </w:p>
    <w:p w14:paraId="32270B3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C586C0"/>
          <w:sz w:val="21"/>
          <w:szCs w:val="21"/>
          <w:lang w:val="en-US" w:eastAsia="en-US"/>
        </w:rPr>
        <w:t>using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System</w:t>
      </w:r>
      <w:r w:rsidRPr="005624E6">
        <w:rPr>
          <w:rFonts w:ascii="Consolas" w:eastAsia="Times New Roman" w:hAnsi="Consolas" w:cs="Times New Roman"/>
          <w:color w:val="D4D4D4"/>
          <w:sz w:val="21"/>
          <w:szCs w:val="21"/>
          <w:lang w:val="en-US" w:eastAsia="en-US"/>
        </w:rPr>
        <w:t>.</w:t>
      </w:r>
      <w:r w:rsidRPr="005624E6">
        <w:rPr>
          <w:rFonts w:ascii="Consolas" w:eastAsia="Times New Roman" w:hAnsi="Consolas" w:cs="Times New Roman"/>
          <w:color w:val="4EC9B0"/>
          <w:sz w:val="21"/>
          <w:szCs w:val="21"/>
          <w:lang w:val="en-US" w:eastAsia="en-US"/>
        </w:rPr>
        <w:t>Text</w:t>
      </w:r>
      <w:proofErr w:type="spellEnd"/>
      <w:r w:rsidRPr="005624E6">
        <w:rPr>
          <w:rFonts w:ascii="Consolas" w:eastAsia="Times New Roman" w:hAnsi="Consolas" w:cs="Times New Roman"/>
          <w:color w:val="D4D4D4"/>
          <w:sz w:val="21"/>
          <w:szCs w:val="21"/>
          <w:lang w:val="en-US" w:eastAsia="en-US"/>
        </w:rPr>
        <w:t>;</w:t>
      </w:r>
    </w:p>
    <w:p w14:paraId="1EE679A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0AD5BD6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class</w:t>
      </w:r>
      <w:r w:rsidRPr="005624E6">
        <w:rPr>
          <w:rFonts w:ascii="Consolas" w:eastAsia="Times New Roman" w:hAnsi="Consolas" w:cs="Times New Roman"/>
          <w:color w:val="D4D4D4"/>
          <w:sz w:val="21"/>
          <w:szCs w:val="21"/>
          <w:lang w:val="en-US" w:eastAsia="en-US"/>
        </w:rPr>
        <w:t xml:space="preserve"> </w:t>
      </w:r>
      <w:proofErr w:type="gramStart"/>
      <w:r w:rsidRPr="005624E6">
        <w:rPr>
          <w:rFonts w:ascii="Consolas" w:eastAsia="Times New Roman" w:hAnsi="Consolas" w:cs="Times New Roman"/>
          <w:color w:val="4EC9B0"/>
          <w:sz w:val="21"/>
          <w:szCs w:val="21"/>
          <w:lang w:val="en-US" w:eastAsia="en-US"/>
        </w:rPr>
        <w:t>User</w:t>
      </w:r>
      <w:r w:rsidRPr="005624E6">
        <w:rPr>
          <w:rFonts w:ascii="Consolas" w:eastAsia="Times New Roman" w:hAnsi="Consolas" w:cs="Times New Roman"/>
          <w:color w:val="D4D4D4"/>
          <w:sz w:val="21"/>
          <w:szCs w:val="21"/>
          <w:lang w:val="en-US" w:eastAsia="en-US"/>
        </w:rPr>
        <w:t xml:space="preserve"> :</w:t>
      </w:r>
      <w:proofErr w:type="gramEnd"/>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IFireBaseClient</w:t>
      </w:r>
      <w:proofErr w:type="spellEnd"/>
      <w:r w:rsidRPr="005624E6">
        <w:rPr>
          <w:rFonts w:ascii="Consolas" w:eastAsia="Times New Roman" w:hAnsi="Consolas" w:cs="Times New Roman"/>
          <w:color w:val="D4D4D4"/>
          <w:sz w:val="21"/>
          <w:szCs w:val="21"/>
          <w:lang w:val="en-US" w:eastAsia="en-US"/>
        </w:rPr>
        <w:t xml:space="preserve"> {</w:t>
      </w:r>
    </w:p>
    <w:p w14:paraId="44CF178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57C6F92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proofErr w:type="gramStart"/>
      <w:r w:rsidRPr="005624E6">
        <w:rPr>
          <w:rFonts w:ascii="Consolas" w:eastAsia="Times New Roman" w:hAnsi="Consolas" w:cs="Times New Roman"/>
          <w:color w:val="DCDCAA"/>
          <w:sz w:val="21"/>
          <w:szCs w:val="21"/>
          <w:lang w:val="en-US" w:eastAsia="en-US"/>
        </w:rPr>
        <w:t>User</w:t>
      </w:r>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075115D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4CC0070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7DD9EE7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public</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569CD6"/>
          <w:sz w:val="21"/>
          <w:szCs w:val="21"/>
          <w:lang w:val="en-US" w:eastAsia="en-US"/>
        </w:rPr>
        <w:t>int</w:t>
      </w:r>
      <w:proofErr w:type="spellEnd"/>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userId</w:t>
      </w:r>
      <w:proofErr w:type="spellEnd"/>
      <w:r w:rsidRPr="005624E6">
        <w:rPr>
          <w:rFonts w:ascii="Consolas" w:eastAsia="Times New Roman" w:hAnsi="Consolas" w:cs="Times New Roman"/>
          <w:color w:val="D4D4D4"/>
          <w:sz w:val="21"/>
          <w:szCs w:val="21"/>
          <w:lang w:val="en-US" w:eastAsia="en-US"/>
        </w:rPr>
        <w:t>;</w:t>
      </w:r>
    </w:p>
    <w:p w14:paraId="2C9ED03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63A64DE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string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userName</w:t>
      </w:r>
      <w:proofErr w:type="spellEnd"/>
      <w:r w:rsidRPr="005624E6">
        <w:rPr>
          <w:rFonts w:ascii="Consolas" w:eastAsia="Times New Roman" w:hAnsi="Consolas" w:cs="Times New Roman"/>
          <w:color w:val="D4D4D4"/>
          <w:sz w:val="21"/>
          <w:szCs w:val="21"/>
          <w:lang w:val="en-US" w:eastAsia="en-US"/>
        </w:rPr>
        <w:t>;</w:t>
      </w:r>
    </w:p>
    <w:p w14:paraId="7E07902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0331FDF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string</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userPwd</w:t>
      </w:r>
      <w:proofErr w:type="spellEnd"/>
      <w:r w:rsidRPr="005624E6">
        <w:rPr>
          <w:rFonts w:ascii="Consolas" w:eastAsia="Times New Roman" w:hAnsi="Consolas" w:cs="Times New Roman"/>
          <w:color w:val="D4D4D4"/>
          <w:sz w:val="21"/>
          <w:szCs w:val="21"/>
          <w:lang w:val="en-US" w:eastAsia="en-US"/>
        </w:rPr>
        <w:t>;</w:t>
      </w:r>
    </w:p>
    <w:p w14:paraId="2FE89F7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0A3A243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float</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inGameProggress</w:t>
      </w:r>
      <w:proofErr w:type="spellEnd"/>
      <w:r w:rsidRPr="005624E6">
        <w:rPr>
          <w:rFonts w:ascii="Consolas" w:eastAsia="Times New Roman" w:hAnsi="Consolas" w:cs="Times New Roman"/>
          <w:color w:val="D4D4D4"/>
          <w:sz w:val="21"/>
          <w:szCs w:val="21"/>
          <w:lang w:val="en-US" w:eastAsia="en-US"/>
        </w:rPr>
        <w:t>;</w:t>
      </w:r>
    </w:p>
    <w:p w14:paraId="738C6B9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6D081AE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569CD6"/>
          <w:sz w:val="21"/>
          <w:szCs w:val="21"/>
          <w:lang w:val="en-US" w:eastAsia="en-US"/>
        </w:rPr>
        <w:t>int</w:t>
      </w:r>
      <w:proofErr w:type="spellEnd"/>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9CDCFE"/>
          <w:sz w:val="21"/>
          <w:szCs w:val="21"/>
          <w:lang w:val="en-US" w:eastAsia="en-US"/>
        </w:rPr>
        <w:t>inGameTime</w:t>
      </w:r>
      <w:proofErr w:type="spellEnd"/>
      <w:r w:rsidRPr="005624E6">
        <w:rPr>
          <w:rFonts w:ascii="Consolas" w:eastAsia="Times New Roman" w:hAnsi="Consolas" w:cs="Times New Roman"/>
          <w:color w:val="D4D4D4"/>
          <w:sz w:val="21"/>
          <w:szCs w:val="21"/>
          <w:lang w:val="en-US" w:eastAsia="en-US"/>
        </w:rPr>
        <w:t>;</w:t>
      </w:r>
    </w:p>
    <w:p w14:paraId="6AFCFFC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06EDA33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Dictionary</w:t>
      </w:r>
      <w:r w:rsidRPr="005624E6">
        <w:rPr>
          <w:rFonts w:ascii="Consolas" w:eastAsia="Times New Roman" w:hAnsi="Consolas" w:cs="Times New Roman"/>
          <w:color w:val="D4D4D4"/>
          <w:sz w:val="21"/>
          <w:szCs w:val="21"/>
          <w:lang w:val="en-US" w:eastAsia="en-US"/>
        </w:rPr>
        <w:t>&lt;</w:t>
      </w:r>
      <w:r w:rsidRPr="005624E6">
        <w:rPr>
          <w:rFonts w:ascii="Consolas" w:eastAsia="Times New Roman" w:hAnsi="Consolas" w:cs="Times New Roman"/>
          <w:color w:val="569CD6"/>
          <w:sz w:val="21"/>
          <w:szCs w:val="21"/>
          <w:lang w:val="en-US" w:eastAsia="en-US"/>
        </w:rPr>
        <w:t>string</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dynamic</w:t>
      </w:r>
      <w:r w:rsidRPr="005624E6">
        <w:rPr>
          <w:rFonts w:ascii="Consolas" w:eastAsia="Times New Roman" w:hAnsi="Consolas" w:cs="Times New Roman"/>
          <w:color w:val="D4D4D4"/>
          <w:sz w:val="21"/>
          <w:szCs w:val="21"/>
          <w:lang w:val="en-US" w:eastAsia="en-US"/>
        </w:rPr>
        <w:t xml:space="preserve">&gt; </w:t>
      </w:r>
      <w:proofErr w:type="spellStart"/>
      <w:r w:rsidRPr="005624E6">
        <w:rPr>
          <w:rFonts w:ascii="Consolas" w:eastAsia="Times New Roman" w:hAnsi="Consolas" w:cs="Times New Roman"/>
          <w:color w:val="9CDCFE"/>
          <w:sz w:val="21"/>
          <w:szCs w:val="21"/>
          <w:lang w:val="en-US" w:eastAsia="en-US"/>
        </w:rPr>
        <w:t>locationProggress</w:t>
      </w:r>
      <w:proofErr w:type="spellEnd"/>
      <w:r w:rsidRPr="005624E6">
        <w:rPr>
          <w:rFonts w:ascii="Consolas" w:eastAsia="Times New Roman" w:hAnsi="Consolas" w:cs="Times New Roman"/>
          <w:color w:val="D4D4D4"/>
          <w:sz w:val="21"/>
          <w:szCs w:val="21"/>
          <w:lang w:val="en-US" w:eastAsia="en-US"/>
        </w:rPr>
        <w:t>;</w:t>
      </w:r>
    </w:p>
    <w:p w14:paraId="659ACBF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7E90C1C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Dictionary</w:t>
      </w:r>
      <w:r w:rsidRPr="005624E6">
        <w:rPr>
          <w:rFonts w:ascii="Consolas" w:eastAsia="Times New Roman" w:hAnsi="Consolas" w:cs="Times New Roman"/>
          <w:color w:val="D4D4D4"/>
          <w:sz w:val="21"/>
          <w:szCs w:val="21"/>
          <w:lang w:val="en-US" w:eastAsia="en-US"/>
        </w:rPr>
        <w:t>&lt;</w:t>
      </w:r>
      <w:r w:rsidRPr="005624E6">
        <w:rPr>
          <w:rFonts w:ascii="Consolas" w:eastAsia="Times New Roman" w:hAnsi="Consolas" w:cs="Times New Roman"/>
          <w:color w:val="569CD6"/>
          <w:sz w:val="21"/>
          <w:szCs w:val="21"/>
          <w:lang w:val="en-US" w:eastAsia="en-US"/>
        </w:rPr>
        <w:t>string</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dynamic</w:t>
      </w:r>
      <w:r w:rsidRPr="005624E6">
        <w:rPr>
          <w:rFonts w:ascii="Consolas" w:eastAsia="Times New Roman" w:hAnsi="Consolas" w:cs="Times New Roman"/>
          <w:color w:val="D4D4D4"/>
          <w:sz w:val="21"/>
          <w:szCs w:val="21"/>
          <w:lang w:val="en-US" w:eastAsia="en-US"/>
        </w:rPr>
        <w:t xml:space="preserve">&gt; </w:t>
      </w:r>
      <w:proofErr w:type="spellStart"/>
      <w:r w:rsidRPr="005624E6">
        <w:rPr>
          <w:rFonts w:ascii="Consolas" w:eastAsia="Times New Roman" w:hAnsi="Consolas" w:cs="Times New Roman"/>
          <w:color w:val="9CDCFE"/>
          <w:sz w:val="21"/>
          <w:szCs w:val="21"/>
          <w:lang w:val="en-US" w:eastAsia="en-US"/>
        </w:rPr>
        <w:t>bossProggress</w:t>
      </w:r>
      <w:proofErr w:type="spellEnd"/>
      <w:r w:rsidRPr="005624E6">
        <w:rPr>
          <w:rFonts w:ascii="Consolas" w:eastAsia="Times New Roman" w:hAnsi="Consolas" w:cs="Times New Roman"/>
          <w:color w:val="D4D4D4"/>
          <w:sz w:val="21"/>
          <w:szCs w:val="21"/>
          <w:lang w:val="en-US" w:eastAsia="en-US"/>
        </w:rPr>
        <w:t>;</w:t>
      </w:r>
    </w:p>
    <w:p w14:paraId="126644A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7864D3B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Dictionary</w:t>
      </w:r>
      <w:r w:rsidRPr="005624E6">
        <w:rPr>
          <w:rFonts w:ascii="Consolas" w:eastAsia="Times New Roman" w:hAnsi="Consolas" w:cs="Times New Roman"/>
          <w:color w:val="D4D4D4"/>
          <w:sz w:val="21"/>
          <w:szCs w:val="21"/>
          <w:lang w:val="en-US" w:eastAsia="en-US"/>
        </w:rPr>
        <w:t>&lt;</w:t>
      </w:r>
      <w:r w:rsidRPr="005624E6">
        <w:rPr>
          <w:rFonts w:ascii="Consolas" w:eastAsia="Times New Roman" w:hAnsi="Consolas" w:cs="Times New Roman"/>
          <w:color w:val="569CD6"/>
          <w:sz w:val="21"/>
          <w:szCs w:val="21"/>
          <w:lang w:val="en-US" w:eastAsia="en-US"/>
        </w:rPr>
        <w:t>string</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dynamic</w:t>
      </w:r>
      <w:r w:rsidRPr="005624E6">
        <w:rPr>
          <w:rFonts w:ascii="Consolas" w:eastAsia="Times New Roman" w:hAnsi="Consolas" w:cs="Times New Roman"/>
          <w:color w:val="D4D4D4"/>
          <w:sz w:val="21"/>
          <w:szCs w:val="21"/>
          <w:lang w:val="en-US" w:eastAsia="en-US"/>
        </w:rPr>
        <w:t xml:space="preserve">&gt; </w:t>
      </w:r>
      <w:proofErr w:type="spellStart"/>
      <w:r w:rsidRPr="005624E6">
        <w:rPr>
          <w:rFonts w:ascii="Consolas" w:eastAsia="Times New Roman" w:hAnsi="Consolas" w:cs="Times New Roman"/>
          <w:color w:val="9CDCFE"/>
          <w:sz w:val="21"/>
          <w:szCs w:val="21"/>
          <w:lang w:val="en-US" w:eastAsia="en-US"/>
        </w:rPr>
        <w:t>deathStatistic</w:t>
      </w:r>
      <w:proofErr w:type="spellEnd"/>
      <w:r w:rsidRPr="005624E6">
        <w:rPr>
          <w:rFonts w:ascii="Consolas" w:eastAsia="Times New Roman" w:hAnsi="Consolas" w:cs="Times New Roman"/>
          <w:color w:val="D4D4D4"/>
          <w:sz w:val="21"/>
          <w:szCs w:val="21"/>
          <w:lang w:val="en-US" w:eastAsia="en-US"/>
        </w:rPr>
        <w:t>;</w:t>
      </w:r>
    </w:p>
    <w:p w14:paraId="4F1C23B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05943CD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4EC9B0"/>
          <w:sz w:val="21"/>
          <w:szCs w:val="21"/>
          <w:lang w:val="en-US" w:eastAsia="en-US"/>
        </w:rPr>
        <w:t>Dictionary</w:t>
      </w:r>
      <w:r w:rsidRPr="005624E6">
        <w:rPr>
          <w:rFonts w:ascii="Consolas" w:eastAsia="Times New Roman" w:hAnsi="Consolas" w:cs="Times New Roman"/>
          <w:color w:val="D4D4D4"/>
          <w:sz w:val="21"/>
          <w:szCs w:val="21"/>
          <w:lang w:val="en-US" w:eastAsia="en-US"/>
        </w:rPr>
        <w:t>&lt;</w:t>
      </w:r>
      <w:r w:rsidRPr="005624E6">
        <w:rPr>
          <w:rFonts w:ascii="Consolas" w:eastAsia="Times New Roman" w:hAnsi="Consolas" w:cs="Times New Roman"/>
          <w:color w:val="569CD6"/>
          <w:sz w:val="21"/>
          <w:szCs w:val="21"/>
          <w:lang w:val="en-US" w:eastAsia="en-US"/>
        </w:rPr>
        <w:t>string</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dynamic</w:t>
      </w:r>
      <w:r w:rsidRPr="005624E6">
        <w:rPr>
          <w:rFonts w:ascii="Consolas" w:eastAsia="Times New Roman" w:hAnsi="Consolas" w:cs="Times New Roman"/>
          <w:color w:val="D4D4D4"/>
          <w:sz w:val="21"/>
          <w:szCs w:val="21"/>
          <w:lang w:val="en-US" w:eastAsia="en-US"/>
        </w:rPr>
        <w:t xml:space="preserve">&gt; </w:t>
      </w:r>
      <w:proofErr w:type="spellStart"/>
      <w:r w:rsidRPr="005624E6">
        <w:rPr>
          <w:rFonts w:ascii="Consolas" w:eastAsia="Times New Roman" w:hAnsi="Consolas" w:cs="Times New Roman"/>
          <w:color w:val="9CDCFE"/>
          <w:sz w:val="21"/>
          <w:szCs w:val="21"/>
          <w:lang w:val="en-US" w:eastAsia="en-US"/>
        </w:rPr>
        <w:t>hitsStatistic</w:t>
      </w:r>
      <w:proofErr w:type="spellEnd"/>
      <w:r w:rsidRPr="005624E6">
        <w:rPr>
          <w:rFonts w:ascii="Consolas" w:eastAsia="Times New Roman" w:hAnsi="Consolas" w:cs="Times New Roman"/>
          <w:color w:val="D4D4D4"/>
          <w:sz w:val="21"/>
          <w:szCs w:val="21"/>
          <w:lang w:val="en-US" w:eastAsia="en-US"/>
        </w:rPr>
        <w:t>;</w:t>
      </w:r>
    </w:p>
    <w:p w14:paraId="22EDDD0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1A44BA0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59A21EC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3B845A0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5F7F1AF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569CD6"/>
          <w:sz w:val="21"/>
          <w:szCs w:val="21"/>
          <w:lang w:val="en-US" w:eastAsia="en-US"/>
        </w:rPr>
        <w:t>int</w:t>
      </w:r>
      <w:proofErr w:type="spellEnd"/>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UserCreation</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2A3AF7D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3343833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B5CEA8"/>
          <w:sz w:val="21"/>
          <w:szCs w:val="21"/>
          <w:lang w:val="en-US" w:eastAsia="en-US"/>
        </w:rPr>
        <w:t>0</w:t>
      </w:r>
      <w:r w:rsidRPr="005624E6">
        <w:rPr>
          <w:rFonts w:ascii="Consolas" w:eastAsia="Times New Roman" w:hAnsi="Consolas" w:cs="Times New Roman"/>
          <w:color w:val="D4D4D4"/>
          <w:sz w:val="21"/>
          <w:szCs w:val="21"/>
          <w:lang w:val="en-US" w:eastAsia="en-US"/>
        </w:rPr>
        <w:t>;</w:t>
      </w:r>
    </w:p>
    <w:p w14:paraId="400ED6F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145880D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225489A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2031D70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3313486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05CDE3A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569CD6"/>
          <w:sz w:val="21"/>
          <w:szCs w:val="21"/>
          <w:lang w:val="en-US" w:eastAsia="en-US"/>
        </w:rPr>
        <w:t>int</w:t>
      </w:r>
      <w:proofErr w:type="spellEnd"/>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UserAuthorization</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46A41D2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20FFD2B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B5CEA8"/>
          <w:sz w:val="21"/>
          <w:szCs w:val="21"/>
          <w:lang w:val="en-US" w:eastAsia="en-US"/>
        </w:rPr>
        <w:t>0</w:t>
      </w:r>
      <w:r w:rsidRPr="005624E6">
        <w:rPr>
          <w:rFonts w:ascii="Consolas" w:eastAsia="Times New Roman" w:hAnsi="Consolas" w:cs="Times New Roman"/>
          <w:color w:val="D4D4D4"/>
          <w:sz w:val="21"/>
          <w:szCs w:val="21"/>
          <w:lang w:val="en-US" w:eastAsia="en-US"/>
        </w:rPr>
        <w:t>;</w:t>
      </w:r>
    </w:p>
    <w:p w14:paraId="1144678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0843F80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328F5D3E"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40F8E38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273E4B6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1BDF6438"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proofErr w:type="spellStart"/>
      <w:r w:rsidRPr="005624E6">
        <w:rPr>
          <w:rFonts w:ascii="Consolas" w:eastAsia="Times New Roman" w:hAnsi="Consolas" w:cs="Times New Roman"/>
          <w:color w:val="4EC9B0"/>
          <w:sz w:val="21"/>
          <w:szCs w:val="21"/>
          <w:lang w:val="en-US" w:eastAsia="en-US"/>
        </w:rPr>
        <w:t>FireBaseConfig</w:t>
      </w:r>
      <w:proofErr w:type="spellEnd"/>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GetConectionToDb</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64147BD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lastRenderedPageBreak/>
        <w:t xml:space="preserve">        </w:t>
      </w:r>
      <w:r w:rsidRPr="005624E6">
        <w:rPr>
          <w:rFonts w:ascii="Consolas" w:eastAsia="Times New Roman" w:hAnsi="Consolas" w:cs="Times New Roman"/>
          <w:color w:val="6A9955"/>
          <w:sz w:val="21"/>
          <w:szCs w:val="21"/>
          <w:lang w:val="en-US" w:eastAsia="en-US"/>
        </w:rPr>
        <w:t>// TODO implement here</w:t>
      </w:r>
    </w:p>
    <w:p w14:paraId="00E04D4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3801C35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36B0721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2A15E79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2561B89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30F41A1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1F99503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void</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SaveGameProggres</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57A693A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2C7C94A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425F18E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554BB1D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53F216A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095B586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105A9A6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7EE1D2A7"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void</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SaveGameTime</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385B593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23795E7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022A589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2D94A23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3A21102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21745FD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088C6D48"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0E4917E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void</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SaveLocationProggress</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2526F454"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6277F43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2EE0903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7809443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168B526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79E4A0C3"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52F86242"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1DDE5CE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void</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SaveBossProggress</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769F35C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54DFED8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2DA8888C"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358B2C4A"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372EED0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1E47C65D"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4291A6B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68B4A40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void</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SaveDeathStatistic</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75055E3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69FC03E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042E771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w:t>
      </w:r>
    </w:p>
    <w:p w14:paraId="059B2305"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2B9B27B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7A50955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@return</w:t>
      </w:r>
    </w:p>
    <w:p w14:paraId="007D107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xml:space="preserve">/// </w:t>
      </w:r>
      <w:r w:rsidRPr="005624E6">
        <w:rPr>
          <w:rFonts w:ascii="Consolas" w:eastAsia="Times New Roman" w:hAnsi="Consolas" w:cs="Times New Roman"/>
          <w:color w:val="808080"/>
          <w:sz w:val="21"/>
          <w:szCs w:val="21"/>
          <w:lang w:val="en-US" w:eastAsia="en-US"/>
        </w:rPr>
        <w:t>&lt;/</w:t>
      </w:r>
      <w:r w:rsidRPr="005624E6">
        <w:rPr>
          <w:rFonts w:ascii="Consolas" w:eastAsia="Times New Roman" w:hAnsi="Consolas" w:cs="Times New Roman"/>
          <w:color w:val="569CD6"/>
          <w:sz w:val="21"/>
          <w:szCs w:val="21"/>
          <w:lang w:val="en-US" w:eastAsia="en-US"/>
        </w:rPr>
        <w:t>summary</w:t>
      </w:r>
      <w:r w:rsidRPr="005624E6">
        <w:rPr>
          <w:rFonts w:ascii="Consolas" w:eastAsia="Times New Roman" w:hAnsi="Consolas" w:cs="Times New Roman"/>
          <w:color w:val="808080"/>
          <w:sz w:val="21"/>
          <w:szCs w:val="21"/>
          <w:lang w:val="en-US" w:eastAsia="en-US"/>
        </w:rPr>
        <w:t>&gt;</w:t>
      </w:r>
    </w:p>
    <w:p w14:paraId="58EE003F"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private</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void</w:t>
      </w:r>
      <w:r w:rsidRPr="005624E6">
        <w:rPr>
          <w:rFonts w:ascii="Consolas" w:eastAsia="Times New Roman" w:hAnsi="Consolas" w:cs="Times New Roman"/>
          <w:color w:val="D4D4D4"/>
          <w:sz w:val="21"/>
          <w:szCs w:val="21"/>
          <w:lang w:val="en-US" w:eastAsia="en-US"/>
        </w:rPr>
        <w:t xml:space="preserve"> </w:t>
      </w:r>
      <w:proofErr w:type="spellStart"/>
      <w:proofErr w:type="gramStart"/>
      <w:r w:rsidRPr="005624E6">
        <w:rPr>
          <w:rFonts w:ascii="Consolas" w:eastAsia="Times New Roman" w:hAnsi="Consolas" w:cs="Times New Roman"/>
          <w:color w:val="DCDCAA"/>
          <w:sz w:val="21"/>
          <w:szCs w:val="21"/>
          <w:lang w:val="en-US" w:eastAsia="en-US"/>
        </w:rPr>
        <w:t>SaveHitsStatistic</w:t>
      </w:r>
      <w:proofErr w:type="spellEnd"/>
      <w:r w:rsidRPr="005624E6">
        <w:rPr>
          <w:rFonts w:ascii="Consolas" w:eastAsia="Times New Roman" w:hAnsi="Consolas" w:cs="Times New Roman"/>
          <w:color w:val="D4D4D4"/>
          <w:sz w:val="21"/>
          <w:szCs w:val="21"/>
          <w:lang w:val="en-US" w:eastAsia="en-US"/>
        </w:rPr>
        <w:t>(</w:t>
      </w:r>
      <w:proofErr w:type="gramEnd"/>
      <w:r w:rsidRPr="005624E6">
        <w:rPr>
          <w:rFonts w:ascii="Consolas" w:eastAsia="Times New Roman" w:hAnsi="Consolas" w:cs="Times New Roman"/>
          <w:color w:val="D4D4D4"/>
          <w:sz w:val="21"/>
          <w:szCs w:val="21"/>
          <w:lang w:val="en-US" w:eastAsia="en-US"/>
        </w:rPr>
        <w:t>) {</w:t>
      </w:r>
    </w:p>
    <w:p w14:paraId="3D8C4841"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6A9955"/>
          <w:sz w:val="21"/>
          <w:szCs w:val="21"/>
          <w:lang w:val="en-US" w:eastAsia="en-US"/>
        </w:rPr>
        <w:t>// TODO implement here</w:t>
      </w:r>
    </w:p>
    <w:p w14:paraId="49BCC2F9"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C586C0"/>
          <w:sz w:val="21"/>
          <w:szCs w:val="21"/>
          <w:lang w:val="en-US" w:eastAsia="en-US"/>
        </w:rPr>
        <w:t>return</w:t>
      </w:r>
      <w:r w:rsidRPr="005624E6">
        <w:rPr>
          <w:rFonts w:ascii="Consolas" w:eastAsia="Times New Roman" w:hAnsi="Consolas" w:cs="Times New Roman"/>
          <w:color w:val="D4D4D4"/>
          <w:sz w:val="21"/>
          <w:szCs w:val="21"/>
          <w:lang w:val="en-US" w:eastAsia="en-US"/>
        </w:rPr>
        <w:t xml:space="preserve"> </w:t>
      </w:r>
      <w:r w:rsidRPr="005624E6">
        <w:rPr>
          <w:rFonts w:ascii="Consolas" w:eastAsia="Times New Roman" w:hAnsi="Consolas" w:cs="Times New Roman"/>
          <w:color w:val="569CD6"/>
          <w:sz w:val="21"/>
          <w:szCs w:val="21"/>
          <w:lang w:val="en-US" w:eastAsia="en-US"/>
        </w:rPr>
        <w:t>null</w:t>
      </w:r>
      <w:r w:rsidRPr="005624E6">
        <w:rPr>
          <w:rFonts w:ascii="Consolas" w:eastAsia="Times New Roman" w:hAnsi="Consolas" w:cs="Times New Roman"/>
          <w:color w:val="D4D4D4"/>
          <w:sz w:val="21"/>
          <w:szCs w:val="21"/>
          <w:lang w:val="en-US" w:eastAsia="en-US"/>
        </w:rPr>
        <w:t>;</w:t>
      </w:r>
    </w:p>
    <w:p w14:paraId="6990B0BB"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lastRenderedPageBreak/>
        <w:t>    }</w:t>
      </w:r>
    </w:p>
    <w:p w14:paraId="6ED8F3D0"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p>
    <w:p w14:paraId="140E5266" w14:textId="77777777" w:rsidR="005624E6" w:rsidRPr="005624E6" w:rsidRDefault="005624E6" w:rsidP="005624E6">
      <w:pPr>
        <w:shd w:val="clear" w:color="auto" w:fill="1E1E1E"/>
        <w:spacing w:after="0" w:line="285" w:lineRule="atLeast"/>
        <w:jc w:val="left"/>
        <w:rPr>
          <w:rFonts w:ascii="Consolas" w:eastAsia="Times New Roman" w:hAnsi="Consolas" w:cs="Times New Roman"/>
          <w:color w:val="D4D4D4"/>
          <w:sz w:val="21"/>
          <w:szCs w:val="21"/>
          <w:lang w:val="en-US" w:eastAsia="en-US"/>
        </w:rPr>
      </w:pPr>
      <w:r w:rsidRPr="005624E6">
        <w:rPr>
          <w:rFonts w:ascii="Consolas" w:eastAsia="Times New Roman" w:hAnsi="Consolas" w:cs="Times New Roman"/>
          <w:color w:val="D4D4D4"/>
          <w:sz w:val="21"/>
          <w:szCs w:val="21"/>
          <w:lang w:val="en-US" w:eastAsia="en-US"/>
        </w:rPr>
        <w:t>}</w:t>
      </w:r>
    </w:p>
    <w:p w14:paraId="7271C535" w14:textId="0A46B6B7" w:rsidR="00FE4C93" w:rsidRDefault="00FE4C93">
      <w:pPr>
        <w:spacing w:after="160" w:line="259" w:lineRule="auto"/>
        <w:jc w:val="left"/>
        <w:rPr>
          <w:rFonts w:eastAsiaTheme="minorHAnsi" w:cs="Times New Roman"/>
          <w:color w:val="000000"/>
          <w:szCs w:val="28"/>
          <w:lang w:eastAsia="en-US"/>
        </w:rPr>
      </w:pPr>
      <w:r>
        <w:rPr>
          <w:rFonts w:eastAsiaTheme="minorHAnsi" w:cs="Times New Roman"/>
          <w:color w:val="000000"/>
          <w:szCs w:val="28"/>
          <w:lang w:eastAsia="en-US"/>
        </w:rPr>
        <w:br w:type="page"/>
      </w:r>
    </w:p>
    <w:p w14:paraId="25DBC7F5" w14:textId="77777777" w:rsidR="00FE4C93" w:rsidRPr="00463DF6" w:rsidRDefault="00FE4C93" w:rsidP="00FE4C93">
      <w:pPr>
        <w:spacing w:line="360" w:lineRule="auto"/>
        <w:jc w:val="right"/>
      </w:pPr>
      <w:r w:rsidRPr="00463DF6">
        <w:lastRenderedPageBreak/>
        <w:t>Додаток В</w:t>
      </w:r>
    </w:p>
    <w:p w14:paraId="7B92C476" w14:textId="77777777" w:rsidR="00FE4C93" w:rsidRPr="00FE4C93" w:rsidRDefault="00FE4C93" w:rsidP="00FE4C93">
      <w:pPr>
        <w:spacing w:line="360" w:lineRule="auto"/>
        <w:jc w:val="center"/>
        <w:rPr>
          <w:noProof/>
          <w:lang w:val="ru-RU" w:eastAsia="en-US"/>
        </w:rPr>
      </w:pPr>
      <w:r w:rsidRPr="00634F02">
        <w:rPr>
          <w:noProof/>
          <w:lang w:val="en-US" w:eastAsia="en-US"/>
        </w:rPr>
        <w:drawing>
          <wp:inline distT="0" distB="0" distL="0" distR="0" wp14:anchorId="05E7D268" wp14:editId="297FA3E5">
            <wp:extent cx="4134427" cy="2667372"/>
            <wp:effectExtent l="0" t="0" r="0" b="0"/>
            <wp:docPr id="455" name="Рисунок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4427" cy="2667372"/>
                    </a:xfrm>
                    <a:prstGeom prst="rect">
                      <a:avLst/>
                    </a:prstGeom>
                  </pic:spPr>
                </pic:pic>
              </a:graphicData>
            </a:graphic>
          </wp:inline>
        </w:drawing>
      </w:r>
      <w:r w:rsidRPr="00FE4C93">
        <w:rPr>
          <w:noProof/>
          <w:lang w:val="ru-RU" w:eastAsia="en-US"/>
        </w:rPr>
        <w:t xml:space="preserve"> </w:t>
      </w:r>
    </w:p>
    <w:p w14:paraId="4887E77D" w14:textId="17EAB9DB" w:rsidR="00FE4C93" w:rsidRPr="001A0C20" w:rsidRDefault="00FE4C93" w:rsidP="00FE4C93">
      <w:pPr>
        <w:spacing w:line="360" w:lineRule="auto"/>
        <w:jc w:val="center"/>
        <w:rPr>
          <w:noProof/>
          <w:lang w:eastAsia="en-US"/>
        </w:rPr>
      </w:pPr>
      <w:r>
        <w:rPr>
          <w:noProof/>
          <w:lang w:eastAsia="en-US"/>
        </w:rPr>
        <w:t>Рисунок В.1.</w:t>
      </w:r>
      <w:r w:rsidR="00465F99">
        <w:rPr>
          <w:noProof/>
          <w:lang w:eastAsia="en-US"/>
        </w:rPr>
        <w:t xml:space="preserve"> – </w:t>
      </w:r>
      <w:r w:rsidR="001A0078">
        <w:rPr>
          <w:noProof/>
          <w:lang w:eastAsia="en-US"/>
        </w:rPr>
        <w:t>Візуалізація</w:t>
      </w:r>
      <w:r w:rsidR="00607B0D">
        <w:rPr>
          <w:noProof/>
          <w:lang w:eastAsia="en-US"/>
        </w:rPr>
        <w:t xml:space="preserve"> ігрового процесу</w:t>
      </w:r>
    </w:p>
    <w:p w14:paraId="20C893BC" w14:textId="77777777" w:rsidR="00FE4C93" w:rsidRDefault="00FE4C93" w:rsidP="00FE4C93">
      <w:pPr>
        <w:spacing w:line="360" w:lineRule="auto"/>
        <w:jc w:val="center"/>
        <w:rPr>
          <w:noProof/>
          <w:lang w:eastAsia="en-US"/>
        </w:rPr>
      </w:pPr>
    </w:p>
    <w:p w14:paraId="49D8474C" w14:textId="77777777" w:rsidR="00FE4C93" w:rsidRDefault="00FE4C93" w:rsidP="00FE4C93">
      <w:pPr>
        <w:spacing w:line="360" w:lineRule="auto"/>
        <w:jc w:val="center"/>
        <w:rPr>
          <w:noProof/>
          <w:lang w:val="en-US" w:eastAsia="en-US"/>
        </w:rPr>
      </w:pPr>
      <w:r w:rsidRPr="00634F02">
        <w:rPr>
          <w:noProof/>
          <w:lang w:val="en-US" w:eastAsia="en-US"/>
        </w:rPr>
        <w:drawing>
          <wp:inline distT="0" distB="0" distL="0" distR="0" wp14:anchorId="20BF3FF1" wp14:editId="6404B96B">
            <wp:extent cx="6120130" cy="4358005"/>
            <wp:effectExtent l="0" t="0" r="0" b="4445"/>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358005"/>
                    </a:xfrm>
                    <a:prstGeom prst="rect">
                      <a:avLst/>
                    </a:prstGeom>
                  </pic:spPr>
                </pic:pic>
              </a:graphicData>
            </a:graphic>
          </wp:inline>
        </w:drawing>
      </w:r>
    </w:p>
    <w:p w14:paraId="09340AB3" w14:textId="369FC5E3" w:rsidR="00FE4C93" w:rsidRPr="001A0C20" w:rsidRDefault="00FE4C93" w:rsidP="00FE4C93">
      <w:pPr>
        <w:spacing w:line="360" w:lineRule="auto"/>
        <w:jc w:val="center"/>
        <w:rPr>
          <w:noProof/>
          <w:lang w:eastAsia="en-US"/>
        </w:rPr>
      </w:pPr>
      <w:r>
        <w:rPr>
          <w:noProof/>
          <w:lang w:eastAsia="en-US"/>
        </w:rPr>
        <w:t>Рисунок В.2.</w:t>
      </w:r>
      <w:r w:rsidR="00465F99" w:rsidRPr="00465F99">
        <w:rPr>
          <w:noProof/>
          <w:lang w:eastAsia="en-US"/>
        </w:rPr>
        <w:t xml:space="preserve"> </w:t>
      </w:r>
      <w:r w:rsidR="00465F99">
        <w:rPr>
          <w:noProof/>
          <w:lang w:eastAsia="en-US"/>
        </w:rPr>
        <w:t xml:space="preserve">– </w:t>
      </w:r>
      <w:r>
        <w:rPr>
          <w:noProof/>
          <w:lang w:eastAsia="en-US"/>
        </w:rPr>
        <w:t xml:space="preserve"> Дії переміщення та взаємодії з ворогами</w:t>
      </w:r>
    </w:p>
    <w:p w14:paraId="2C8B3192" w14:textId="77777777" w:rsidR="00FE4C93" w:rsidRDefault="00FE4C93" w:rsidP="00FE4C93">
      <w:pPr>
        <w:spacing w:line="360" w:lineRule="auto"/>
        <w:jc w:val="center"/>
      </w:pPr>
      <w:r w:rsidRPr="00634F02">
        <w:rPr>
          <w:noProof/>
          <w:lang w:val="en-US" w:eastAsia="en-US"/>
        </w:rPr>
        <w:lastRenderedPageBreak/>
        <w:drawing>
          <wp:inline distT="0" distB="0" distL="0" distR="0" wp14:anchorId="244A38E8" wp14:editId="4E75D97F">
            <wp:extent cx="6120130" cy="2402205"/>
            <wp:effectExtent l="0" t="0" r="0" b="0"/>
            <wp:docPr id="459" name="Рисунок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402205"/>
                    </a:xfrm>
                    <a:prstGeom prst="rect">
                      <a:avLst/>
                    </a:prstGeom>
                  </pic:spPr>
                </pic:pic>
              </a:graphicData>
            </a:graphic>
          </wp:inline>
        </w:drawing>
      </w:r>
    </w:p>
    <w:p w14:paraId="72F97EE2" w14:textId="0D1D6449" w:rsidR="00FE4C93" w:rsidRDefault="00FE4C93" w:rsidP="00FE4C93">
      <w:pPr>
        <w:spacing w:line="360" w:lineRule="auto"/>
        <w:jc w:val="center"/>
      </w:pPr>
      <w:r>
        <w:t>Рисунок В.3</w:t>
      </w:r>
      <w:r w:rsidR="00465F99">
        <w:t xml:space="preserve">. </w:t>
      </w:r>
      <w:r w:rsidR="00465F99">
        <w:rPr>
          <w:noProof/>
          <w:lang w:eastAsia="en-US"/>
        </w:rPr>
        <w:t xml:space="preserve">– </w:t>
      </w:r>
      <w:r>
        <w:t xml:space="preserve"> Вигляд діалогу та взаємодії</w:t>
      </w:r>
    </w:p>
    <w:p w14:paraId="6885A3ED" w14:textId="77777777" w:rsidR="00FE4C93" w:rsidRDefault="00FE4C93" w:rsidP="00FE4C93">
      <w:pPr>
        <w:spacing w:line="360" w:lineRule="auto"/>
        <w:jc w:val="center"/>
      </w:pPr>
      <w:r w:rsidRPr="00634F02">
        <w:rPr>
          <w:noProof/>
          <w:lang w:val="en-US" w:eastAsia="en-US"/>
        </w:rPr>
        <w:drawing>
          <wp:inline distT="0" distB="0" distL="0" distR="0" wp14:anchorId="1A25C657" wp14:editId="3636ABFB">
            <wp:extent cx="6120130" cy="2115820"/>
            <wp:effectExtent l="0" t="0" r="0" b="0"/>
            <wp:docPr id="460" name="Рисунок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115820"/>
                    </a:xfrm>
                    <a:prstGeom prst="rect">
                      <a:avLst/>
                    </a:prstGeom>
                  </pic:spPr>
                </pic:pic>
              </a:graphicData>
            </a:graphic>
          </wp:inline>
        </w:drawing>
      </w:r>
    </w:p>
    <w:p w14:paraId="69EEB6CD" w14:textId="24B6E832" w:rsidR="00FE4C93" w:rsidRPr="00463DF6" w:rsidRDefault="00FE4C93" w:rsidP="00FE4C93">
      <w:pPr>
        <w:spacing w:line="360" w:lineRule="auto"/>
        <w:jc w:val="center"/>
      </w:pPr>
      <w:r>
        <w:t xml:space="preserve">Рисунок В.4. </w:t>
      </w:r>
      <w:r w:rsidR="00465F99">
        <w:rPr>
          <w:noProof/>
          <w:lang w:eastAsia="en-US"/>
        </w:rPr>
        <w:t xml:space="preserve">– </w:t>
      </w:r>
      <w:r>
        <w:t>Головне меню та стартовий діалог</w:t>
      </w:r>
    </w:p>
    <w:p w14:paraId="55DC3616" w14:textId="77777777" w:rsidR="00A0773D" w:rsidRPr="00085731" w:rsidRDefault="00A0773D" w:rsidP="00A0773D">
      <w:pPr>
        <w:autoSpaceDE w:val="0"/>
        <w:autoSpaceDN w:val="0"/>
        <w:adjustRightInd w:val="0"/>
        <w:spacing w:after="0" w:line="240" w:lineRule="auto"/>
        <w:jc w:val="left"/>
        <w:rPr>
          <w:rFonts w:eastAsiaTheme="minorHAnsi" w:cs="Times New Roman"/>
          <w:color w:val="000000"/>
          <w:szCs w:val="28"/>
          <w:lang w:eastAsia="en-US"/>
        </w:rPr>
      </w:pPr>
    </w:p>
    <w:sectPr w:rsidR="00A0773D" w:rsidRPr="00085731" w:rsidSect="00820BD3">
      <w:headerReference w:type="default" r:id="rId38"/>
      <w:footerReference w:type="first" r:id="rId39"/>
      <w:pgSz w:w="11906" w:h="16838"/>
      <w:pgMar w:top="850" w:right="850" w:bottom="1276" w:left="1417" w:header="708" w:footer="708"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EE41E4" w14:textId="77777777" w:rsidR="00E2383F" w:rsidRDefault="00E2383F" w:rsidP="00852EDD">
      <w:pPr>
        <w:spacing w:after="0" w:line="240" w:lineRule="auto"/>
      </w:pPr>
      <w:r>
        <w:separator/>
      </w:r>
    </w:p>
  </w:endnote>
  <w:endnote w:type="continuationSeparator" w:id="0">
    <w:p w14:paraId="1040218C" w14:textId="77777777" w:rsidR="00E2383F" w:rsidRDefault="00E2383F" w:rsidP="00852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ISOCPEUR">
    <w:altName w:val="Arial"/>
    <w:charset w:val="CC"/>
    <w:family w:val="swiss"/>
    <w:pitch w:val="variable"/>
    <w:sig w:usb0="00000001"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Journal">
    <w:altName w:val="Times New Roman"/>
    <w:charset w:val="00"/>
    <w:family w:val="auto"/>
    <w:pitch w:val="variable"/>
    <w:sig w:usb0="00000001"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A23CD" w14:textId="77777777" w:rsidR="004A1941" w:rsidRDefault="004A1941">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114FB9" w14:textId="77777777" w:rsidR="00E2383F" w:rsidRDefault="00E2383F" w:rsidP="00852EDD">
      <w:pPr>
        <w:spacing w:after="0" w:line="240" w:lineRule="auto"/>
      </w:pPr>
      <w:r>
        <w:separator/>
      </w:r>
    </w:p>
  </w:footnote>
  <w:footnote w:type="continuationSeparator" w:id="0">
    <w:p w14:paraId="4051C582" w14:textId="77777777" w:rsidR="00E2383F" w:rsidRDefault="00E2383F" w:rsidP="00852E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58470" w14:textId="77777777" w:rsidR="004A1941" w:rsidRDefault="004A1941" w:rsidP="00841265">
    <w:pPr>
      <w:pStyle w:val="a8"/>
      <w:tabs>
        <w:tab w:val="clear" w:pos="4819"/>
        <w:tab w:val="clear" w:pos="9639"/>
        <w:tab w:val="left" w:pos="5772"/>
      </w:tabs>
    </w:pPr>
    <w:r>
      <w:rPr>
        <w:noProof/>
        <w:lang w:val="en-US" w:eastAsia="en-US"/>
      </w:rPr>
      <mc:AlternateContent>
        <mc:Choice Requires="wpg">
          <w:drawing>
            <wp:anchor distT="0" distB="0" distL="114300" distR="114300" simplePos="0" relativeHeight="251666944" behindDoc="0" locked="0" layoutInCell="1" allowOverlap="1" wp14:anchorId="15AC74FE" wp14:editId="1410E581">
              <wp:simplePos x="0" y="0"/>
              <wp:positionH relativeFrom="column">
                <wp:posOffset>-235766</wp:posOffset>
              </wp:positionH>
              <wp:positionV relativeFrom="paragraph">
                <wp:posOffset>-242751</wp:posOffset>
              </wp:positionV>
              <wp:extent cx="6659880" cy="10175492"/>
              <wp:effectExtent l="0" t="0" r="26670" b="16510"/>
              <wp:wrapNone/>
              <wp:docPr id="14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75492"/>
                        <a:chOff x="1134" y="284"/>
                        <a:chExt cx="10488" cy="16225"/>
                      </a:xfrm>
                    </wpg:grpSpPr>
                    <wps:wsp>
                      <wps:cNvPr id="14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9BEB62" w14:textId="77777777" w:rsidR="004A1941" w:rsidRPr="00C93D82" w:rsidRDefault="004A1941" w:rsidP="00916EB8">
                            <w:pPr>
                              <w:pStyle w:val="ac"/>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wps:txbx>
                      <wps:bodyPr rot="0" vert="horz" wrap="square" lIns="0" tIns="0" rIns="0" bIns="0" anchor="t" anchorCtr="0" upright="1">
                        <a:noAutofit/>
                      </wps:bodyPr>
                    </wps:wsp>
                    <wps:wsp>
                      <wps:cNvPr id="15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A20729" w14:textId="77777777" w:rsidR="004A1941" w:rsidRPr="004D3F22" w:rsidRDefault="004A1941" w:rsidP="00916EB8">
                            <w:pPr>
                              <w:pStyle w:val="ac"/>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5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F993C6" w14:textId="77777777" w:rsidR="004A1941" w:rsidRPr="004D3F22" w:rsidRDefault="004A1941" w:rsidP="00916EB8">
                            <w:pPr>
                              <w:pStyle w:val="ac"/>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5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A6F1A4" w14:textId="77777777" w:rsidR="004A1941" w:rsidRPr="004D3F22" w:rsidRDefault="004A1941" w:rsidP="00916EB8">
                            <w:pPr>
                              <w:pStyle w:val="ac"/>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5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90EAD5" w14:textId="77777777" w:rsidR="004A1941" w:rsidRPr="004D3F22" w:rsidRDefault="004A1941" w:rsidP="00916EB8">
                            <w:pPr>
                              <w:pStyle w:val="ac"/>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5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8DC772" w14:textId="77777777" w:rsidR="004A1941" w:rsidRPr="00C93D82" w:rsidRDefault="004A1941" w:rsidP="00916EB8">
                            <w:pPr>
                              <w:pStyle w:val="ac"/>
                              <w:jc w:val="center"/>
                              <w:rPr>
                                <w:rFonts w:ascii="Journal" w:hAnsi="Journal"/>
                                <w:sz w:val="20"/>
                              </w:rPr>
                            </w:pPr>
                            <w:proofErr w:type="spellStart"/>
                            <w:r w:rsidRPr="00C93D82">
                              <w:rPr>
                                <w:sz w:val="20"/>
                              </w:rPr>
                              <w:t>Арк</w:t>
                            </w:r>
                            <w:proofErr w:type="spellEnd"/>
                            <w:r w:rsidRPr="00C93D82">
                              <w:rPr>
                                <w:sz w:val="20"/>
                              </w:rPr>
                              <w:t>.</w:t>
                            </w:r>
                          </w:p>
                        </w:txbxContent>
                      </wps:txbx>
                      <wps:bodyPr rot="0" vert="horz" wrap="square" lIns="0" tIns="0" rIns="0" bIns="0" anchor="t" anchorCtr="0" upright="1">
                        <a:noAutofit/>
                      </wps:bodyPr>
                    </wps:wsp>
                    <wps:wsp>
                      <wps:cNvPr id="15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2920A0" w14:textId="3163E014" w:rsidR="004A1941" w:rsidRPr="00CF5643" w:rsidRDefault="004A1941" w:rsidP="00916EB8">
                            <w:pPr>
                              <w:pStyle w:val="ac"/>
                              <w:jc w:val="center"/>
                              <w:rPr>
                                <w:sz w:val="20"/>
                                <w:lang w:val="ru-RU"/>
                              </w:rPr>
                            </w:pPr>
                            <w:r>
                              <w:rPr>
                                <w:sz w:val="20"/>
                                <w:lang w:val="ru-RU"/>
                              </w:rPr>
                              <w:t>2</w:t>
                            </w:r>
                          </w:p>
                        </w:txbxContent>
                      </wps:txbx>
                      <wps:bodyPr rot="0" vert="horz" wrap="square" lIns="12700" tIns="12700" rIns="12700" bIns="12700" anchor="t" anchorCtr="0" upright="1">
                        <a:noAutofit/>
                      </wps:bodyPr>
                    </wps:wsp>
                    <wps:wsp>
                      <wps:cNvPr id="16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D58D84" w14:textId="77777777" w:rsidR="004A1941" w:rsidRPr="00737355" w:rsidRDefault="004A1941" w:rsidP="00AE0CDF">
                            <w:pPr>
                              <w:spacing w:before="120"/>
                              <w:jc w:val="center"/>
                              <w:rPr>
                                <w:rFonts w:ascii="ISOCPEUR" w:hAnsi="ISOCPEUR"/>
                                <w:i/>
                                <w:sz w:val="25"/>
                                <w:szCs w:val="25"/>
                              </w:rPr>
                            </w:pPr>
                            <w:r w:rsidRPr="00737355">
                              <w:rPr>
                                <w:rFonts w:ascii="ISOCPEUR" w:hAnsi="ISOCPEUR"/>
                                <w:i/>
                                <w:sz w:val="25"/>
                                <w:szCs w:val="25"/>
                              </w:rPr>
                              <w:t>«Житомирська політехніка».</w:t>
                            </w:r>
                            <w:r w:rsidRPr="00841265">
                              <w:rPr>
                                <w:rFonts w:ascii="ISOCPEUR" w:hAnsi="ISOCPEUR"/>
                                <w:i/>
                                <w:color w:val="000000" w:themeColor="text1"/>
                                <w:sz w:val="25"/>
                                <w:szCs w:val="25"/>
                              </w:rPr>
                              <w:t>2</w:t>
                            </w:r>
                            <w:r>
                              <w:rPr>
                                <w:rFonts w:ascii="ISOCPEUR" w:hAnsi="ISOCPEUR"/>
                                <w:i/>
                                <w:color w:val="000000" w:themeColor="text1"/>
                                <w:sz w:val="25"/>
                                <w:szCs w:val="25"/>
                              </w:rPr>
                              <w:t>2</w:t>
                            </w:r>
                            <w:r w:rsidRPr="00841265">
                              <w:rPr>
                                <w:rFonts w:ascii="ISOCPEUR" w:hAnsi="ISOCPEUR"/>
                                <w:i/>
                                <w:color w:val="000000" w:themeColor="text1"/>
                                <w:sz w:val="25"/>
                                <w:szCs w:val="25"/>
                              </w:rPr>
                              <w:t>.121.</w:t>
                            </w:r>
                            <w:r w:rsidRPr="00737355">
                              <w:rPr>
                                <w:rFonts w:ascii="ISOCPEUR" w:hAnsi="ISOCPEUR"/>
                                <w:i/>
                                <w:sz w:val="25"/>
                                <w:szCs w:val="25"/>
                              </w:rPr>
                              <w:t xml:space="preserve">000 - </w:t>
                            </w:r>
                            <w:r>
                              <w:rPr>
                                <w:rFonts w:ascii="ISOCPEUR" w:hAnsi="ISOCPEUR"/>
                                <w:i/>
                                <w:sz w:val="25"/>
                                <w:szCs w:val="25"/>
                              </w:rPr>
                              <w:t>ПЗ</w:t>
                            </w:r>
                          </w:p>
                          <w:p w14:paraId="0CA2D04E" w14:textId="77777777" w:rsidR="004A1941" w:rsidRPr="00552DF5" w:rsidRDefault="004A1941" w:rsidP="00916EB8"/>
                        </w:txbxContent>
                      </wps:txbx>
                      <wps:bodyPr rot="0" vert="horz" wrap="square" lIns="12700" tIns="12700" rIns="12700" bIns="12700" anchor="t" anchorCtr="0" upright="1">
                        <a:noAutofit/>
                      </wps:bodyPr>
                    </wps:wsp>
                    <wps:wsp>
                      <wps:cNvPr id="16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6" name="Group 49"/>
                      <wpg:cNvGrpSpPr>
                        <a:grpSpLocks/>
                      </wpg:cNvGrpSpPr>
                      <wpg:grpSpPr bwMode="auto">
                        <a:xfrm>
                          <a:off x="1154" y="15093"/>
                          <a:ext cx="2518" cy="251"/>
                          <a:chOff x="0" y="0"/>
                          <a:chExt cx="19999" cy="20000"/>
                        </a:xfrm>
                      </wpg:grpSpPr>
                      <wps:wsp>
                        <wps:cNvPr id="16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1E0186" w14:textId="77777777" w:rsidR="004A1941" w:rsidRPr="00C93D82" w:rsidRDefault="004A1941" w:rsidP="00916EB8">
                              <w:pPr>
                                <w:pStyle w:val="ac"/>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wps:txbx>
                        <wps:bodyPr rot="0" vert="horz" wrap="square" lIns="0" tIns="0" rIns="0" bIns="0" anchor="t" anchorCtr="0" upright="1">
                          <a:noAutofit/>
                        </wps:bodyPr>
                      </wps:wsp>
                      <wps:wsp>
                        <wps:cNvPr id="168"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2D4C91" w14:textId="77777777" w:rsidR="004A1941" w:rsidRPr="00B05697" w:rsidRDefault="004A1941" w:rsidP="00916EB8">
                              <w:pPr>
                                <w:pStyle w:val="ac"/>
                                <w:jc w:val="left"/>
                                <w:rPr>
                                  <w:rFonts w:ascii="Times New Roman" w:hAnsi="Times New Roman"/>
                                  <w:sz w:val="18"/>
                                  <w:szCs w:val="18"/>
                                  <w:lang w:val="ru-RU"/>
                                </w:rPr>
                              </w:pPr>
                              <w:r>
                                <w:rPr>
                                  <w:rFonts w:ascii="Times New Roman" w:hAnsi="Times New Roman"/>
                                  <w:sz w:val="18"/>
                                  <w:szCs w:val="18"/>
                                  <w:lang w:val="ru-RU"/>
                                </w:rPr>
                                <w:t>Козакевич Н.О.</w:t>
                              </w:r>
                            </w:p>
                          </w:txbxContent>
                        </wps:txbx>
                        <wps:bodyPr rot="0" vert="horz" wrap="square" lIns="0" tIns="0" rIns="0" bIns="0" anchor="t" anchorCtr="0" upright="1">
                          <a:noAutofit/>
                        </wps:bodyPr>
                      </wps:wsp>
                    </wpg:grpSp>
                    <wpg:grpSp>
                      <wpg:cNvPr id="169" name="Group 52"/>
                      <wpg:cNvGrpSpPr>
                        <a:grpSpLocks/>
                      </wpg:cNvGrpSpPr>
                      <wpg:grpSpPr bwMode="auto">
                        <a:xfrm>
                          <a:off x="1154" y="15374"/>
                          <a:ext cx="2529" cy="830"/>
                          <a:chOff x="0" y="12"/>
                          <a:chExt cx="20090" cy="66090"/>
                        </a:xfrm>
                      </wpg:grpSpPr>
                      <wps:wsp>
                        <wps:cNvPr id="170" name="Rectangle 53"/>
                        <wps:cNvSpPr>
                          <a:spLocks noChangeArrowheads="1"/>
                        </wps:cNvSpPr>
                        <wps:spPr bwMode="auto">
                          <a:xfrm>
                            <a:off x="0" y="12"/>
                            <a:ext cx="8856" cy="19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DF3D2D" w14:textId="77777777" w:rsidR="004A1941" w:rsidRPr="00E716F4" w:rsidRDefault="004A1941" w:rsidP="00916EB8">
                              <w:pPr>
                                <w:pStyle w:val="ac"/>
                                <w:rPr>
                                  <w:sz w:val="20"/>
                                  <w:lang w:val="ru-RU"/>
                                </w:rPr>
                              </w:pPr>
                              <w:r>
                                <w:rPr>
                                  <w:sz w:val="20"/>
                                </w:rPr>
                                <w:t xml:space="preserve"> </w:t>
                              </w:r>
                              <w:proofErr w:type="spellStart"/>
                              <w:r>
                                <w:rPr>
                                  <w:sz w:val="20"/>
                                  <w:lang w:val="ru-RU"/>
                                </w:rPr>
                                <w:t>Керівник</w:t>
                              </w:r>
                              <w:proofErr w:type="spellEnd"/>
                            </w:p>
                          </w:txbxContent>
                        </wps:txbx>
                        <wps:bodyPr rot="0" vert="horz" wrap="square" lIns="0" tIns="0" rIns="0" bIns="0" anchor="t" anchorCtr="0" upright="1">
                          <a:noAutofit/>
                        </wps:bodyPr>
                      </wps:wsp>
                      <wps:wsp>
                        <wps:cNvPr id="171" name="Rectangle 54"/>
                        <wps:cNvSpPr>
                          <a:spLocks noChangeArrowheads="1"/>
                        </wps:cNvSpPr>
                        <wps:spPr bwMode="auto">
                          <a:xfrm>
                            <a:off x="9372" y="4610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3AD3C5" w14:textId="77777777" w:rsidR="004A1941" w:rsidRPr="00552DF5" w:rsidRDefault="004A1941" w:rsidP="00916EB8">
                              <w:pPr>
                                <w:rPr>
                                  <w:i/>
                                  <w:sz w:val="20"/>
                                  <w:szCs w:val="20"/>
                                </w:rPr>
                              </w:pPr>
                            </w:p>
                          </w:txbxContent>
                        </wps:txbx>
                        <wps:bodyPr rot="0" vert="horz" wrap="square" lIns="0" tIns="0" rIns="0" bIns="0" anchor="t" anchorCtr="0" upright="1">
                          <a:noAutofit/>
                        </wps:bodyPr>
                      </wps:wsp>
                    </wpg:grpSp>
                    <wpg:grpSp>
                      <wpg:cNvPr id="172" name="Group 55"/>
                      <wpg:cNvGrpSpPr>
                        <a:grpSpLocks/>
                      </wpg:cNvGrpSpPr>
                      <wpg:grpSpPr bwMode="auto">
                        <a:xfrm>
                          <a:off x="1154" y="15662"/>
                          <a:ext cx="2518" cy="827"/>
                          <a:chOff x="0" y="0"/>
                          <a:chExt cx="19999" cy="65860"/>
                        </a:xfrm>
                      </wpg:grpSpPr>
                      <wps:wsp>
                        <wps:cNvPr id="17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DB0009" w14:textId="77777777" w:rsidR="004A1941" w:rsidRPr="00C93D82" w:rsidRDefault="004A1941" w:rsidP="00916EB8">
                              <w:pPr>
                                <w:pStyle w:val="ac"/>
                                <w:rPr>
                                  <w:sz w:val="20"/>
                                </w:rPr>
                              </w:pPr>
                            </w:p>
                          </w:txbxContent>
                        </wps:txbx>
                        <wps:bodyPr rot="0" vert="horz" wrap="square" lIns="0" tIns="0" rIns="0" bIns="0" anchor="t" anchorCtr="0" upright="1">
                          <a:noAutofit/>
                        </wps:bodyPr>
                      </wps:wsp>
                      <wps:wsp>
                        <wps:cNvPr id="174" name="Rectangle 57"/>
                        <wps:cNvSpPr>
                          <a:spLocks noChangeArrowheads="1"/>
                        </wps:cNvSpPr>
                        <wps:spPr bwMode="auto">
                          <a:xfrm>
                            <a:off x="9281" y="41678"/>
                            <a:ext cx="10718" cy="24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9D4072" w14:textId="77777777" w:rsidR="004A1941" w:rsidRPr="00EA340C" w:rsidRDefault="004A1941" w:rsidP="00916EB8"/>
                          </w:txbxContent>
                        </wps:txbx>
                        <wps:bodyPr rot="0" vert="horz" wrap="square" lIns="12700" tIns="12700" rIns="12700" bIns="12700" anchor="t" anchorCtr="0" upright="1">
                          <a:noAutofit/>
                        </wps:bodyPr>
                      </wps:wsp>
                    </wpg:grpSp>
                    <wpg:grpSp>
                      <wpg:cNvPr id="175" name="Group 58"/>
                      <wpg:cNvGrpSpPr>
                        <a:grpSpLocks/>
                      </wpg:cNvGrpSpPr>
                      <wpg:grpSpPr bwMode="auto">
                        <a:xfrm>
                          <a:off x="1154" y="15345"/>
                          <a:ext cx="2788" cy="849"/>
                          <a:chOff x="0" y="-47563"/>
                          <a:chExt cx="22143" cy="67563"/>
                        </a:xfrm>
                      </wpg:grpSpPr>
                      <wps:wsp>
                        <wps:cNvPr id="17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BE33D4" w14:textId="77777777" w:rsidR="004A1941" w:rsidRPr="00C93D82" w:rsidRDefault="004A1941" w:rsidP="00916EB8">
                              <w:pPr>
                                <w:pStyle w:val="ac"/>
                                <w:rPr>
                                  <w:sz w:val="20"/>
                                </w:rPr>
                              </w:pPr>
                              <w:r w:rsidRPr="00C93D82">
                                <w:rPr>
                                  <w:sz w:val="20"/>
                                </w:rPr>
                                <w:t xml:space="preserve"> </w:t>
                              </w:r>
                              <w:r w:rsidRPr="00C93D82">
                                <w:rPr>
                                  <w:sz w:val="20"/>
                                </w:rPr>
                                <w:t>Н. контр.</w:t>
                              </w:r>
                            </w:p>
                          </w:txbxContent>
                        </wps:txbx>
                        <wps:bodyPr rot="0" vert="horz" wrap="square" lIns="0" tIns="0" rIns="0" bIns="0" anchor="t" anchorCtr="0" upright="1">
                          <a:noAutofit/>
                        </wps:bodyPr>
                      </wps:wsp>
                      <wps:wsp>
                        <wps:cNvPr id="191" name="Rectangle 60"/>
                        <wps:cNvSpPr>
                          <a:spLocks noChangeArrowheads="1"/>
                        </wps:cNvSpPr>
                        <wps:spPr bwMode="auto">
                          <a:xfrm>
                            <a:off x="9366" y="-47563"/>
                            <a:ext cx="12777" cy="45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D6FA66" w14:textId="77777777" w:rsidR="004A1941" w:rsidRPr="00B05697" w:rsidRDefault="004A1941" w:rsidP="00BD40B9">
                              <w:pPr>
                                <w:rPr>
                                  <w:rFonts w:cs="Times New Roman"/>
                                  <w:sz w:val="16"/>
                                  <w:szCs w:val="16"/>
                                </w:rPr>
                              </w:pPr>
                              <w:proofErr w:type="spellStart"/>
                              <w:r>
                                <w:rPr>
                                  <w:i/>
                                  <w:sz w:val="18"/>
                                  <w:szCs w:val="20"/>
                                </w:rPr>
                                <w:t>Сугоняк</w:t>
                              </w:r>
                              <w:proofErr w:type="spellEnd"/>
                              <w:r>
                                <w:rPr>
                                  <w:i/>
                                  <w:sz w:val="18"/>
                                  <w:szCs w:val="20"/>
                                </w:rPr>
                                <w:t xml:space="preserve"> І.І.</w:t>
                              </w:r>
                            </w:p>
                          </w:txbxContent>
                        </wps:txbx>
                        <wps:bodyPr rot="0" vert="horz" wrap="square" lIns="12700" tIns="12700" rIns="12700" bIns="12700" anchor="ctr" anchorCtr="0" upright="1">
                          <a:noAutofit/>
                        </wps:bodyPr>
                      </wps:wsp>
                    </wpg:grpSp>
                    <wps:wsp>
                      <wps:cNvPr id="178" name="Rectangle 62"/>
                      <wps:cNvSpPr>
                        <a:spLocks noChangeArrowheads="1"/>
                      </wps:cNvSpPr>
                      <wps:spPr bwMode="auto">
                        <a:xfrm>
                          <a:off x="1154" y="16220"/>
                          <a:ext cx="11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50DF3E" w14:textId="77777777" w:rsidR="004A1941" w:rsidRPr="00395B63" w:rsidRDefault="004A1941" w:rsidP="00916EB8">
                            <w:pPr>
                              <w:pStyle w:val="ac"/>
                              <w:rPr>
                                <w:sz w:val="19"/>
                                <w:szCs w:val="19"/>
                              </w:rPr>
                            </w:pPr>
                            <w:r w:rsidRPr="00395B63">
                              <w:rPr>
                                <w:sz w:val="19"/>
                                <w:szCs w:val="19"/>
                              </w:rPr>
                              <w:t xml:space="preserve"> </w:t>
                            </w:r>
                            <w:r w:rsidRPr="00395B63">
                              <w:rPr>
                                <w:sz w:val="19"/>
                                <w:szCs w:val="19"/>
                              </w:rPr>
                              <w:t>Затвердив</w:t>
                            </w:r>
                          </w:p>
                        </w:txbxContent>
                      </wps:txbx>
                      <wps:bodyPr rot="0" vert="horz" wrap="square" lIns="0" tIns="0" rIns="0" bIns="0" anchor="t" anchorCtr="0" upright="1">
                        <a:noAutofit/>
                      </wps:bodyPr>
                    </wps:wsp>
                    <wps:wsp>
                      <wps:cNvPr id="179"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Rectangle 65"/>
                      <wps:cNvSpPr>
                        <a:spLocks noChangeArrowheads="1"/>
                      </wps:cNvSpPr>
                      <wps:spPr bwMode="auto">
                        <a:xfrm>
                          <a:off x="5178" y="15131"/>
                          <a:ext cx="3384" cy="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9117BE" w14:textId="77777777" w:rsidR="004A1941" w:rsidRPr="00B05697" w:rsidRDefault="004A1941" w:rsidP="00B05697">
                            <w:pPr>
                              <w:spacing w:line="240" w:lineRule="auto"/>
                              <w:jc w:val="center"/>
                              <w:rPr>
                                <w:sz w:val="19"/>
                                <w:szCs w:val="19"/>
                              </w:rPr>
                            </w:pPr>
                            <w:r>
                              <w:rPr>
                                <w:sz w:val="19"/>
                                <w:szCs w:val="19"/>
                              </w:rPr>
                              <w:t>Комп’ютерна гра в жанрі «метроїдванія»</w:t>
                            </w:r>
                          </w:p>
                          <w:p w14:paraId="7748976B" w14:textId="77777777" w:rsidR="004A1941" w:rsidRPr="00B05697" w:rsidRDefault="004A1941" w:rsidP="00916EB8">
                            <w:pPr>
                              <w:rPr>
                                <w:sz w:val="19"/>
                                <w:szCs w:val="19"/>
                              </w:rPr>
                            </w:pPr>
                          </w:p>
                        </w:txbxContent>
                      </wps:txbx>
                      <wps:bodyPr rot="0" vert="horz" wrap="square" lIns="12700" tIns="12700" rIns="12700" bIns="12700" anchor="b" anchorCtr="0" upright="1">
                        <a:noAutofit/>
                      </wps:bodyPr>
                    </wps:wsp>
                    <wps:wsp>
                      <wps:cNvPr id="181"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E5DFA7" w14:textId="77777777" w:rsidR="004A1941" w:rsidRPr="00C93D82" w:rsidRDefault="004A1941" w:rsidP="00916EB8">
                            <w:pPr>
                              <w:pStyle w:val="ac"/>
                              <w:jc w:val="center"/>
                              <w:rPr>
                                <w:sz w:val="20"/>
                              </w:rPr>
                            </w:pPr>
                            <w:r w:rsidRPr="00C93D82">
                              <w:rPr>
                                <w:sz w:val="20"/>
                              </w:rPr>
                              <w:t>Літ.</w:t>
                            </w:r>
                          </w:p>
                        </w:txbxContent>
                      </wps:txbx>
                      <wps:bodyPr rot="0" vert="horz" wrap="square" lIns="0" tIns="0" rIns="0" bIns="0" anchor="t" anchorCtr="0" upright="1">
                        <a:noAutofit/>
                      </wps:bodyPr>
                    </wps:wsp>
                    <wps:wsp>
                      <wps:cNvPr id="185"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C1E635" w14:textId="77777777" w:rsidR="004A1941" w:rsidRPr="00C93D82" w:rsidRDefault="004A1941" w:rsidP="00916EB8">
                            <w:pPr>
                              <w:pStyle w:val="ac"/>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86"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A93F3E" w14:textId="264F49D0" w:rsidR="004A1941" w:rsidRPr="004E3743" w:rsidRDefault="00E34C6D" w:rsidP="00916EB8">
                            <w:pPr>
                              <w:pStyle w:val="ac"/>
                              <w:jc w:val="center"/>
                              <w:rPr>
                                <w:sz w:val="20"/>
                              </w:rPr>
                            </w:pPr>
                            <w:r>
                              <w:rPr>
                                <w:sz w:val="20"/>
                              </w:rPr>
                              <w:t>55</w:t>
                            </w:r>
                          </w:p>
                        </w:txbxContent>
                      </wps:txbx>
                      <wps:bodyPr rot="0" vert="horz" wrap="square" lIns="12700" tIns="12700" rIns="12700" bIns="12700" anchor="t" anchorCtr="0" upright="1">
                        <a:noAutofit/>
                      </wps:bodyPr>
                    </wps:wsp>
                    <wps:wsp>
                      <wps:cNvPr id="187"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EC0C03" w14:textId="77777777" w:rsidR="004A1941" w:rsidRPr="00941E0B" w:rsidRDefault="004A1941" w:rsidP="00916EB8">
                            <w:pPr>
                              <w:pStyle w:val="ac"/>
                              <w:jc w:val="center"/>
                              <w:rPr>
                                <w:rFonts w:ascii="Journal" w:hAnsi="Journal"/>
                                <w:szCs w:val="28"/>
                                <w:lang w:val="en-US"/>
                              </w:rPr>
                            </w:pPr>
                            <w:r w:rsidRPr="00B05697">
                              <w:rPr>
                                <w:szCs w:val="28"/>
                                <w:lang w:val="ru-RU"/>
                              </w:rPr>
                              <w:t>ФІКТ</w:t>
                            </w:r>
                            <w:r w:rsidRPr="00B05697">
                              <w:rPr>
                                <w:szCs w:val="28"/>
                              </w:rPr>
                              <w:t xml:space="preserve"> Гр. ІПЗ-19-</w:t>
                            </w:r>
                            <w:r>
                              <w:rPr>
                                <w:szCs w:val="28"/>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AC74FE" id="Group 25" o:spid="_x0000_s1026" style="position:absolute;left:0;text-align:left;margin-left:-18.55pt;margin-top:-19.1pt;width:524.4pt;height:801.2pt;z-index:251666944" coordorigin="1134,284" coordsize="10488,1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">
              <v:rect id="Rectangle 26"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6iwQAAANwAAAAPAAAAZHJzL2Rvd25yZXYueG1sRE/NisIw&#10;EL4L+w5hhL1pqi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K/x7qLBAAAA3AAAAA8AAAAA&#10;AAAAAAAAAAAABwIAAGRycy9kb3ducmV2LnhtbFBLBQYAAAAAAwADALcAAAD1AgAAAAA=&#10;" filled="f" strokeweight="2pt"/>
              <v:line id="Line 27"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28"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29"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30"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31"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32"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33"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34"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35"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36"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0sxQAAANwAAAAPAAAAZHJzL2Rvd25yZXYueG1sRE/fa8Iw&#10;EH4X/B/CCXuRmbrR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BHcc0sxQAAANwAAAAP&#10;AAAAAAAAAAAAAAAAAAcCAABkcnMvZG93bnJldi54bWxQSwUGAAAAAAMAAwC3AAAA+QIAAAAA&#10;" filled="f" stroked="f" strokeweight=".25pt">
                <v:textbox inset="0,0,0,0">
                  <w:txbxContent>
                    <w:p w14:paraId="739BEB62" w14:textId="77777777" w:rsidR="004A1941" w:rsidRPr="00C93D82" w:rsidRDefault="004A1941" w:rsidP="00916EB8">
                      <w:pPr>
                        <w:pStyle w:val="ac"/>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v:textbox>
              </v:rect>
              <v:rect id="Rectangle 37"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VYxQAAANwAAAAPAAAAZHJzL2Rvd25yZXYueG1sRE/fa8Iw&#10;EH4X/B/CCXuRmTrW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DImFVYxQAAANwAAAAP&#10;AAAAAAAAAAAAAAAAAAcCAABkcnMvZG93bnJldi54bWxQSwUGAAAAAAMAAwC3AAAA+QIAAAAA&#10;" filled="f" stroked="f" strokeweight=".25pt">
                <v:textbox inset="0,0,0,0">
                  <w:txbxContent>
                    <w:p w14:paraId="3FA20729" w14:textId="77777777" w:rsidR="004A1941" w:rsidRPr="004D3F22" w:rsidRDefault="004A1941" w:rsidP="00916EB8">
                      <w:pPr>
                        <w:pStyle w:val="ac"/>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v:textbox>
              </v:rect>
              <v:rect id="Rectangle 38"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" filled="f" stroked="f" strokeweight=".25pt">
                <v:textbox inset="0,0,0,0">
                  <w:txbxContent>
                    <w:p w14:paraId="45F993C6" w14:textId="77777777" w:rsidR="004A1941" w:rsidRPr="004D3F22" w:rsidRDefault="004A1941" w:rsidP="00916EB8">
                      <w:pPr>
                        <w:pStyle w:val="ac"/>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39"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" filled="f" stroked="f" strokeweight=".25pt">
                <v:textbox inset="0,0,0,0">
                  <w:txbxContent>
                    <w:p w14:paraId="12A6F1A4" w14:textId="77777777" w:rsidR="004A1941" w:rsidRPr="004D3F22" w:rsidRDefault="004A1941" w:rsidP="00916EB8">
                      <w:pPr>
                        <w:pStyle w:val="ac"/>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" filled="f" stroked="f" strokeweight=".25pt">
                <v:textbox inset="0,0,0,0">
                  <w:txbxContent>
                    <w:p w14:paraId="2990EAD5" w14:textId="77777777" w:rsidR="004A1941" w:rsidRPr="004D3F22" w:rsidRDefault="004A1941" w:rsidP="00916EB8">
                      <w:pPr>
                        <w:pStyle w:val="ac"/>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" filled="f" stroked="f" strokeweight=".25pt">
                <v:textbox inset="0,0,0,0">
                  <w:txbxContent>
                    <w:p w14:paraId="378DC772" w14:textId="77777777" w:rsidR="004A1941" w:rsidRPr="00C93D82" w:rsidRDefault="004A1941" w:rsidP="00916EB8">
                      <w:pPr>
                        <w:pStyle w:val="ac"/>
                        <w:jc w:val="center"/>
                        <w:rPr>
                          <w:rFonts w:ascii="Journal" w:hAnsi="Journal"/>
                          <w:sz w:val="20"/>
                        </w:rPr>
                      </w:pPr>
                      <w:proofErr w:type="spellStart"/>
                      <w:r w:rsidRPr="00C93D82">
                        <w:rPr>
                          <w:sz w:val="20"/>
                        </w:rPr>
                        <w:t>Арк</w:t>
                      </w:r>
                      <w:proofErr w:type="spellEnd"/>
                      <w:r w:rsidRPr="00C93D82">
                        <w:rPr>
                          <w:sz w:val="20"/>
                        </w:rPr>
                        <w:t>.</w:t>
                      </w:r>
                    </w:p>
                  </w:txbxContent>
                </v:textbox>
              </v:rect>
              <v:rect id="Rectangle 42"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552920A0" w14:textId="3163E014" w:rsidR="004A1941" w:rsidRPr="00CF5643" w:rsidRDefault="004A1941" w:rsidP="00916EB8">
                      <w:pPr>
                        <w:pStyle w:val="ac"/>
                        <w:jc w:val="center"/>
                        <w:rPr>
                          <w:sz w:val="20"/>
                          <w:lang w:val="ru-RU"/>
                        </w:rPr>
                      </w:pPr>
                      <w:r>
                        <w:rPr>
                          <w:sz w:val="20"/>
                          <w:lang w:val="ru-RU"/>
                        </w:rPr>
                        <w:t>2</w:t>
                      </w:r>
                    </w:p>
                  </w:txbxContent>
                </v:textbox>
              </v:rect>
              <v:rect id="Rectangle 43"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25D58D84" w14:textId="77777777" w:rsidR="004A1941" w:rsidRPr="00737355" w:rsidRDefault="004A1941" w:rsidP="00AE0CDF">
                      <w:pPr>
                        <w:spacing w:before="120"/>
                        <w:jc w:val="center"/>
                        <w:rPr>
                          <w:rFonts w:ascii="ISOCPEUR" w:hAnsi="ISOCPEUR"/>
                          <w:i/>
                          <w:sz w:val="25"/>
                          <w:szCs w:val="25"/>
                        </w:rPr>
                      </w:pPr>
                      <w:r w:rsidRPr="00737355">
                        <w:rPr>
                          <w:rFonts w:ascii="ISOCPEUR" w:hAnsi="ISOCPEUR"/>
                          <w:i/>
                          <w:sz w:val="25"/>
                          <w:szCs w:val="25"/>
                        </w:rPr>
                        <w:t>«Житомирська політехніка».</w:t>
                      </w:r>
                      <w:r w:rsidRPr="00841265">
                        <w:rPr>
                          <w:rFonts w:ascii="ISOCPEUR" w:hAnsi="ISOCPEUR"/>
                          <w:i/>
                          <w:color w:val="000000" w:themeColor="text1"/>
                          <w:sz w:val="25"/>
                          <w:szCs w:val="25"/>
                        </w:rPr>
                        <w:t>2</w:t>
                      </w:r>
                      <w:r>
                        <w:rPr>
                          <w:rFonts w:ascii="ISOCPEUR" w:hAnsi="ISOCPEUR"/>
                          <w:i/>
                          <w:color w:val="000000" w:themeColor="text1"/>
                          <w:sz w:val="25"/>
                          <w:szCs w:val="25"/>
                        </w:rPr>
                        <w:t>2</w:t>
                      </w:r>
                      <w:r w:rsidRPr="00841265">
                        <w:rPr>
                          <w:rFonts w:ascii="ISOCPEUR" w:hAnsi="ISOCPEUR"/>
                          <w:i/>
                          <w:color w:val="000000" w:themeColor="text1"/>
                          <w:sz w:val="25"/>
                          <w:szCs w:val="25"/>
                        </w:rPr>
                        <w:t>.121.</w:t>
                      </w:r>
                      <w:r w:rsidRPr="00737355">
                        <w:rPr>
                          <w:rFonts w:ascii="ISOCPEUR" w:hAnsi="ISOCPEUR"/>
                          <w:i/>
                          <w:sz w:val="25"/>
                          <w:szCs w:val="25"/>
                        </w:rPr>
                        <w:t xml:space="preserve">000 - </w:t>
                      </w:r>
                      <w:r>
                        <w:rPr>
                          <w:rFonts w:ascii="ISOCPEUR" w:hAnsi="ISOCPEUR"/>
                          <w:i/>
                          <w:sz w:val="25"/>
                          <w:szCs w:val="25"/>
                        </w:rPr>
                        <w:t>ПЗ</w:t>
                      </w:r>
                    </w:p>
                    <w:p w14:paraId="0CA2D04E" w14:textId="77777777" w:rsidR="004A1941" w:rsidRPr="00552DF5" w:rsidRDefault="004A1941" w:rsidP="00916EB8"/>
                  </w:txbxContent>
                </v:textbox>
              </v:rect>
              <v:line id="Line 44"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45"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46"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47"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line id="Line 48"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group id="Group 49"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50"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" filled="f" stroked="f" strokeweight=".25pt">
                  <v:textbox inset="0,0,0,0">
                    <w:txbxContent>
                      <w:p w14:paraId="5D1E0186" w14:textId="77777777" w:rsidR="004A1941" w:rsidRPr="00C93D82" w:rsidRDefault="004A1941" w:rsidP="00916EB8">
                        <w:pPr>
                          <w:pStyle w:val="ac"/>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51"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" filled="f" stroked="f" strokeweight=".25pt">
                  <v:textbox inset="0,0,0,0">
                    <w:txbxContent>
                      <w:p w14:paraId="632D4C91" w14:textId="77777777" w:rsidR="004A1941" w:rsidRPr="00B05697" w:rsidRDefault="004A1941" w:rsidP="00916EB8">
                        <w:pPr>
                          <w:pStyle w:val="ac"/>
                          <w:jc w:val="left"/>
                          <w:rPr>
                            <w:rFonts w:ascii="Times New Roman" w:hAnsi="Times New Roman"/>
                            <w:sz w:val="18"/>
                            <w:szCs w:val="18"/>
                            <w:lang w:val="ru-RU"/>
                          </w:rPr>
                        </w:pPr>
                        <w:r>
                          <w:rPr>
                            <w:rFonts w:ascii="Times New Roman" w:hAnsi="Times New Roman"/>
                            <w:sz w:val="18"/>
                            <w:szCs w:val="18"/>
                            <w:lang w:val="ru-RU"/>
                          </w:rPr>
                          <w:t>Козакевич Н.О.</w:t>
                        </w:r>
                      </w:p>
                    </w:txbxContent>
                  </v:textbox>
                </v:rect>
              </v:group>
              <v:group id="Group 52" o:spid="_x0000_s1053" style="position:absolute;left:1154;top:15374;width:2529;height:830" coordorigin=",12" coordsize="20090,6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53" o:spid="_x0000_s1054" style="position:absolute;top:12;width:8856;height:19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g87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" filled="f" stroked="f" strokeweight=".25pt">
                  <v:textbox inset="0,0,0,0">
                    <w:txbxContent>
                      <w:p w14:paraId="5BDF3D2D" w14:textId="77777777" w:rsidR="004A1941" w:rsidRPr="00E716F4" w:rsidRDefault="004A1941" w:rsidP="00916EB8">
                        <w:pPr>
                          <w:pStyle w:val="ac"/>
                          <w:rPr>
                            <w:sz w:val="20"/>
                            <w:lang w:val="ru-RU"/>
                          </w:rPr>
                        </w:pPr>
                        <w:r>
                          <w:rPr>
                            <w:sz w:val="20"/>
                          </w:rPr>
                          <w:t xml:space="preserve"> </w:t>
                        </w:r>
                        <w:proofErr w:type="spellStart"/>
                        <w:r>
                          <w:rPr>
                            <w:sz w:val="20"/>
                            <w:lang w:val="ru-RU"/>
                          </w:rPr>
                          <w:t>Керівник</w:t>
                        </w:r>
                        <w:proofErr w:type="spellEnd"/>
                      </w:p>
                    </w:txbxContent>
                  </v:textbox>
                </v:rect>
                <v:rect id="Rectangle 54" o:spid="_x0000_s1055" style="position:absolute;left:9372;top:4610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" filled="f" stroked="f" strokeweight=".25pt">
                  <v:textbox inset="0,0,0,0">
                    <w:txbxContent>
                      <w:p w14:paraId="1E3AD3C5" w14:textId="77777777" w:rsidR="004A1941" w:rsidRPr="00552DF5" w:rsidRDefault="004A1941" w:rsidP="00916EB8">
                        <w:pPr>
                          <w:rPr>
                            <w:i/>
                            <w:sz w:val="20"/>
                            <w:szCs w:val="20"/>
                          </w:rPr>
                        </w:pPr>
                      </w:p>
                    </w:txbxContent>
                  </v:textbox>
                </v:rect>
              </v:group>
              <v:group id="Group 55" o:spid="_x0000_s1056" style="position:absolute;left:1154;top:15662;width:2518;height:827" coordsize="19999,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56"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" filled="f" stroked="f" strokeweight=".25pt">
                  <v:textbox inset="0,0,0,0">
                    <w:txbxContent>
                      <w:p w14:paraId="51DB0009" w14:textId="77777777" w:rsidR="004A1941" w:rsidRPr="00C93D82" w:rsidRDefault="004A1941" w:rsidP="00916EB8">
                        <w:pPr>
                          <w:pStyle w:val="ac"/>
                          <w:rPr>
                            <w:sz w:val="20"/>
                          </w:rPr>
                        </w:pPr>
                      </w:p>
                    </w:txbxContent>
                  </v:textbox>
                </v:rect>
                <v:rect id="Rectangle 57" o:spid="_x0000_s1058" style="position:absolute;left:9281;top:41678;width:10718;height:2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14:paraId="599D4072" w14:textId="77777777" w:rsidR="004A1941" w:rsidRPr="00EA340C" w:rsidRDefault="004A1941" w:rsidP="00916EB8"/>
                    </w:txbxContent>
                  </v:textbox>
                </v:rect>
              </v:group>
              <v:group id="Group 58" o:spid="_x0000_s1059" style="position:absolute;left:1154;top:15345;width:2788;height:849" coordorigin=",-47563" coordsize="22143,6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59"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" filled="f" stroked="f" strokeweight=".25pt">
                  <v:textbox inset="0,0,0,0">
                    <w:txbxContent>
                      <w:p w14:paraId="00BE33D4" w14:textId="77777777" w:rsidR="004A1941" w:rsidRPr="00C93D82" w:rsidRDefault="004A1941" w:rsidP="00916EB8">
                        <w:pPr>
                          <w:pStyle w:val="ac"/>
                          <w:rPr>
                            <w:sz w:val="20"/>
                          </w:rPr>
                        </w:pPr>
                        <w:r w:rsidRPr="00C93D82">
                          <w:rPr>
                            <w:sz w:val="20"/>
                          </w:rPr>
                          <w:t xml:space="preserve"> </w:t>
                        </w:r>
                        <w:r w:rsidRPr="00C93D82">
                          <w:rPr>
                            <w:sz w:val="20"/>
                          </w:rPr>
                          <w:t>Н. контр.</w:t>
                        </w:r>
                      </w:p>
                    </w:txbxContent>
                  </v:textbox>
                </v:rect>
                <v:rect id="Rectangle 60" o:spid="_x0000_s1061" style="position:absolute;left:9366;top:-47563;width:12777;height:4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" filled="f" stroked="f" strokeweight=".25pt">
                  <v:textbox inset="1pt,1pt,1pt,1pt">
                    <w:txbxContent>
                      <w:p w14:paraId="1BD6FA66" w14:textId="77777777" w:rsidR="004A1941" w:rsidRPr="00B05697" w:rsidRDefault="004A1941" w:rsidP="00BD40B9">
                        <w:pPr>
                          <w:rPr>
                            <w:rFonts w:cs="Times New Roman"/>
                            <w:sz w:val="16"/>
                            <w:szCs w:val="16"/>
                          </w:rPr>
                        </w:pPr>
                        <w:proofErr w:type="spellStart"/>
                        <w:r>
                          <w:rPr>
                            <w:i/>
                            <w:sz w:val="18"/>
                            <w:szCs w:val="20"/>
                          </w:rPr>
                          <w:t>Сугоняк</w:t>
                        </w:r>
                        <w:proofErr w:type="spellEnd"/>
                        <w:r>
                          <w:rPr>
                            <w:i/>
                            <w:sz w:val="18"/>
                            <w:szCs w:val="20"/>
                          </w:rPr>
                          <w:t xml:space="preserve"> І.І.</w:t>
                        </w:r>
                      </w:p>
                    </w:txbxContent>
                  </v:textbox>
                </v:rect>
              </v:group>
              <v:rect id="Rectangle 62" o:spid="_x0000_s1062" style="position:absolute;left:1154;top:16220;width:115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M9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" filled="f" stroked="f" strokeweight=".25pt">
                <v:textbox inset="0,0,0,0">
                  <w:txbxContent>
                    <w:p w14:paraId="2150DF3E" w14:textId="77777777" w:rsidR="004A1941" w:rsidRPr="00395B63" w:rsidRDefault="004A1941" w:rsidP="00916EB8">
                      <w:pPr>
                        <w:pStyle w:val="ac"/>
                        <w:rPr>
                          <w:sz w:val="19"/>
                          <w:szCs w:val="19"/>
                        </w:rPr>
                      </w:pPr>
                      <w:r w:rsidRPr="00395B63">
                        <w:rPr>
                          <w:sz w:val="19"/>
                          <w:szCs w:val="19"/>
                        </w:rPr>
                        <w:t xml:space="preserve"> </w:t>
                      </w:r>
                      <w:r w:rsidRPr="00395B63">
                        <w:rPr>
                          <w:sz w:val="19"/>
                          <w:szCs w:val="19"/>
                        </w:rPr>
                        <w:t>Затвердив</w:t>
                      </w:r>
                    </w:p>
                  </w:txbxContent>
                </v:textbox>
              </v:rect>
              <v:line id="Line 64" o:spid="_x0000_s1063"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rect id="Rectangle 65" o:spid="_x0000_s1064" style="position:absolute;left:5178;top:15131;width:3384;height:137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" filled="f" stroked="f" strokeweight=".25pt">
                <v:textbox inset="1pt,1pt,1pt,1pt">
                  <w:txbxContent>
                    <w:p w14:paraId="369117BE" w14:textId="77777777" w:rsidR="004A1941" w:rsidRPr="00B05697" w:rsidRDefault="004A1941" w:rsidP="00B05697">
                      <w:pPr>
                        <w:spacing w:line="240" w:lineRule="auto"/>
                        <w:jc w:val="center"/>
                        <w:rPr>
                          <w:sz w:val="19"/>
                          <w:szCs w:val="19"/>
                        </w:rPr>
                      </w:pPr>
                      <w:r>
                        <w:rPr>
                          <w:sz w:val="19"/>
                          <w:szCs w:val="19"/>
                        </w:rPr>
                        <w:t>Комп’ютерна гра в жанрі «метроїдванія»</w:t>
                      </w:r>
                    </w:p>
                    <w:p w14:paraId="7748976B" w14:textId="77777777" w:rsidR="004A1941" w:rsidRPr="00B05697" w:rsidRDefault="004A1941" w:rsidP="00916EB8">
                      <w:pPr>
                        <w:rPr>
                          <w:sz w:val="19"/>
                          <w:szCs w:val="19"/>
                        </w:rPr>
                      </w:pPr>
                    </w:p>
                  </w:txbxContent>
                </v:textbox>
              </v:rect>
              <v:line id="Line 66" o:spid="_x0000_s1065"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67" o:spid="_x0000_s1066"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68" o:spid="_x0000_s1067"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Rectangle 69" o:spid="_x0000_s1068"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" filled="f" stroked="f" strokeweight=".25pt">
                <v:textbox inset="0,0,0,0">
                  <w:txbxContent>
                    <w:p w14:paraId="36E5DFA7" w14:textId="77777777" w:rsidR="004A1941" w:rsidRPr="00C93D82" w:rsidRDefault="004A1941" w:rsidP="00916EB8">
                      <w:pPr>
                        <w:pStyle w:val="ac"/>
                        <w:jc w:val="center"/>
                        <w:rPr>
                          <w:sz w:val="20"/>
                        </w:rPr>
                      </w:pPr>
                      <w:r w:rsidRPr="00C93D82">
                        <w:rPr>
                          <w:sz w:val="20"/>
                        </w:rPr>
                        <w:t>Літ.</w:t>
                      </w:r>
                    </w:p>
                  </w:txbxContent>
                </v:textbox>
              </v:rect>
              <v:rect id="Rectangle 70" o:spid="_x0000_s1069"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" filled="f" stroked="f" strokeweight=".25pt">
                <v:textbox inset="0,0,0,0">
                  <w:txbxContent>
                    <w:p w14:paraId="2BC1E635" w14:textId="77777777" w:rsidR="004A1941" w:rsidRPr="00C93D82" w:rsidRDefault="004A1941" w:rsidP="00916EB8">
                      <w:pPr>
                        <w:pStyle w:val="ac"/>
                        <w:jc w:val="center"/>
                        <w:rPr>
                          <w:rFonts w:ascii="Journal" w:hAnsi="Journal"/>
                          <w:sz w:val="20"/>
                        </w:rPr>
                      </w:pPr>
                      <w:r w:rsidRPr="00C93D82">
                        <w:rPr>
                          <w:sz w:val="20"/>
                        </w:rPr>
                        <w:t>Аркушів</w:t>
                      </w:r>
                    </w:p>
                  </w:txbxContent>
                </v:textbox>
              </v:rect>
              <v:rect id="Rectangle 71" o:spid="_x0000_s1070"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48A93F3E" w14:textId="264F49D0" w:rsidR="004A1941" w:rsidRPr="004E3743" w:rsidRDefault="00E34C6D" w:rsidP="00916EB8">
                      <w:pPr>
                        <w:pStyle w:val="ac"/>
                        <w:jc w:val="center"/>
                        <w:rPr>
                          <w:sz w:val="20"/>
                        </w:rPr>
                      </w:pPr>
                      <w:r>
                        <w:rPr>
                          <w:sz w:val="20"/>
                        </w:rPr>
                        <w:t>55</w:t>
                      </w:r>
                    </w:p>
                  </w:txbxContent>
                </v:textbox>
              </v:rect>
              <v:line id="Line 72" o:spid="_x0000_s1071"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73" o:spid="_x0000_s1072"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rect id="Rectangle 74" o:spid="_x0000_s1073"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1FEC0C03" w14:textId="77777777" w:rsidR="004A1941" w:rsidRPr="00941E0B" w:rsidRDefault="004A1941" w:rsidP="00916EB8">
                      <w:pPr>
                        <w:pStyle w:val="ac"/>
                        <w:jc w:val="center"/>
                        <w:rPr>
                          <w:rFonts w:ascii="Journal" w:hAnsi="Journal"/>
                          <w:szCs w:val="28"/>
                          <w:lang w:val="en-US"/>
                        </w:rPr>
                      </w:pPr>
                      <w:r w:rsidRPr="00B05697">
                        <w:rPr>
                          <w:szCs w:val="28"/>
                          <w:lang w:val="ru-RU"/>
                        </w:rPr>
                        <w:t>ФІКТ</w:t>
                      </w:r>
                      <w:r w:rsidRPr="00B05697">
                        <w:rPr>
                          <w:szCs w:val="28"/>
                        </w:rPr>
                        <w:t xml:space="preserve"> Гр. ІПЗ-19-</w:t>
                      </w:r>
                      <w:r>
                        <w:rPr>
                          <w:szCs w:val="28"/>
                        </w:rPr>
                        <w:t>1</w:t>
                      </w:r>
                    </w:p>
                  </w:txbxContent>
                </v:textbox>
              </v:rect>
            </v:group>
          </w:pict>
        </mc:Fallback>
      </mc:AlternateContent>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46606A" w14:textId="77777777" w:rsidR="004A1941" w:rsidRDefault="004A1941">
    <w:pPr>
      <w:pStyle w:val="a8"/>
    </w:pPr>
    <w:r>
      <w:rPr>
        <w:noProof/>
        <w:lang w:val="en-US" w:eastAsia="en-US"/>
      </w:rPr>
      <mc:AlternateContent>
        <mc:Choice Requires="wpg">
          <w:drawing>
            <wp:anchor distT="0" distB="0" distL="114300" distR="114300" simplePos="0" relativeHeight="251662848" behindDoc="0" locked="0" layoutInCell="1" allowOverlap="1" wp14:anchorId="66747D8E" wp14:editId="1E019DC2">
              <wp:simplePos x="0" y="0"/>
              <wp:positionH relativeFrom="margin">
                <wp:posOffset>-283210</wp:posOffset>
              </wp:positionH>
              <wp:positionV relativeFrom="paragraph">
                <wp:posOffset>-220834</wp:posOffset>
              </wp:positionV>
              <wp:extent cx="6659880" cy="10200640"/>
              <wp:effectExtent l="0" t="0" r="26670" b="2921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9"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C4CB59" w14:textId="4B3DDE82" w:rsidR="004A1941" w:rsidRPr="00941E0B" w:rsidRDefault="004A1941" w:rsidP="00852EDD">
                            <w:pPr>
                              <w:pStyle w:val="ac"/>
                              <w:rPr>
                                <w:rFonts w:ascii="Times New Roman" w:hAnsi="Times New Roman"/>
                                <w:sz w:val="18"/>
                                <w:szCs w:val="18"/>
                              </w:rPr>
                            </w:pPr>
                            <w:r>
                              <w:rPr>
                                <w:rFonts w:ascii="Times New Roman" w:hAnsi="Times New Roman"/>
                                <w:sz w:val="18"/>
                                <w:szCs w:val="18"/>
                              </w:rPr>
                              <w:t>Козакевич Н.О.</w:t>
                            </w:r>
                          </w:p>
                          <w:p w14:paraId="62B9EC19" w14:textId="77777777" w:rsidR="004A1941" w:rsidRPr="00331968" w:rsidRDefault="004A1941" w:rsidP="00852EDD">
                            <w:pPr>
                              <w:pStyle w:val="ac"/>
                              <w:jc w:val="center"/>
                              <w:rPr>
                                <w:rFonts w:ascii="Times New Roman" w:hAnsi="Times New Roman"/>
                                <w:sz w:val="20"/>
                              </w:rPr>
                            </w:pPr>
                          </w:p>
                          <w:p w14:paraId="11A361F6" w14:textId="77777777" w:rsidR="004A1941" w:rsidRPr="00331968" w:rsidRDefault="004A1941" w:rsidP="00852EDD">
                            <w:pPr>
                              <w:pStyle w:val="ac"/>
                              <w:jc w:val="center"/>
                              <w:rPr>
                                <w:rFonts w:ascii="Times New Roman" w:hAnsi="Times New Roman"/>
                                <w:sz w:val="20"/>
                              </w:rPr>
                            </w:pPr>
                          </w:p>
                          <w:p w14:paraId="43F1DCE7" w14:textId="77777777" w:rsidR="004A1941" w:rsidRPr="00331968" w:rsidRDefault="004A1941" w:rsidP="00852EDD">
                            <w:pPr>
                              <w:pStyle w:val="ac"/>
                              <w:jc w:val="center"/>
                              <w:rPr>
                                <w:rFonts w:ascii="Times New Roman" w:hAnsi="Times New Roman"/>
                                <w:sz w:val="20"/>
                              </w:rPr>
                            </w:pPr>
                          </w:p>
                          <w:p w14:paraId="30B46F26" w14:textId="77777777" w:rsidR="004A1941" w:rsidRPr="00331968" w:rsidRDefault="004A1941" w:rsidP="00852EDD">
                            <w:pPr>
                              <w:pStyle w:val="ac"/>
                              <w:jc w:val="center"/>
                              <w:rPr>
                                <w:rFonts w:ascii="Times New Roman" w:hAnsi="Times New Roman"/>
                                <w:sz w:val="20"/>
                              </w:rPr>
                            </w:pPr>
                          </w:p>
                        </w:txbxContent>
                      </wps:txbx>
                      <wps:bodyPr rot="0" vert="horz" wrap="square" lIns="12700" tIns="12700" rIns="12700" bIns="12700" anchor="t" anchorCtr="0" upright="1">
                        <a:noAutofit/>
                      </wps:bodyPr>
                    </wps:wsp>
                    <wpg:grpSp>
                      <wpg:cNvPr id="70" name="Group 3"/>
                      <wpg:cNvGrpSpPr>
                        <a:grpSpLocks/>
                      </wpg:cNvGrpSpPr>
                      <wpg:grpSpPr bwMode="auto">
                        <a:xfrm>
                          <a:off x="1134" y="284"/>
                          <a:ext cx="10488" cy="16214"/>
                          <a:chOff x="1134" y="284"/>
                          <a:chExt cx="10488" cy="16214"/>
                        </a:xfrm>
                      </wpg:grpSpPr>
                      <wpg:grpSp>
                        <wpg:cNvPr id="71" name="Group 4"/>
                        <wpg:cNvGrpSpPr>
                          <a:grpSpLocks/>
                        </wpg:cNvGrpSpPr>
                        <wpg:grpSpPr bwMode="auto">
                          <a:xfrm>
                            <a:off x="1134" y="284"/>
                            <a:ext cx="10488" cy="16214"/>
                            <a:chOff x="1134" y="284"/>
                            <a:chExt cx="10488" cy="16214"/>
                          </a:xfrm>
                        </wpg:grpSpPr>
                        <wps:wsp>
                          <wps:cNvPr id="7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A9F992" w14:textId="77777777" w:rsidR="004A1941" w:rsidRPr="001278B1" w:rsidRDefault="004A1941" w:rsidP="00852EDD">
                                <w:pPr>
                                  <w:pStyle w:val="ac"/>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8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7CAE2A" w14:textId="77777777" w:rsidR="004A1941" w:rsidRPr="001278B1" w:rsidRDefault="004A1941" w:rsidP="00852EDD">
                                <w:pPr>
                                  <w:pStyle w:val="ac"/>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8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9D5D9C" w14:textId="77777777" w:rsidR="004A1941" w:rsidRPr="001278B1" w:rsidRDefault="004A1941" w:rsidP="00852EDD">
                                <w:pPr>
                                  <w:pStyle w:val="ac"/>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761D3077" w14:textId="77777777" w:rsidR="004A1941" w:rsidRPr="001278B1" w:rsidRDefault="004A1941" w:rsidP="00852EDD">
                                <w:pPr>
                                  <w:pStyle w:val="ac"/>
                                  <w:jc w:val="center"/>
                                  <w:rPr>
                                    <w:rFonts w:ascii="Times New Roman" w:hAnsi="Times New Roman"/>
                                    <w:sz w:val="18"/>
                                  </w:rPr>
                                </w:pPr>
                              </w:p>
                              <w:p w14:paraId="58D93CBD" w14:textId="77777777" w:rsidR="004A1941" w:rsidRPr="001278B1" w:rsidRDefault="004A1941" w:rsidP="00852EDD">
                                <w:pPr>
                                  <w:pStyle w:val="ac"/>
                                  <w:jc w:val="center"/>
                                  <w:rPr>
                                    <w:rFonts w:ascii="Times New Roman" w:hAnsi="Times New Roman"/>
                                    <w:sz w:val="18"/>
                                  </w:rPr>
                                </w:pPr>
                              </w:p>
                              <w:p w14:paraId="20FC1413" w14:textId="77777777" w:rsidR="004A1941" w:rsidRPr="001278B1" w:rsidRDefault="004A1941" w:rsidP="00852EDD">
                                <w:pPr>
                                  <w:pStyle w:val="ac"/>
                                  <w:jc w:val="center"/>
                                  <w:rPr>
                                    <w:rFonts w:ascii="Times New Roman" w:hAnsi="Times New Roman"/>
                                    <w:sz w:val="18"/>
                                  </w:rPr>
                                </w:pPr>
                              </w:p>
                              <w:p w14:paraId="019AE896" w14:textId="77777777" w:rsidR="004A1941" w:rsidRPr="001278B1" w:rsidRDefault="004A1941" w:rsidP="00852EDD">
                                <w:pPr>
                                  <w:pStyle w:val="ac"/>
                                  <w:jc w:val="center"/>
                                  <w:rPr>
                                    <w:rFonts w:ascii="Times New Roman" w:hAnsi="Times New Roman"/>
                                    <w:sz w:val="18"/>
                                  </w:rPr>
                                </w:pPr>
                              </w:p>
                              <w:p w14:paraId="2ED96124" w14:textId="77777777" w:rsidR="004A1941" w:rsidRPr="001278B1" w:rsidRDefault="004A1941" w:rsidP="00852EDD">
                                <w:pPr>
                                  <w:pStyle w:val="ac"/>
                                  <w:jc w:val="center"/>
                                  <w:rPr>
                                    <w:rFonts w:ascii="Times New Roman" w:hAnsi="Times New Roman"/>
                                    <w:sz w:val="18"/>
                                  </w:rPr>
                                </w:pPr>
                              </w:p>
                            </w:txbxContent>
                          </wps:txbx>
                          <wps:bodyPr rot="0" vert="horz" wrap="square" lIns="12700" tIns="12700" rIns="12700" bIns="12700" anchor="t" anchorCtr="0" upright="1">
                            <a:noAutofit/>
                          </wps:bodyPr>
                        </wps:wsp>
                        <wps:wsp>
                          <wps:cNvPr id="8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3B527D" w14:textId="77777777" w:rsidR="004A1941" w:rsidRPr="001278B1" w:rsidRDefault="004A1941" w:rsidP="00852EDD">
                                <w:pPr>
                                  <w:pStyle w:val="ac"/>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E473BD" w14:textId="77777777" w:rsidR="004A1941" w:rsidRPr="001278B1" w:rsidRDefault="004A1941" w:rsidP="00852EDD">
                                <w:pPr>
                                  <w:pStyle w:val="ac"/>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28DA3" w14:textId="77777777" w:rsidR="004A1941" w:rsidRPr="001278B1" w:rsidRDefault="004A1941" w:rsidP="00852EDD">
                                <w:pPr>
                                  <w:pStyle w:val="ac"/>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8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1E5309" w14:textId="6BF0CEA3" w:rsidR="004A1941" w:rsidRPr="00820BD3" w:rsidRDefault="004A1941" w:rsidP="00852EDD">
                                <w:pPr>
                                  <w:jc w:val="center"/>
                                  <w:rPr>
                                    <w:sz w:val="20"/>
                                    <w:szCs w:val="20"/>
                                    <w:lang w:val="ru-RU"/>
                                  </w:rPr>
                                </w:pPr>
                                <w:r w:rsidRPr="00CD2971">
                                  <w:rPr>
                                    <w:sz w:val="20"/>
                                    <w:szCs w:val="20"/>
                                  </w:rPr>
                                  <w:fldChar w:fldCharType="begin"/>
                                </w:r>
                                <w:r w:rsidRPr="00CD2971">
                                  <w:rPr>
                                    <w:sz w:val="20"/>
                                    <w:szCs w:val="20"/>
                                  </w:rPr>
                                  <w:instrText>PAGE   \* MERGEFORMAT</w:instrText>
                                </w:r>
                                <w:r w:rsidRPr="00CD2971">
                                  <w:rPr>
                                    <w:sz w:val="20"/>
                                    <w:szCs w:val="20"/>
                                  </w:rPr>
                                  <w:fldChar w:fldCharType="separate"/>
                                </w:r>
                                <w:r w:rsidR="005D48F8" w:rsidRPr="005D48F8">
                                  <w:rPr>
                                    <w:noProof/>
                                    <w:sz w:val="20"/>
                                    <w:szCs w:val="20"/>
                                    <w:lang w:val="ru-RU"/>
                                  </w:rPr>
                                  <w:t>20</w:t>
                                </w:r>
                                <w:r w:rsidRPr="00CD2971">
                                  <w:rPr>
                                    <w:sz w:val="20"/>
                                    <w:szCs w:val="20"/>
                                  </w:rPr>
                                  <w:fldChar w:fldCharType="end"/>
                                </w:r>
                              </w:p>
                              <w:p w14:paraId="0564699F" w14:textId="77777777" w:rsidR="004A1941" w:rsidRPr="001278B1" w:rsidRDefault="004A1941" w:rsidP="00852EDD">
                                <w:pPr>
                                  <w:pStyle w:val="ac"/>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90"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FF57F8" w14:textId="3C724C98" w:rsidR="004A1941" w:rsidRPr="00737355" w:rsidRDefault="004A1941" w:rsidP="00941E0B">
                                <w:pPr>
                                  <w:jc w:val="center"/>
                                  <w:rPr>
                                    <w:rFonts w:ascii="ISOCPEUR" w:hAnsi="ISOCPEUR"/>
                                    <w:i/>
                                    <w:sz w:val="22"/>
                                  </w:rPr>
                                </w:pPr>
                                <w:r w:rsidRPr="00737355">
                                  <w:rPr>
                                    <w:rFonts w:ascii="ISOCPEUR" w:hAnsi="ISOCPEUR"/>
                                    <w:i/>
                                    <w:sz w:val="22"/>
                                  </w:rPr>
                                  <w:t>«Житомирська політехніка»</w:t>
                                </w:r>
                                <w:r w:rsidRPr="00841265">
                                  <w:rPr>
                                    <w:rFonts w:ascii="ISOCPEUR" w:hAnsi="ISOCPEUR"/>
                                    <w:i/>
                                    <w:color w:val="000000" w:themeColor="text1"/>
                                    <w:sz w:val="22"/>
                                  </w:rPr>
                                  <w:t>.2</w:t>
                                </w:r>
                                <w:r>
                                  <w:rPr>
                                    <w:rFonts w:ascii="ISOCPEUR" w:hAnsi="ISOCPEUR"/>
                                    <w:i/>
                                    <w:color w:val="000000" w:themeColor="text1"/>
                                    <w:sz w:val="22"/>
                                  </w:rPr>
                                  <w:t>2</w:t>
                                </w:r>
                                <w:r w:rsidRPr="00841265">
                                  <w:rPr>
                                    <w:rFonts w:ascii="ISOCPEUR" w:hAnsi="ISOCPEUR"/>
                                    <w:i/>
                                    <w:color w:val="000000" w:themeColor="text1"/>
                                    <w:sz w:val="22"/>
                                  </w:rPr>
                                  <w:t>.</w:t>
                                </w:r>
                                <w:r w:rsidRPr="00841265">
                                  <w:rPr>
                                    <w:rFonts w:ascii="ISOCPEUR" w:hAnsi="ISOCPEUR"/>
                                    <w:i/>
                                    <w:color w:val="000000" w:themeColor="text1"/>
                                    <w:sz w:val="22"/>
                                    <w:lang w:val="ru-RU"/>
                                  </w:rPr>
                                  <w:t>121</w:t>
                                </w:r>
                                <w:r w:rsidRPr="00841265">
                                  <w:rPr>
                                    <w:rFonts w:ascii="ISOCPEUR" w:hAnsi="ISOCPEUR"/>
                                    <w:i/>
                                    <w:color w:val="000000" w:themeColor="text1"/>
                                    <w:sz w:val="22"/>
                                  </w:rPr>
                                  <w:t>.</w:t>
                                </w:r>
                                <w:r w:rsidRPr="00737355">
                                  <w:rPr>
                                    <w:rFonts w:ascii="ISOCPEUR" w:hAnsi="ISOCPEUR"/>
                                    <w:i/>
                                    <w:sz w:val="22"/>
                                  </w:rPr>
                                  <w:t xml:space="preserve">000 - </w:t>
                                </w:r>
                                <w:r>
                                  <w:rPr>
                                    <w:rFonts w:ascii="ISOCPEUR" w:hAnsi="ISOCPEUR"/>
                                    <w:i/>
                                    <w:sz w:val="22"/>
                                  </w:rPr>
                                  <w:t>ПЗ</w:t>
                                </w:r>
                              </w:p>
                              <w:p w14:paraId="73DE8C0C" w14:textId="77777777" w:rsidR="004A1941" w:rsidRPr="00AE14A8" w:rsidRDefault="004A1941" w:rsidP="00852EDD">
                                <w:pPr>
                                  <w:rPr>
                                    <w:szCs w:val="28"/>
                                  </w:rPr>
                                </w:pPr>
                              </w:p>
                            </w:txbxContent>
                          </wps:txbx>
                          <wps:bodyPr rot="0" vert="horz" wrap="square" lIns="12700" tIns="12700" rIns="12700" bIns="12700" anchor="t" anchorCtr="0" upright="1">
                            <a:noAutofit/>
                          </wps:bodyPr>
                        </wps:wsp>
                      </wpg:grpSp>
                      <wps:wsp>
                        <wps:cNvPr id="91"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68D3A" w14:textId="7DBC5356" w:rsidR="004A1941" w:rsidRPr="00552DF5" w:rsidRDefault="004A1941" w:rsidP="00841265">
                              <w:pPr>
                                <w:rPr>
                                  <w:i/>
                                  <w:sz w:val="20"/>
                                  <w:szCs w:val="20"/>
                                </w:rPr>
                              </w:pPr>
                              <w:r>
                                <w:rPr>
                                  <w:i/>
                                  <w:sz w:val="18"/>
                                  <w:szCs w:val="20"/>
                                </w:rPr>
                                <w:t xml:space="preserve">  </w:t>
                              </w:r>
                              <w:proofErr w:type="spellStart"/>
                              <w:r>
                                <w:rPr>
                                  <w:i/>
                                  <w:sz w:val="18"/>
                                  <w:szCs w:val="20"/>
                                </w:rPr>
                                <w:t>Сугоняк</w:t>
                              </w:r>
                              <w:proofErr w:type="spellEnd"/>
                              <w:r>
                                <w:rPr>
                                  <w:i/>
                                  <w:sz w:val="18"/>
                                  <w:szCs w:val="20"/>
                                </w:rPr>
                                <w:t xml:space="preserve"> І.І.</w:t>
                              </w:r>
                            </w:p>
                            <w:p w14:paraId="7994DAE9" w14:textId="77777777" w:rsidR="004A1941" w:rsidRPr="00B05697" w:rsidRDefault="004A1941" w:rsidP="00841265">
                              <w:pPr>
                                <w:jc w:val="left"/>
                                <w:rPr>
                                  <w:rFonts w:cs="Times New Roman"/>
                                  <w:sz w:val="16"/>
                                  <w:szCs w:val="16"/>
                                </w:rPr>
                              </w:pPr>
                            </w:p>
                            <w:p w14:paraId="5E9F0B9D" w14:textId="77777777" w:rsidR="004A1941" w:rsidRPr="00552DF5" w:rsidRDefault="004A1941" w:rsidP="00BC3A77">
                              <w:pPr>
                                <w:rPr>
                                  <w:i/>
                                  <w:sz w:val="20"/>
                                  <w:szCs w:val="20"/>
                                </w:rPr>
                              </w:pPr>
                            </w:p>
                            <w:p w14:paraId="168D6054" w14:textId="77777777" w:rsidR="004A1941" w:rsidRPr="00B05697" w:rsidRDefault="004A1941" w:rsidP="00BC3A77">
                              <w:pPr>
                                <w:jc w:val="left"/>
                                <w:rPr>
                                  <w:rFonts w:cs="Times New Roman"/>
                                  <w:sz w:val="16"/>
                                  <w:szCs w:val="16"/>
                                </w:rPr>
                              </w:pPr>
                            </w:p>
                            <w:p w14:paraId="48B52545" w14:textId="77777777" w:rsidR="004A1941" w:rsidRPr="00BB2D64" w:rsidRDefault="004A1941" w:rsidP="00941E0B">
                              <w:pPr>
                                <w:pStyle w:val="ac"/>
                                <w:jc w:val="center"/>
                                <w:rPr>
                                  <w:rFonts w:ascii="Times New Roman" w:hAnsi="Times New Roman"/>
                                  <w:sz w:val="18"/>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6747D8E" id="Группа 68" o:spid="_x0000_s1074" style="position:absolute;left:0;text-align:left;margin-left:-22.3pt;margin-top:-17.4pt;width:524.4pt;height:803.2pt;z-index:251662848;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">
              <v:rect id="Rectangle 2" o:spid="_x0000_s1075"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52C4CB59" w14:textId="4B3DDE82" w:rsidR="004A1941" w:rsidRPr="00941E0B" w:rsidRDefault="004A1941" w:rsidP="00852EDD">
                      <w:pPr>
                        <w:pStyle w:val="ac"/>
                        <w:rPr>
                          <w:rFonts w:ascii="Times New Roman" w:hAnsi="Times New Roman"/>
                          <w:sz w:val="18"/>
                          <w:szCs w:val="18"/>
                        </w:rPr>
                      </w:pPr>
                      <w:r>
                        <w:rPr>
                          <w:rFonts w:ascii="Times New Roman" w:hAnsi="Times New Roman"/>
                          <w:sz w:val="18"/>
                          <w:szCs w:val="18"/>
                        </w:rPr>
                        <w:t>Козакевич Н.О.</w:t>
                      </w:r>
                    </w:p>
                    <w:p w14:paraId="62B9EC19" w14:textId="77777777" w:rsidR="004A1941" w:rsidRPr="00331968" w:rsidRDefault="004A1941" w:rsidP="00852EDD">
                      <w:pPr>
                        <w:pStyle w:val="ac"/>
                        <w:jc w:val="center"/>
                        <w:rPr>
                          <w:rFonts w:ascii="Times New Roman" w:hAnsi="Times New Roman"/>
                          <w:sz w:val="20"/>
                        </w:rPr>
                      </w:pPr>
                    </w:p>
                    <w:p w14:paraId="11A361F6" w14:textId="77777777" w:rsidR="004A1941" w:rsidRPr="00331968" w:rsidRDefault="004A1941" w:rsidP="00852EDD">
                      <w:pPr>
                        <w:pStyle w:val="ac"/>
                        <w:jc w:val="center"/>
                        <w:rPr>
                          <w:rFonts w:ascii="Times New Roman" w:hAnsi="Times New Roman"/>
                          <w:sz w:val="20"/>
                        </w:rPr>
                      </w:pPr>
                    </w:p>
                    <w:p w14:paraId="43F1DCE7" w14:textId="77777777" w:rsidR="004A1941" w:rsidRPr="00331968" w:rsidRDefault="004A1941" w:rsidP="00852EDD">
                      <w:pPr>
                        <w:pStyle w:val="ac"/>
                        <w:jc w:val="center"/>
                        <w:rPr>
                          <w:rFonts w:ascii="Times New Roman" w:hAnsi="Times New Roman"/>
                          <w:sz w:val="20"/>
                        </w:rPr>
                      </w:pPr>
                    </w:p>
                    <w:p w14:paraId="30B46F26" w14:textId="77777777" w:rsidR="004A1941" w:rsidRPr="00331968" w:rsidRDefault="004A1941" w:rsidP="00852EDD">
                      <w:pPr>
                        <w:pStyle w:val="ac"/>
                        <w:jc w:val="center"/>
                        <w:rPr>
                          <w:rFonts w:ascii="Times New Roman" w:hAnsi="Times New Roman"/>
                          <w:sz w:val="20"/>
                        </w:rPr>
                      </w:pPr>
                    </w:p>
                  </w:txbxContent>
                </v:textbox>
              </v:rect>
              <v:group id="Group 3" o:spid="_x0000_s1076"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4" o:spid="_x0000_s1077"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5" o:spid="_x0000_s1078"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6" o:spid="_x0000_s1079"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 o:spid="_x0000_s1080"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8" o:spid="_x0000_s1081"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9" o:spid="_x0000_s1082"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0" o:spid="_x0000_s1083"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1" o:spid="_x0000_s1084"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12" o:spid="_x0000_s1085"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3" o:spid="_x0000_s1086"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14" o:spid="_x0000_s1087"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5" o:spid="_x0000_s1088"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6" o:spid="_x0000_s1089"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72A9F992" w14:textId="77777777" w:rsidR="004A1941" w:rsidRPr="001278B1" w:rsidRDefault="004A1941" w:rsidP="00852EDD">
                          <w:pPr>
                            <w:pStyle w:val="ac"/>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v:textbox>
                  </v:rect>
                  <v:rect id="Rectangle 17" o:spid="_x0000_s1090"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707CAE2A" w14:textId="77777777" w:rsidR="004A1941" w:rsidRPr="001278B1" w:rsidRDefault="004A1941" w:rsidP="00852EDD">
                          <w:pPr>
                            <w:pStyle w:val="ac"/>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18" o:spid="_x0000_s1091"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7E9D5D9C" w14:textId="77777777" w:rsidR="004A1941" w:rsidRPr="001278B1" w:rsidRDefault="004A1941" w:rsidP="00852EDD">
                          <w:pPr>
                            <w:pStyle w:val="ac"/>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761D3077" w14:textId="77777777" w:rsidR="004A1941" w:rsidRPr="001278B1" w:rsidRDefault="004A1941" w:rsidP="00852EDD">
                          <w:pPr>
                            <w:pStyle w:val="ac"/>
                            <w:jc w:val="center"/>
                            <w:rPr>
                              <w:rFonts w:ascii="Times New Roman" w:hAnsi="Times New Roman"/>
                              <w:sz w:val="18"/>
                            </w:rPr>
                          </w:pPr>
                        </w:p>
                        <w:p w14:paraId="58D93CBD" w14:textId="77777777" w:rsidR="004A1941" w:rsidRPr="001278B1" w:rsidRDefault="004A1941" w:rsidP="00852EDD">
                          <w:pPr>
                            <w:pStyle w:val="ac"/>
                            <w:jc w:val="center"/>
                            <w:rPr>
                              <w:rFonts w:ascii="Times New Roman" w:hAnsi="Times New Roman"/>
                              <w:sz w:val="18"/>
                            </w:rPr>
                          </w:pPr>
                        </w:p>
                        <w:p w14:paraId="20FC1413" w14:textId="77777777" w:rsidR="004A1941" w:rsidRPr="001278B1" w:rsidRDefault="004A1941" w:rsidP="00852EDD">
                          <w:pPr>
                            <w:pStyle w:val="ac"/>
                            <w:jc w:val="center"/>
                            <w:rPr>
                              <w:rFonts w:ascii="Times New Roman" w:hAnsi="Times New Roman"/>
                              <w:sz w:val="18"/>
                            </w:rPr>
                          </w:pPr>
                        </w:p>
                        <w:p w14:paraId="019AE896" w14:textId="77777777" w:rsidR="004A1941" w:rsidRPr="001278B1" w:rsidRDefault="004A1941" w:rsidP="00852EDD">
                          <w:pPr>
                            <w:pStyle w:val="ac"/>
                            <w:jc w:val="center"/>
                            <w:rPr>
                              <w:rFonts w:ascii="Times New Roman" w:hAnsi="Times New Roman"/>
                              <w:sz w:val="18"/>
                            </w:rPr>
                          </w:pPr>
                        </w:p>
                        <w:p w14:paraId="2ED96124" w14:textId="77777777" w:rsidR="004A1941" w:rsidRPr="001278B1" w:rsidRDefault="004A1941" w:rsidP="00852EDD">
                          <w:pPr>
                            <w:pStyle w:val="ac"/>
                            <w:jc w:val="center"/>
                            <w:rPr>
                              <w:rFonts w:ascii="Times New Roman" w:hAnsi="Times New Roman"/>
                              <w:sz w:val="18"/>
                            </w:rPr>
                          </w:pPr>
                        </w:p>
                      </w:txbxContent>
                    </v:textbox>
                  </v:rect>
                  <v:rect id="Rectangle 19" o:spid="_x0000_s1092"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463B527D" w14:textId="77777777" w:rsidR="004A1941" w:rsidRPr="001278B1" w:rsidRDefault="004A1941" w:rsidP="00852EDD">
                          <w:pPr>
                            <w:pStyle w:val="ac"/>
                            <w:jc w:val="center"/>
                            <w:rPr>
                              <w:rFonts w:ascii="Times New Roman" w:hAnsi="Times New Roman"/>
                              <w:sz w:val="18"/>
                            </w:rPr>
                          </w:pPr>
                          <w:r w:rsidRPr="001278B1">
                            <w:rPr>
                              <w:rFonts w:ascii="Times New Roman" w:hAnsi="Times New Roman"/>
                              <w:sz w:val="18"/>
                            </w:rPr>
                            <w:t>Підпис</w:t>
                          </w:r>
                        </w:p>
                      </w:txbxContent>
                    </v:textbox>
                  </v:rect>
                  <v:rect id="Rectangle 20" o:spid="_x0000_s1093"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45E473BD" w14:textId="77777777" w:rsidR="004A1941" w:rsidRPr="001278B1" w:rsidRDefault="004A1941" w:rsidP="00852EDD">
                          <w:pPr>
                            <w:pStyle w:val="ac"/>
                            <w:jc w:val="center"/>
                            <w:rPr>
                              <w:rFonts w:ascii="Times New Roman" w:hAnsi="Times New Roman"/>
                              <w:sz w:val="18"/>
                            </w:rPr>
                          </w:pPr>
                          <w:r w:rsidRPr="001278B1">
                            <w:rPr>
                              <w:rFonts w:ascii="Times New Roman" w:hAnsi="Times New Roman"/>
                              <w:sz w:val="18"/>
                            </w:rPr>
                            <w:t>Дата</w:t>
                          </w:r>
                        </w:p>
                      </w:txbxContent>
                    </v:textbox>
                  </v:rect>
                  <v:rect id="Rectangle 21" o:spid="_x0000_s1094"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6B528DA3" w14:textId="77777777" w:rsidR="004A1941" w:rsidRPr="001278B1" w:rsidRDefault="004A1941" w:rsidP="00852EDD">
                          <w:pPr>
                            <w:pStyle w:val="ac"/>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22" o:spid="_x0000_s1095"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6B1E5309" w14:textId="6BF0CEA3" w:rsidR="004A1941" w:rsidRPr="00820BD3" w:rsidRDefault="004A1941" w:rsidP="00852EDD">
                          <w:pPr>
                            <w:jc w:val="center"/>
                            <w:rPr>
                              <w:sz w:val="20"/>
                              <w:szCs w:val="20"/>
                              <w:lang w:val="ru-RU"/>
                            </w:rPr>
                          </w:pPr>
                          <w:r w:rsidRPr="00CD2971">
                            <w:rPr>
                              <w:sz w:val="20"/>
                              <w:szCs w:val="20"/>
                            </w:rPr>
                            <w:fldChar w:fldCharType="begin"/>
                          </w:r>
                          <w:r w:rsidRPr="00CD2971">
                            <w:rPr>
                              <w:sz w:val="20"/>
                              <w:szCs w:val="20"/>
                            </w:rPr>
                            <w:instrText>PAGE   \* MERGEFORMAT</w:instrText>
                          </w:r>
                          <w:r w:rsidRPr="00CD2971">
                            <w:rPr>
                              <w:sz w:val="20"/>
                              <w:szCs w:val="20"/>
                            </w:rPr>
                            <w:fldChar w:fldCharType="separate"/>
                          </w:r>
                          <w:r w:rsidR="005D48F8" w:rsidRPr="005D48F8">
                            <w:rPr>
                              <w:noProof/>
                              <w:sz w:val="20"/>
                              <w:szCs w:val="20"/>
                              <w:lang w:val="ru-RU"/>
                            </w:rPr>
                            <w:t>20</w:t>
                          </w:r>
                          <w:r w:rsidRPr="00CD2971">
                            <w:rPr>
                              <w:sz w:val="20"/>
                              <w:szCs w:val="20"/>
                            </w:rPr>
                            <w:fldChar w:fldCharType="end"/>
                          </w:r>
                        </w:p>
                        <w:p w14:paraId="0564699F" w14:textId="77777777" w:rsidR="004A1941" w:rsidRPr="001278B1" w:rsidRDefault="004A1941" w:rsidP="00852EDD">
                          <w:pPr>
                            <w:pStyle w:val="ac"/>
                            <w:rPr>
                              <w:rFonts w:ascii="Times New Roman" w:hAnsi="Times New Roman"/>
                              <w:sz w:val="24"/>
                              <w:lang w:val="ru-RU"/>
                            </w:rPr>
                          </w:pPr>
                          <w:r>
                            <w:rPr>
                              <w:rFonts w:ascii="Times New Roman" w:hAnsi="Times New Roman"/>
                              <w:sz w:val="24"/>
                              <w:lang w:val="ru-RU"/>
                            </w:rPr>
                            <w:t>2</w:t>
                          </w:r>
                        </w:p>
                      </w:txbxContent>
                    </v:textbox>
                  </v:rect>
                  <v:rect id="Rectangle 23" o:spid="_x0000_s1096"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19FF57F8" w14:textId="3C724C98" w:rsidR="004A1941" w:rsidRPr="00737355" w:rsidRDefault="004A1941" w:rsidP="00941E0B">
                          <w:pPr>
                            <w:jc w:val="center"/>
                            <w:rPr>
                              <w:rFonts w:ascii="ISOCPEUR" w:hAnsi="ISOCPEUR"/>
                              <w:i/>
                              <w:sz w:val="22"/>
                            </w:rPr>
                          </w:pPr>
                          <w:r w:rsidRPr="00737355">
                            <w:rPr>
                              <w:rFonts w:ascii="ISOCPEUR" w:hAnsi="ISOCPEUR"/>
                              <w:i/>
                              <w:sz w:val="22"/>
                            </w:rPr>
                            <w:t>«Житомирська політехніка»</w:t>
                          </w:r>
                          <w:r w:rsidRPr="00841265">
                            <w:rPr>
                              <w:rFonts w:ascii="ISOCPEUR" w:hAnsi="ISOCPEUR"/>
                              <w:i/>
                              <w:color w:val="000000" w:themeColor="text1"/>
                              <w:sz w:val="22"/>
                            </w:rPr>
                            <w:t>.2</w:t>
                          </w:r>
                          <w:r>
                            <w:rPr>
                              <w:rFonts w:ascii="ISOCPEUR" w:hAnsi="ISOCPEUR"/>
                              <w:i/>
                              <w:color w:val="000000" w:themeColor="text1"/>
                              <w:sz w:val="22"/>
                            </w:rPr>
                            <w:t>2</w:t>
                          </w:r>
                          <w:r w:rsidRPr="00841265">
                            <w:rPr>
                              <w:rFonts w:ascii="ISOCPEUR" w:hAnsi="ISOCPEUR"/>
                              <w:i/>
                              <w:color w:val="000000" w:themeColor="text1"/>
                              <w:sz w:val="22"/>
                            </w:rPr>
                            <w:t>.</w:t>
                          </w:r>
                          <w:r w:rsidRPr="00841265">
                            <w:rPr>
                              <w:rFonts w:ascii="ISOCPEUR" w:hAnsi="ISOCPEUR"/>
                              <w:i/>
                              <w:color w:val="000000" w:themeColor="text1"/>
                              <w:sz w:val="22"/>
                              <w:lang w:val="ru-RU"/>
                            </w:rPr>
                            <w:t>121</w:t>
                          </w:r>
                          <w:r w:rsidRPr="00841265">
                            <w:rPr>
                              <w:rFonts w:ascii="ISOCPEUR" w:hAnsi="ISOCPEUR"/>
                              <w:i/>
                              <w:color w:val="000000" w:themeColor="text1"/>
                              <w:sz w:val="22"/>
                            </w:rPr>
                            <w:t>.</w:t>
                          </w:r>
                          <w:r w:rsidRPr="00737355">
                            <w:rPr>
                              <w:rFonts w:ascii="ISOCPEUR" w:hAnsi="ISOCPEUR"/>
                              <w:i/>
                              <w:sz w:val="22"/>
                            </w:rPr>
                            <w:t xml:space="preserve">000 - </w:t>
                          </w:r>
                          <w:r>
                            <w:rPr>
                              <w:rFonts w:ascii="ISOCPEUR" w:hAnsi="ISOCPEUR"/>
                              <w:i/>
                              <w:sz w:val="22"/>
                            </w:rPr>
                            <w:t>ПЗ</w:t>
                          </w:r>
                        </w:p>
                        <w:p w14:paraId="73DE8C0C" w14:textId="77777777" w:rsidR="004A1941" w:rsidRPr="00AE14A8" w:rsidRDefault="004A1941" w:rsidP="00852EDD">
                          <w:pPr>
                            <w:rPr>
                              <w:szCs w:val="28"/>
                            </w:rPr>
                          </w:pPr>
                        </w:p>
                      </w:txbxContent>
                    </v:textbox>
                  </v:rect>
                </v:group>
                <v:rect id="Rectangle 24" o:spid="_x0000_s1097"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" filled="f" stroked="f" strokeweight=".25pt">
                  <v:textbox inset="0,1pt,0,1pt">
                    <w:txbxContent>
                      <w:p w14:paraId="5CF68D3A" w14:textId="7DBC5356" w:rsidR="004A1941" w:rsidRPr="00552DF5" w:rsidRDefault="004A1941" w:rsidP="00841265">
                        <w:pPr>
                          <w:rPr>
                            <w:i/>
                            <w:sz w:val="20"/>
                            <w:szCs w:val="20"/>
                          </w:rPr>
                        </w:pPr>
                        <w:r>
                          <w:rPr>
                            <w:i/>
                            <w:sz w:val="18"/>
                            <w:szCs w:val="20"/>
                          </w:rPr>
                          <w:t xml:space="preserve">  </w:t>
                        </w:r>
                        <w:proofErr w:type="spellStart"/>
                        <w:r>
                          <w:rPr>
                            <w:i/>
                            <w:sz w:val="18"/>
                            <w:szCs w:val="20"/>
                          </w:rPr>
                          <w:t>Сугоняк</w:t>
                        </w:r>
                        <w:proofErr w:type="spellEnd"/>
                        <w:r>
                          <w:rPr>
                            <w:i/>
                            <w:sz w:val="18"/>
                            <w:szCs w:val="20"/>
                          </w:rPr>
                          <w:t xml:space="preserve"> І.І.</w:t>
                        </w:r>
                      </w:p>
                      <w:p w14:paraId="7994DAE9" w14:textId="77777777" w:rsidR="004A1941" w:rsidRPr="00B05697" w:rsidRDefault="004A1941" w:rsidP="00841265">
                        <w:pPr>
                          <w:jc w:val="left"/>
                          <w:rPr>
                            <w:rFonts w:cs="Times New Roman"/>
                            <w:sz w:val="16"/>
                            <w:szCs w:val="16"/>
                          </w:rPr>
                        </w:pPr>
                      </w:p>
                      <w:p w14:paraId="5E9F0B9D" w14:textId="77777777" w:rsidR="004A1941" w:rsidRPr="00552DF5" w:rsidRDefault="004A1941" w:rsidP="00BC3A77">
                        <w:pPr>
                          <w:rPr>
                            <w:i/>
                            <w:sz w:val="20"/>
                            <w:szCs w:val="20"/>
                          </w:rPr>
                        </w:pPr>
                      </w:p>
                      <w:p w14:paraId="168D6054" w14:textId="77777777" w:rsidR="004A1941" w:rsidRPr="00B05697" w:rsidRDefault="004A1941" w:rsidP="00BC3A77">
                        <w:pPr>
                          <w:jc w:val="left"/>
                          <w:rPr>
                            <w:rFonts w:cs="Times New Roman"/>
                            <w:sz w:val="16"/>
                            <w:szCs w:val="16"/>
                          </w:rPr>
                        </w:pPr>
                      </w:p>
                      <w:p w14:paraId="48B52545" w14:textId="77777777" w:rsidR="004A1941" w:rsidRPr="00BB2D64" w:rsidRDefault="004A1941" w:rsidP="00941E0B">
                        <w:pPr>
                          <w:pStyle w:val="ac"/>
                          <w:jc w:val="center"/>
                          <w:rPr>
                            <w:rFonts w:ascii="Times New Roman" w:hAnsi="Times New Roman"/>
                            <w:sz w:val="18"/>
                          </w:rPr>
                        </w:pPr>
                      </w:p>
                    </w:txbxContent>
                  </v:textbox>
                </v:rect>
              </v:group>
              <w10:wrap anchorx="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9F5071A0"/>
    <w:lvl w:ilvl="0">
      <w:start w:val="1"/>
      <w:numFmt w:val="decimal"/>
      <w:lvlText w:val="%1."/>
      <w:lvlJc w:val="left"/>
      <w:pPr>
        <w:tabs>
          <w:tab w:val="num" w:pos="0"/>
        </w:tabs>
        <w:ind w:left="0" w:firstLine="0"/>
      </w:pPr>
    </w:lvl>
    <w:lvl w:ilvl="1">
      <w:start w:val="1"/>
      <w:numFmt w:val="decimal"/>
      <w:lvlText w:val="%1.%2"/>
      <w:lvlJc w:val="left"/>
      <w:pPr>
        <w:tabs>
          <w:tab w:val="num" w:pos="142"/>
        </w:tabs>
        <w:ind w:left="142"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singleLevel"/>
    <w:tmpl w:val="00000002"/>
    <w:name w:val="WW8Num2"/>
    <w:lvl w:ilvl="0">
      <w:numFmt w:val="bullet"/>
      <w:pStyle w:val="a"/>
      <w:lvlText w:val=""/>
      <w:lvlJc w:val="left"/>
      <w:pPr>
        <w:tabs>
          <w:tab w:val="num" w:pos="360"/>
        </w:tabs>
        <w:ind w:left="357" w:hanging="357"/>
      </w:pPr>
      <w:rPr>
        <w:rFonts w:ascii="Symbol" w:hAnsi="Symbol" w:cs="Symbol" w:hint="default"/>
      </w:rPr>
    </w:lvl>
  </w:abstractNum>
  <w:abstractNum w:abstractNumId="2" w15:restartNumberingAfterBreak="0">
    <w:nsid w:val="00000003"/>
    <w:multiLevelType w:val="singleLevel"/>
    <w:tmpl w:val="00000003"/>
    <w:name w:val="WW8Num3"/>
    <w:lvl w:ilvl="0">
      <w:start w:val="1"/>
      <w:numFmt w:val="bullet"/>
      <w:lvlText w:val=""/>
      <w:lvlJc w:val="left"/>
      <w:pPr>
        <w:tabs>
          <w:tab w:val="num" w:pos="1080"/>
        </w:tabs>
        <w:ind w:left="1080" w:hanging="360"/>
      </w:pPr>
      <w:rPr>
        <w:rFonts w:ascii="Symbol" w:hAnsi="Symbol" w:cs="Symbol" w:hint="default"/>
        <w:color w:val="auto"/>
        <w:lang w:val="ru-RU"/>
      </w:rPr>
    </w:lvl>
  </w:abstractNum>
  <w:abstractNum w:abstractNumId="3" w15:restartNumberingAfterBreak="0">
    <w:nsid w:val="00000004"/>
    <w:multiLevelType w:val="singleLevel"/>
    <w:tmpl w:val="00000004"/>
    <w:name w:val="WW8Num4"/>
    <w:lvl w:ilvl="0">
      <w:numFmt w:val="bullet"/>
      <w:lvlText w:val=""/>
      <w:lvlJc w:val="left"/>
      <w:pPr>
        <w:tabs>
          <w:tab w:val="num" w:pos="0"/>
        </w:tabs>
        <w:ind w:left="1080" w:hanging="360"/>
      </w:pPr>
      <w:rPr>
        <w:rFonts w:ascii="Symbol" w:hAnsi="Symbol" w:cs="Symbol" w:hint="default"/>
        <w:color w:val="auto"/>
        <w:lang w:val="ru-RU"/>
      </w:rPr>
    </w:lvl>
  </w:abstractNum>
  <w:abstractNum w:abstractNumId="4" w15:restartNumberingAfterBreak="0">
    <w:nsid w:val="00000007"/>
    <w:multiLevelType w:val="multilevel"/>
    <w:tmpl w:val="00000007"/>
    <w:name w:val="WW8Num9"/>
    <w:lvl w:ilvl="0">
      <w:start w:val="1"/>
      <w:numFmt w:val="bullet"/>
      <w:lvlText w:val=""/>
      <w:lvlJc w:val="left"/>
      <w:pPr>
        <w:tabs>
          <w:tab w:val="num" w:pos="1077"/>
        </w:tabs>
        <w:ind w:left="1440" w:hanging="360"/>
      </w:pPr>
      <w:rPr>
        <w:rFonts w:ascii="Wingdings" w:hAnsi="Wingdings" w:cs="Wingdings" w:hint="default"/>
        <w:lang w:val="ru-RU"/>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C245E4"/>
    <w:multiLevelType w:val="hybridMultilevel"/>
    <w:tmpl w:val="3EE650B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03F32613"/>
    <w:multiLevelType w:val="hybridMultilevel"/>
    <w:tmpl w:val="F10E5AB6"/>
    <w:lvl w:ilvl="0" w:tplc="95C2AA68">
      <w:start w:val="1"/>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 w15:restartNumberingAfterBreak="0">
    <w:nsid w:val="0A7F4D29"/>
    <w:multiLevelType w:val="hybridMultilevel"/>
    <w:tmpl w:val="E8C6A17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0E852774"/>
    <w:multiLevelType w:val="hybridMultilevel"/>
    <w:tmpl w:val="8C226A62"/>
    <w:lvl w:ilvl="0" w:tplc="95C2AA68">
      <w:start w:val="1"/>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15:restartNumberingAfterBreak="0">
    <w:nsid w:val="160908A4"/>
    <w:multiLevelType w:val="hybridMultilevel"/>
    <w:tmpl w:val="ADF660AE"/>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16E0465C"/>
    <w:multiLevelType w:val="hybridMultilevel"/>
    <w:tmpl w:val="0362416E"/>
    <w:lvl w:ilvl="0" w:tplc="95C2AA68">
      <w:start w:val="1"/>
      <w:numFmt w:val="bullet"/>
      <w:lvlText w:val="-"/>
      <w:lvlJc w:val="left"/>
      <w:pPr>
        <w:ind w:left="1068" w:hanging="360"/>
      </w:pPr>
      <w:rPr>
        <w:rFonts w:ascii="Times New Roman" w:eastAsia="Times New Roman" w:hAnsi="Times New Roman" w:cs="Times New Roman"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15:restartNumberingAfterBreak="0">
    <w:nsid w:val="19823793"/>
    <w:multiLevelType w:val="hybridMultilevel"/>
    <w:tmpl w:val="91B0A132"/>
    <w:lvl w:ilvl="0" w:tplc="95C2AA68">
      <w:start w:val="1"/>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198A6C66"/>
    <w:multiLevelType w:val="hybridMultilevel"/>
    <w:tmpl w:val="B7966778"/>
    <w:lvl w:ilvl="0" w:tplc="2EC826BC">
      <w:numFmt w:val="bullet"/>
      <w:lvlText w:val="-"/>
      <w:lvlJc w:val="left"/>
      <w:pPr>
        <w:ind w:left="1068" w:hanging="360"/>
      </w:pPr>
      <w:rPr>
        <w:rFonts w:ascii="Times New Roman" w:eastAsia="Times New Roman" w:hAnsi="Times New Roman" w:cs="Times New Roman" w:hint="default"/>
        <w:color w:val="000000"/>
        <w:sz w:val="27"/>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3" w15:restartNumberingAfterBreak="0">
    <w:nsid w:val="1BA374E9"/>
    <w:multiLevelType w:val="hybridMultilevel"/>
    <w:tmpl w:val="C5F2846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1EDC0770"/>
    <w:multiLevelType w:val="hybridMultilevel"/>
    <w:tmpl w:val="F98C2BE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1FFE0600"/>
    <w:multiLevelType w:val="hybridMultilevel"/>
    <w:tmpl w:val="974EFA0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15:restartNumberingAfterBreak="0">
    <w:nsid w:val="241D25BB"/>
    <w:multiLevelType w:val="hybridMultilevel"/>
    <w:tmpl w:val="21A4EE0E"/>
    <w:lvl w:ilvl="0" w:tplc="0BCCD1E0">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7" w15:restartNumberingAfterBreak="0">
    <w:nsid w:val="24557CC6"/>
    <w:multiLevelType w:val="hybridMultilevel"/>
    <w:tmpl w:val="7DC436A2"/>
    <w:lvl w:ilvl="0" w:tplc="502C29FC">
      <w:start w:val="1"/>
      <w:numFmt w:val="bullet"/>
      <w:lvlText w:val="-"/>
      <w:lvlJc w:val="left"/>
      <w:pPr>
        <w:ind w:left="1483" w:hanging="360"/>
      </w:pPr>
      <w:rPr>
        <w:rFonts w:ascii="Times New Roman" w:eastAsia="Times New Roman" w:hAnsi="Times New Roman" w:cs="Times New Roman" w:hint="default"/>
        <w:color w:val="auto"/>
      </w:rPr>
    </w:lvl>
    <w:lvl w:ilvl="1" w:tplc="04220003" w:tentative="1">
      <w:start w:val="1"/>
      <w:numFmt w:val="bullet"/>
      <w:lvlText w:val="o"/>
      <w:lvlJc w:val="left"/>
      <w:pPr>
        <w:ind w:left="2203" w:hanging="360"/>
      </w:pPr>
      <w:rPr>
        <w:rFonts w:ascii="Courier New" w:hAnsi="Courier New" w:cs="Courier New" w:hint="default"/>
      </w:rPr>
    </w:lvl>
    <w:lvl w:ilvl="2" w:tplc="04220005" w:tentative="1">
      <w:start w:val="1"/>
      <w:numFmt w:val="bullet"/>
      <w:lvlText w:val=""/>
      <w:lvlJc w:val="left"/>
      <w:pPr>
        <w:ind w:left="2923" w:hanging="360"/>
      </w:pPr>
      <w:rPr>
        <w:rFonts w:ascii="Wingdings" w:hAnsi="Wingdings" w:hint="default"/>
      </w:rPr>
    </w:lvl>
    <w:lvl w:ilvl="3" w:tplc="04220001" w:tentative="1">
      <w:start w:val="1"/>
      <w:numFmt w:val="bullet"/>
      <w:lvlText w:val=""/>
      <w:lvlJc w:val="left"/>
      <w:pPr>
        <w:ind w:left="3643" w:hanging="360"/>
      </w:pPr>
      <w:rPr>
        <w:rFonts w:ascii="Symbol" w:hAnsi="Symbol" w:hint="default"/>
      </w:rPr>
    </w:lvl>
    <w:lvl w:ilvl="4" w:tplc="04220003" w:tentative="1">
      <w:start w:val="1"/>
      <w:numFmt w:val="bullet"/>
      <w:lvlText w:val="o"/>
      <w:lvlJc w:val="left"/>
      <w:pPr>
        <w:ind w:left="4363" w:hanging="360"/>
      </w:pPr>
      <w:rPr>
        <w:rFonts w:ascii="Courier New" w:hAnsi="Courier New" w:cs="Courier New" w:hint="default"/>
      </w:rPr>
    </w:lvl>
    <w:lvl w:ilvl="5" w:tplc="04220005" w:tentative="1">
      <w:start w:val="1"/>
      <w:numFmt w:val="bullet"/>
      <w:lvlText w:val=""/>
      <w:lvlJc w:val="left"/>
      <w:pPr>
        <w:ind w:left="5083" w:hanging="360"/>
      </w:pPr>
      <w:rPr>
        <w:rFonts w:ascii="Wingdings" w:hAnsi="Wingdings" w:hint="default"/>
      </w:rPr>
    </w:lvl>
    <w:lvl w:ilvl="6" w:tplc="04220001" w:tentative="1">
      <w:start w:val="1"/>
      <w:numFmt w:val="bullet"/>
      <w:lvlText w:val=""/>
      <w:lvlJc w:val="left"/>
      <w:pPr>
        <w:ind w:left="5803" w:hanging="360"/>
      </w:pPr>
      <w:rPr>
        <w:rFonts w:ascii="Symbol" w:hAnsi="Symbol" w:hint="default"/>
      </w:rPr>
    </w:lvl>
    <w:lvl w:ilvl="7" w:tplc="04220003" w:tentative="1">
      <w:start w:val="1"/>
      <w:numFmt w:val="bullet"/>
      <w:lvlText w:val="o"/>
      <w:lvlJc w:val="left"/>
      <w:pPr>
        <w:ind w:left="6523" w:hanging="360"/>
      </w:pPr>
      <w:rPr>
        <w:rFonts w:ascii="Courier New" w:hAnsi="Courier New" w:cs="Courier New" w:hint="default"/>
      </w:rPr>
    </w:lvl>
    <w:lvl w:ilvl="8" w:tplc="04220005" w:tentative="1">
      <w:start w:val="1"/>
      <w:numFmt w:val="bullet"/>
      <w:lvlText w:val=""/>
      <w:lvlJc w:val="left"/>
      <w:pPr>
        <w:ind w:left="7243" w:hanging="360"/>
      </w:pPr>
      <w:rPr>
        <w:rFonts w:ascii="Wingdings" w:hAnsi="Wingdings" w:hint="default"/>
      </w:rPr>
    </w:lvl>
  </w:abstractNum>
  <w:abstractNum w:abstractNumId="18" w15:restartNumberingAfterBreak="0">
    <w:nsid w:val="29263EA9"/>
    <w:multiLevelType w:val="hybridMultilevel"/>
    <w:tmpl w:val="20641984"/>
    <w:lvl w:ilvl="0" w:tplc="95C2AA68">
      <w:start w:val="1"/>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9" w15:restartNumberingAfterBreak="0">
    <w:nsid w:val="29902694"/>
    <w:multiLevelType w:val="hybridMultilevel"/>
    <w:tmpl w:val="703297FE"/>
    <w:lvl w:ilvl="0" w:tplc="95C2AA68">
      <w:start w:val="1"/>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0" w15:restartNumberingAfterBreak="0">
    <w:nsid w:val="304749D5"/>
    <w:multiLevelType w:val="hybridMultilevel"/>
    <w:tmpl w:val="CBFAE94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311B04DB"/>
    <w:multiLevelType w:val="hybridMultilevel"/>
    <w:tmpl w:val="D64E2774"/>
    <w:lvl w:ilvl="0" w:tplc="95C2AA68">
      <w:start w:val="1"/>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2" w15:restartNumberingAfterBreak="0">
    <w:nsid w:val="34266328"/>
    <w:multiLevelType w:val="hybridMultilevel"/>
    <w:tmpl w:val="6162717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15:restartNumberingAfterBreak="0">
    <w:nsid w:val="368D0C73"/>
    <w:multiLevelType w:val="hybridMultilevel"/>
    <w:tmpl w:val="464C4C00"/>
    <w:lvl w:ilvl="0" w:tplc="908278F8">
      <w:numFmt w:val="bullet"/>
      <w:lvlText w:val="-"/>
      <w:lvlJc w:val="left"/>
      <w:pPr>
        <w:ind w:left="1773" w:hanging="360"/>
      </w:pPr>
      <w:rPr>
        <w:rFonts w:ascii="Times New Roman" w:eastAsia="Calibri"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15:restartNumberingAfterBreak="0">
    <w:nsid w:val="38D20AFC"/>
    <w:multiLevelType w:val="hybridMultilevel"/>
    <w:tmpl w:val="5F5A6D3E"/>
    <w:lvl w:ilvl="0" w:tplc="95C2AA68">
      <w:start w:val="1"/>
      <w:numFmt w:val="bullet"/>
      <w:lvlText w:val="-"/>
      <w:lvlJc w:val="left"/>
      <w:pPr>
        <w:ind w:left="1065" w:hanging="360"/>
      </w:pPr>
      <w:rPr>
        <w:rFonts w:ascii="Times New Roman" w:eastAsia="Times New Roman" w:hAnsi="Times New Roman" w:cs="Times New Roman" w:hint="default"/>
      </w:rPr>
    </w:lvl>
    <w:lvl w:ilvl="1" w:tplc="20000003">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5" w15:restartNumberingAfterBreak="0">
    <w:nsid w:val="3B6606E2"/>
    <w:multiLevelType w:val="hybridMultilevel"/>
    <w:tmpl w:val="56CAF168"/>
    <w:lvl w:ilvl="0" w:tplc="95C2AA68">
      <w:start w:val="1"/>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7D6774"/>
    <w:multiLevelType w:val="hybridMultilevel"/>
    <w:tmpl w:val="36DCF7D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7" w15:restartNumberingAfterBreak="0">
    <w:nsid w:val="411D41C5"/>
    <w:multiLevelType w:val="hybridMultilevel"/>
    <w:tmpl w:val="3F201724"/>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46270A64"/>
    <w:multiLevelType w:val="hybridMultilevel"/>
    <w:tmpl w:val="8AD24014"/>
    <w:lvl w:ilvl="0" w:tplc="95C2AA68">
      <w:start w:val="1"/>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9" w15:restartNumberingAfterBreak="0">
    <w:nsid w:val="4BCC2825"/>
    <w:multiLevelType w:val="hybridMultilevel"/>
    <w:tmpl w:val="B614B14E"/>
    <w:lvl w:ilvl="0" w:tplc="95C2AA68">
      <w:start w:val="1"/>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15:restartNumberingAfterBreak="0">
    <w:nsid w:val="5379101D"/>
    <w:multiLevelType w:val="hybridMultilevel"/>
    <w:tmpl w:val="C0A8780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15:restartNumberingAfterBreak="0">
    <w:nsid w:val="538553F5"/>
    <w:multiLevelType w:val="hybridMultilevel"/>
    <w:tmpl w:val="3EE2C7A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15:restartNumberingAfterBreak="0">
    <w:nsid w:val="543E102F"/>
    <w:multiLevelType w:val="hybridMultilevel"/>
    <w:tmpl w:val="39F61EEC"/>
    <w:lvl w:ilvl="0" w:tplc="04090003">
      <w:start w:val="1"/>
      <w:numFmt w:val="bullet"/>
      <w:lvlText w:val="o"/>
      <w:lvlJc w:val="left"/>
      <w:pPr>
        <w:ind w:left="142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3" w15:restartNumberingAfterBreak="0">
    <w:nsid w:val="54866086"/>
    <w:multiLevelType w:val="hybridMultilevel"/>
    <w:tmpl w:val="6CECF6B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4" w15:restartNumberingAfterBreak="0">
    <w:nsid w:val="5FB86FA0"/>
    <w:multiLevelType w:val="hybridMultilevel"/>
    <w:tmpl w:val="D6E494B0"/>
    <w:lvl w:ilvl="0" w:tplc="0AE0AEA8">
      <w:start w:val="1"/>
      <w:numFmt w:val="decimal"/>
      <w:lvlText w:val="%1."/>
      <w:lvlJc w:val="left"/>
      <w:pPr>
        <w:ind w:left="99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35" w15:restartNumberingAfterBreak="0">
    <w:nsid w:val="61C32EF1"/>
    <w:multiLevelType w:val="hybridMultilevel"/>
    <w:tmpl w:val="17E29C24"/>
    <w:lvl w:ilvl="0" w:tplc="95C2AA68">
      <w:start w:val="1"/>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6" w15:restartNumberingAfterBreak="0">
    <w:nsid w:val="61D57941"/>
    <w:multiLevelType w:val="hybridMultilevel"/>
    <w:tmpl w:val="1B2473A0"/>
    <w:lvl w:ilvl="0" w:tplc="95C2AA68">
      <w:start w:val="1"/>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7" w15:restartNumberingAfterBreak="0">
    <w:nsid w:val="63B8547B"/>
    <w:multiLevelType w:val="hybridMultilevel"/>
    <w:tmpl w:val="B24E0162"/>
    <w:lvl w:ilvl="0" w:tplc="AF4A5ABE">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8" w15:restartNumberingAfterBreak="0">
    <w:nsid w:val="6EE46531"/>
    <w:multiLevelType w:val="hybridMultilevel"/>
    <w:tmpl w:val="CD5E1A0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9" w15:restartNumberingAfterBreak="0">
    <w:nsid w:val="6F027FED"/>
    <w:multiLevelType w:val="hybridMultilevel"/>
    <w:tmpl w:val="CBFAE94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0" w15:restartNumberingAfterBreak="0">
    <w:nsid w:val="6F1422AE"/>
    <w:multiLevelType w:val="hybridMultilevel"/>
    <w:tmpl w:val="5B2C15A2"/>
    <w:lvl w:ilvl="0" w:tplc="908278F8">
      <w:numFmt w:val="bullet"/>
      <w:lvlText w:val="-"/>
      <w:lvlJc w:val="left"/>
      <w:pPr>
        <w:ind w:left="2483" w:hanging="360"/>
      </w:pPr>
      <w:rPr>
        <w:rFonts w:ascii="Times New Roman" w:eastAsia="Calibri"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1" w15:restartNumberingAfterBreak="0">
    <w:nsid w:val="752A2AF9"/>
    <w:multiLevelType w:val="hybridMultilevel"/>
    <w:tmpl w:val="A4C48098"/>
    <w:lvl w:ilvl="0" w:tplc="95C2AA68">
      <w:start w:val="1"/>
      <w:numFmt w:val="bullet"/>
      <w:lvlText w:val="-"/>
      <w:lvlJc w:val="left"/>
      <w:pPr>
        <w:ind w:left="1776"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2" w15:restartNumberingAfterBreak="0">
    <w:nsid w:val="75A87E0B"/>
    <w:multiLevelType w:val="hybridMultilevel"/>
    <w:tmpl w:val="0DCEE36A"/>
    <w:lvl w:ilvl="0" w:tplc="DB04CA5C">
      <w:start w:val="1"/>
      <w:numFmt w:val="decimal"/>
      <w:lvlText w:val="%1."/>
      <w:lvlJc w:val="left"/>
      <w:pPr>
        <w:ind w:left="720" w:hanging="360"/>
      </w:pPr>
      <w:rPr>
        <w:rFonts w:hint="default"/>
        <w:sz w:val="28"/>
        <w:szCs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8A8208D"/>
    <w:multiLevelType w:val="hybridMultilevel"/>
    <w:tmpl w:val="B0A434FA"/>
    <w:lvl w:ilvl="0" w:tplc="E2FEAB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9F17089"/>
    <w:multiLevelType w:val="hybridMultilevel"/>
    <w:tmpl w:val="FED2750E"/>
    <w:lvl w:ilvl="0" w:tplc="95C2AA68">
      <w:start w:val="1"/>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45" w15:restartNumberingAfterBreak="0">
    <w:nsid w:val="7E781470"/>
    <w:multiLevelType w:val="hybridMultilevel"/>
    <w:tmpl w:val="5F4C7BE6"/>
    <w:lvl w:ilvl="0" w:tplc="95C2AA68">
      <w:start w:val="1"/>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6" w15:restartNumberingAfterBreak="0">
    <w:nsid w:val="7F2F7318"/>
    <w:multiLevelType w:val="hybridMultilevel"/>
    <w:tmpl w:val="B8A88932"/>
    <w:lvl w:ilvl="0" w:tplc="2EC826BC">
      <w:numFmt w:val="bullet"/>
      <w:lvlText w:val="-"/>
      <w:lvlJc w:val="left"/>
      <w:pPr>
        <w:ind w:left="1440" w:hanging="360"/>
      </w:pPr>
      <w:rPr>
        <w:rFonts w:ascii="Times New Roman" w:eastAsia="Times New Roman" w:hAnsi="Times New Roman" w:cs="Times New Roman" w:hint="default"/>
        <w:b w:val="0"/>
        <w:color w:val="000000"/>
        <w:sz w:val="27"/>
      </w:rPr>
    </w:lvl>
    <w:lvl w:ilvl="1" w:tplc="04220003">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33"/>
  </w:num>
  <w:num w:numId="4">
    <w:abstractNumId w:val="13"/>
  </w:num>
  <w:num w:numId="5">
    <w:abstractNumId w:val="30"/>
  </w:num>
  <w:num w:numId="6">
    <w:abstractNumId w:val="31"/>
  </w:num>
  <w:num w:numId="7">
    <w:abstractNumId w:val="38"/>
  </w:num>
  <w:num w:numId="8">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22"/>
  </w:num>
  <w:num w:numId="11">
    <w:abstractNumId w:val="7"/>
  </w:num>
  <w:num w:numId="12">
    <w:abstractNumId w:val="26"/>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4"/>
  </w:num>
  <w:num w:numId="17">
    <w:abstractNumId w:val="9"/>
  </w:num>
  <w:num w:numId="18">
    <w:abstractNumId w:val="21"/>
  </w:num>
  <w:num w:numId="19">
    <w:abstractNumId w:val="12"/>
  </w:num>
  <w:num w:numId="20">
    <w:abstractNumId w:val="19"/>
  </w:num>
  <w:num w:numId="21">
    <w:abstractNumId w:val="41"/>
  </w:num>
  <w:num w:numId="22">
    <w:abstractNumId w:val="25"/>
  </w:num>
  <w:num w:numId="23">
    <w:abstractNumId w:val="46"/>
  </w:num>
  <w:num w:numId="24">
    <w:abstractNumId w:val="17"/>
  </w:num>
  <w:num w:numId="25">
    <w:abstractNumId w:val="39"/>
  </w:num>
  <w:num w:numId="26">
    <w:abstractNumId w:val="20"/>
  </w:num>
  <w:num w:numId="27">
    <w:abstractNumId w:val="36"/>
  </w:num>
  <w:num w:numId="28">
    <w:abstractNumId w:val="18"/>
  </w:num>
  <w:num w:numId="29">
    <w:abstractNumId w:val="34"/>
  </w:num>
  <w:num w:numId="30">
    <w:abstractNumId w:val="37"/>
  </w:num>
  <w:num w:numId="31">
    <w:abstractNumId w:val="16"/>
  </w:num>
  <w:num w:numId="32">
    <w:abstractNumId w:val="43"/>
  </w:num>
  <w:num w:numId="33">
    <w:abstractNumId w:val="24"/>
  </w:num>
  <w:num w:numId="34">
    <w:abstractNumId w:val="23"/>
  </w:num>
  <w:num w:numId="35">
    <w:abstractNumId w:val="40"/>
  </w:num>
  <w:num w:numId="36">
    <w:abstractNumId w:val="27"/>
  </w:num>
  <w:num w:numId="37">
    <w:abstractNumId w:val="32"/>
  </w:num>
  <w:num w:numId="38">
    <w:abstractNumId w:val="35"/>
  </w:num>
  <w:num w:numId="39">
    <w:abstractNumId w:val="28"/>
  </w:num>
  <w:num w:numId="40">
    <w:abstractNumId w:val="10"/>
  </w:num>
  <w:num w:numId="41">
    <w:abstractNumId w:val="45"/>
  </w:num>
  <w:num w:numId="42">
    <w:abstractNumId w:val="6"/>
  </w:num>
  <w:num w:numId="43">
    <w:abstractNumId w:val="8"/>
  </w:num>
  <w:num w:numId="44">
    <w:abstractNumId w:val="29"/>
  </w:num>
  <w:num w:numId="45">
    <w:abstractNumId w:val="11"/>
  </w:num>
  <w:num w:numId="46">
    <w:abstractNumId w:val="44"/>
  </w:num>
  <w:num w:numId="47">
    <w:abstractNumId w:val="42"/>
  </w:num>
  <w:num w:numId="48">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131"/>
    <w:rsid w:val="0000103B"/>
    <w:rsid w:val="00002721"/>
    <w:rsid w:val="00011102"/>
    <w:rsid w:val="00012546"/>
    <w:rsid w:val="0001750F"/>
    <w:rsid w:val="00034783"/>
    <w:rsid w:val="00034F09"/>
    <w:rsid w:val="00047EC7"/>
    <w:rsid w:val="000508F9"/>
    <w:rsid w:val="00050BE2"/>
    <w:rsid w:val="000528E3"/>
    <w:rsid w:val="00055F14"/>
    <w:rsid w:val="00056830"/>
    <w:rsid w:val="000615A5"/>
    <w:rsid w:val="000677AF"/>
    <w:rsid w:val="00073E1B"/>
    <w:rsid w:val="00074640"/>
    <w:rsid w:val="000850F1"/>
    <w:rsid w:val="00085731"/>
    <w:rsid w:val="00093C4B"/>
    <w:rsid w:val="00094EAA"/>
    <w:rsid w:val="000967FD"/>
    <w:rsid w:val="000A1A00"/>
    <w:rsid w:val="000A1CF5"/>
    <w:rsid w:val="000A3440"/>
    <w:rsid w:val="000A4AF6"/>
    <w:rsid w:val="000A5800"/>
    <w:rsid w:val="000A7F5C"/>
    <w:rsid w:val="000B10FF"/>
    <w:rsid w:val="000B3E4D"/>
    <w:rsid w:val="000B4F40"/>
    <w:rsid w:val="000C1A8D"/>
    <w:rsid w:val="000C45E7"/>
    <w:rsid w:val="000C703E"/>
    <w:rsid w:val="000C7E54"/>
    <w:rsid w:val="000D1057"/>
    <w:rsid w:val="000D4F7A"/>
    <w:rsid w:val="000D6AC1"/>
    <w:rsid w:val="000D7D8F"/>
    <w:rsid w:val="000E355A"/>
    <w:rsid w:val="001011AA"/>
    <w:rsid w:val="0010292C"/>
    <w:rsid w:val="00102EEB"/>
    <w:rsid w:val="001128A5"/>
    <w:rsid w:val="0011347F"/>
    <w:rsid w:val="001223E4"/>
    <w:rsid w:val="00123C34"/>
    <w:rsid w:val="0013244A"/>
    <w:rsid w:val="00134460"/>
    <w:rsid w:val="00136032"/>
    <w:rsid w:val="00144D61"/>
    <w:rsid w:val="00145EFC"/>
    <w:rsid w:val="001502E3"/>
    <w:rsid w:val="001511DA"/>
    <w:rsid w:val="0015287C"/>
    <w:rsid w:val="001535E5"/>
    <w:rsid w:val="001617E3"/>
    <w:rsid w:val="0016234B"/>
    <w:rsid w:val="0017013F"/>
    <w:rsid w:val="00172969"/>
    <w:rsid w:val="00176244"/>
    <w:rsid w:val="001774E4"/>
    <w:rsid w:val="00177C35"/>
    <w:rsid w:val="00184399"/>
    <w:rsid w:val="00184AA7"/>
    <w:rsid w:val="00185A9E"/>
    <w:rsid w:val="00190273"/>
    <w:rsid w:val="00194B37"/>
    <w:rsid w:val="0019525A"/>
    <w:rsid w:val="00196818"/>
    <w:rsid w:val="0019704D"/>
    <w:rsid w:val="001A0078"/>
    <w:rsid w:val="001A0A80"/>
    <w:rsid w:val="001B0EF6"/>
    <w:rsid w:val="001B7C72"/>
    <w:rsid w:val="001C3600"/>
    <w:rsid w:val="001C3FEF"/>
    <w:rsid w:val="001C44D2"/>
    <w:rsid w:val="001D3FEC"/>
    <w:rsid w:val="001D6C55"/>
    <w:rsid w:val="001E07C1"/>
    <w:rsid w:val="001E1492"/>
    <w:rsid w:val="001E6C46"/>
    <w:rsid w:val="001F1FB7"/>
    <w:rsid w:val="001F7381"/>
    <w:rsid w:val="001F7C5F"/>
    <w:rsid w:val="0020234C"/>
    <w:rsid w:val="00203460"/>
    <w:rsid w:val="00206A57"/>
    <w:rsid w:val="00210378"/>
    <w:rsid w:val="002115AA"/>
    <w:rsid w:val="00213A20"/>
    <w:rsid w:val="00214699"/>
    <w:rsid w:val="002162A8"/>
    <w:rsid w:val="00216F8C"/>
    <w:rsid w:val="002210BC"/>
    <w:rsid w:val="00224AD4"/>
    <w:rsid w:val="00226A50"/>
    <w:rsid w:val="00233070"/>
    <w:rsid w:val="00236492"/>
    <w:rsid w:val="00236E32"/>
    <w:rsid w:val="002376A2"/>
    <w:rsid w:val="00243EFC"/>
    <w:rsid w:val="00244219"/>
    <w:rsid w:val="00244AC4"/>
    <w:rsid w:val="00247BB9"/>
    <w:rsid w:val="002515D9"/>
    <w:rsid w:val="00254A96"/>
    <w:rsid w:val="002577CB"/>
    <w:rsid w:val="00260888"/>
    <w:rsid w:val="002661B0"/>
    <w:rsid w:val="00273851"/>
    <w:rsid w:val="002819D8"/>
    <w:rsid w:val="002853F6"/>
    <w:rsid w:val="00285BFD"/>
    <w:rsid w:val="0028749D"/>
    <w:rsid w:val="0029576C"/>
    <w:rsid w:val="00296FF4"/>
    <w:rsid w:val="002A191F"/>
    <w:rsid w:val="002B236D"/>
    <w:rsid w:val="002C1669"/>
    <w:rsid w:val="002C30E5"/>
    <w:rsid w:val="002C3A31"/>
    <w:rsid w:val="002C58A9"/>
    <w:rsid w:val="002C61F7"/>
    <w:rsid w:val="002D0AC8"/>
    <w:rsid w:val="002D0CCE"/>
    <w:rsid w:val="002D2E2B"/>
    <w:rsid w:val="002D42FF"/>
    <w:rsid w:val="002E1F72"/>
    <w:rsid w:val="002E4E3D"/>
    <w:rsid w:val="002E6BE9"/>
    <w:rsid w:val="002E707E"/>
    <w:rsid w:val="002F1CE3"/>
    <w:rsid w:val="002F2608"/>
    <w:rsid w:val="002F5516"/>
    <w:rsid w:val="00300ACE"/>
    <w:rsid w:val="00300F5E"/>
    <w:rsid w:val="003027AE"/>
    <w:rsid w:val="0030693F"/>
    <w:rsid w:val="0031061E"/>
    <w:rsid w:val="00313EF0"/>
    <w:rsid w:val="003142AF"/>
    <w:rsid w:val="00316A5B"/>
    <w:rsid w:val="00323D5A"/>
    <w:rsid w:val="003248B0"/>
    <w:rsid w:val="00333211"/>
    <w:rsid w:val="00333DDE"/>
    <w:rsid w:val="003376B3"/>
    <w:rsid w:val="00340AC2"/>
    <w:rsid w:val="00341635"/>
    <w:rsid w:val="00343AFC"/>
    <w:rsid w:val="00352727"/>
    <w:rsid w:val="00354CF6"/>
    <w:rsid w:val="00357CC5"/>
    <w:rsid w:val="00367858"/>
    <w:rsid w:val="00373806"/>
    <w:rsid w:val="00373971"/>
    <w:rsid w:val="00376336"/>
    <w:rsid w:val="00377EF3"/>
    <w:rsid w:val="003821D6"/>
    <w:rsid w:val="00382EB1"/>
    <w:rsid w:val="00387210"/>
    <w:rsid w:val="003932F3"/>
    <w:rsid w:val="00394931"/>
    <w:rsid w:val="00396E6A"/>
    <w:rsid w:val="003A2504"/>
    <w:rsid w:val="003A5640"/>
    <w:rsid w:val="003B3F04"/>
    <w:rsid w:val="003C0140"/>
    <w:rsid w:val="003D117E"/>
    <w:rsid w:val="003D70A0"/>
    <w:rsid w:val="003E053E"/>
    <w:rsid w:val="003E42D2"/>
    <w:rsid w:val="003E6DD5"/>
    <w:rsid w:val="003E7D45"/>
    <w:rsid w:val="00412735"/>
    <w:rsid w:val="004127B2"/>
    <w:rsid w:val="004132BB"/>
    <w:rsid w:val="00413B1F"/>
    <w:rsid w:val="00413EBC"/>
    <w:rsid w:val="00417021"/>
    <w:rsid w:val="00417FE7"/>
    <w:rsid w:val="00425950"/>
    <w:rsid w:val="00431C31"/>
    <w:rsid w:val="00433FF7"/>
    <w:rsid w:val="0043598C"/>
    <w:rsid w:val="00435A40"/>
    <w:rsid w:val="004362B1"/>
    <w:rsid w:val="00437A86"/>
    <w:rsid w:val="00437AD4"/>
    <w:rsid w:val="00437C3D"/>
    <w:rsid w:val="00441142"/>
    <w:rsid w:val="00441698"/>
    <w:rsid w:val="004447A3"/>
    <w:rsid w:val="00454E17"/>
    <w:rsid w:val="00456FDB"/>
    <w:rsid w:val="0046285F"/>
    <w:rsid w:val="0046392F"/>
    <w:rsid w:val="00464255"/>
    <w:rsid w:val="00465F99"/>
    <w:rsid w:val="00472998"/>
    <w:rsid w:val="00476C37"/>
    <w:rsid w:val="00480838"/>
    <w:rsid w:val="004821EC"/>
    <w:rsid w:val="00485D07"/>
    <w:rsid w:val="004A1941"/>
    <w:rsid w:val="004A6609"/>
    <w:rsid w:val="004B01BB"/>
    <w:rsid w:val="004B142C"/>
    <w:rsid w:val="004B3217"/>
    <w:rsid w:val="004B5913"/>
    <w:rsid w:val="004B7A09"/>
    <w:rsid w:val="004D7951"/>
    <w:rsid w:val="004E3743"/>
    <w:rsid w:val="004E6248"/>
    <w:rsid w:val="004F36E2"/>
    <w:rsid w:val="004F43F6"/>
    <w:rsid w:val="004F73E0"/>
    <w:rsid w:val="004F7AAE"/>
    <w:rsid w:val="0050209F"/>
    <w:rsid w:val="00506900"/>
    <w:rsid w:val="00506A24"/>
    <w:rsid w:val="00514CB7"/>
    <w:rsid w:val="005166D0"/>
    <w:rsid w:val="00523A76"/>
    <w:rsid w:val="00524512"/>
    <w:rsid w:val="005250D2"/>
    <w:rsid w:val="0052762A"/>
    <w:rsid w:val="0053058F"/>
    <w:rsid w:val="00533F6F"/>
    <w:rsid w:val="00536B44"/>
    <w:rsid w:val="005416BC"/>
    <w:rsid w:val="005566F7"/>
    <w:rsid w:val="00560687"/>
    <w:rsid w:val="00560DDA"/>
    <w:rsid w:val="005624E6"/>
    <w:rsid w:val="0056326B"/>
    <w:rsid w:val="00563284"/>
    <w:rsid w:val="00565458"/>
    <w:rsid w:val="00567AC0"/>
    <w:rsid w:val="00572EAF"/>
    <w:rsid w:val="005772E6"/>
    <w:rsid w:val="00580337"/>
    <w:rsid w:val="00584932"/>
    <w:rsid w:val="005854C7"/>
    <w:rsid w:val="0059233E"/>
    <w:rsid w:val="00593514"/>
    <w:rsid w:val="00594FED"/>
    <w:rsid w:val="005A724F"/>
    <w:rsid w:val="005A72B9"/>
    <w:rsid w:val="005A7C2F"/>
    <w:rsid w:val="005B44CC"/>
    <w:rsid w:val="005B70A0"/>
    <w:rsid w:val="005C11B3"/>
    <w:rsid w:val="005C1F36"/>
    <w:rsid w:val="005C2B29"/>
    <w:rsid w:val="005C2E71"/>
    <w:rsid w:val="005C577D"/>
    <w:rsid w:val="005C5F03"/>
    <w:rsid w:val="005D48F8"/>
    <w:rsid w:val="005D75A9"/>
    <w:rsid w:val="005D7992"/>
    <w:rsid w:val="005E385A"/>
    <w:rsid w:val="005E72B7"/>
    <w:rsid w:val="005F473D"/>
    <w:rsid w:val="005F7227"/>
    <w:rsid w:val="006002CF"/>
    <w:rsid w:val="00600448"/>
    <w:rsid w:val="00603A11"/>
    <w:rsid w:val="00607B0D"/>
    <w:rsid w:val="00615092"/>
    <w:rsid w:val="006154D1"/>
    <w:rsid w:val="00615AC6"/>
    <w:rsid w:val="00616892"/>
    <w:rsid w:val="00620D2E"/>
    <w:rsid w:val="006258A4"/>
    <w:rsid w:val="0063226C"/>
    <w:rsid w:val="00635B3B"/>
    <w:rsid w:val="00641EC6"/>
    <w:rsid w:val="00655674"/>
    <w:rsid w:val="00664635"/>
    <w:rsid w:val="006649AF"/>
    <w:rsid w:val="00670DB4"/>
    <w:rsid w:val="00673991"/>
    <w:rsid w:val="00673A80"/>
    <w:rsid w:val="00675B12"/>
    <w:rsid w:val="0067630B"/>
    <w:rsid w:val="0068006E"/>
    <w:rsid w:val="00683660"/>
    <w:rsid w:val="0068646B"/>
    <w:rsid w:val="00686D16"/>
    <w:rsid w:val="00692024"/>
    <w:rsid w:val="00696729"/>
    <w:rsid w:val="00697F1E"/>
    <w:rsid w:val="006A1D27"/>
    <w:rsid w:val="006B0C30"/>
    <w:rsid w:val="006B12DF"/>
    <w:rsid w:val="006B2EB2"/>
    <w:rsid w:val="006B2EB4"/>
    <w:rsid w:val="006B37D3"/>
    <w:rsid w:val="006C1FB6"/>
    <w:rsid w:val="006C4AAA"/>
    <w:rsid w:val="006C4DD8"/>
    <w:rsid w:val="006C742B"/>
    <w:rsid w:val="006D111F"/>
    <w:rsid w:val="006D7006"/>
    <w:rsid w:val="006E3022"/>
    <w:rsid w:val="006E6DCE"/>
    <w:rsid w:val="006F1320"/>
    <w:rsid w:val="006F2C85"/>
    <w:rsid w:val="006F61ED"/>
    <w:rsid w:val="00706FB2"/>
    <w:rsid w:val="00710C28"/>
    <w:rsid w:val="00711162"/>
    <w:rsid w:val="00712966"/>
    <w:rsid w:val="007150DF"/>
    <w:rsid w:val="007233E9"/>
    <w:rsid w:val="00724281"/>
    <w:rsid w:val="0073119F"/>
    <w:rsid w:val="007338FB"/>
    <w:rsid w:val="007352B4"/>
    <w:rsid w:val="00742D0C"/>
    <w:rsid w:val="00743429"/>
    <w:rsid w:val="007447B5"/>
    <w:rsid w:val="00746686"/>
    <w:rsid w:val="00750F37"/>
    <w:rsid w:val="00760367"/>
    <w:rsid w:val="00761B6A"/>
    <w:rsid w:val="00763ED8"/>
    <w:rsid w:val="00764FF6"/>
    <w:rsid w:val="00766242"/>
    <w:rsid w:val="00774313"/>
    <w:rsid w:val="007759AB"/>
    <w:rsid w:val="00775D81"/>
    <w:rsid w:val="007763DC"/>
    <w:rsid w:val="00785377"/>
    <w:rsid w:val="00786363"/>
    <w:rsid w:val="0078781F"/>
    <w:rsid w:val="007929F8"/>
    <w:rsid w:val="0079363D"/>
    <w:rsid w:val="007A3D76"/>
    <w:rsid w:val="007A616D"/>
    <w:rsid w:val="007B1437"/>
    <w:rsid w:val="007B1D21"/>
    <w:rsid w:val="007B403A"/>
    <w:rsid w:val="007B5C67"/>
    <w:rsid w:val="007B7736"/>
    <w:rsid w:val="007C1A29"/>
    <w:rsid w:val="007C1ECA"/>
    <w:rsid w:val="007C4295"/>
    <w:rsid w:val="007C5A66"/>
    <w:rsid w:val="007C6081"/>
    <w:rsid w:val="007D1866"/>
    <w:rsid w:val="007D4048"/>
    <w:rsid w:val="007D4492"/>
    <w:rsid w:val="007D545B"/>
    <w:rsid w:val="007D7A49"/>
    <w:rsid w:val="007E199B"/>
    <w:rsid w:val="007E2F63"/>
    <w:rsid w:val="007E3A29"/>
    <w:rsid w:val="007F0B50"/>
    <w:rsid w:val="007F3246"/>
    <w:rsid w:val="0080229D"/>
    <w:rsid w:val="008039A0"/>
    <w:rsid w:val="00813BE9"/>
    <w:rsid w:val="008168EA"/>
    <w:rsid w:val="008171AD"/>
    <w:rsid w:val="00820BD3"/>
    <w:rsid w:val="00823C6B"/>
    <w:rsid w:val="00824A1D"/>
    <w:rsid w:val="0083102F"/>
    <w:rsid w:val="00841265"/>
    <w:rsid w:val="008425AF"/>
    <w:rsid w:val="0084708F"/>
    <w:rsid w:val="00850522"/>
    <w:rsid w:val="00852EDD"/>
    <w:rsid w:val="00853017"/>
    <w:rsid w:val="008578A6"/>
    <w:rsid w:val="00864958"/>
    <w:rsid w:val="008656F0"/>
    <w:rsid w:val="00875FB2"/>
    <w:rsid w:val="008838C4"/>
    <w:rsid w:val="00892DBC"/>
    <w:rsid w:val="008934FC"/>
    <w:rsid w:val="008A03BD"/>
    <w:rsid w:val="008A3B96"/>
    <w:rsid w:val="008A590C"/>
    <w:rsid w:val="008A7308"/>
    <w:rsid w:val="008B48C5"/>
    <w:rsid w:val="008C284D"/>
    <w:rsid w:val="008C5F49"/>
    <w:rsid w:val="008D36FC"/>
    <w:rsid w:val="008D3E64"/>
    <w:rsid w:val="008D6AFB"/>
    <w:rsid w:val="008E0BBD"/>
    <w:rsid w:val="008E3176"/>
    <w:rsid w:val="008E6DE4"/>
    <w:rsid w:val="008F3041"/>
    <w:rsid w:val="008F3EA0"/>
    <w:rsid w:val="009051B2"/>
    <w:rsid w:val="00907680"/>
    <w:rsid w:val="00912CD3"/>
    <w:rsid w:val="00916EB8"/>
    <w:rsid w:val="009221E6"/>
    <w:rsid w:val="00924839"/>
    <w:rsid w:val="00927316"/>
    <w:rsid w:val="00936DF0"/>
    <w:rsid w:val="00941E0B"/>
    <w:rsid w:val="0094248D"/>
    <w:rsid w:val="00952328"/>
    <w:rsid w:val="0095303A"/>
    <w:rsid w:val="0095382D"/>
    <w:rsid w:val="009551AA"/>
    <w:rsid w:val="0096047F"/>
    <w:rsid w:val="009607C2"/>
    <w:rsid w:val="009615DF"/>
    <w:rsid w:val="00964B55"/>
    <w:rsid w:val="00971F03"/>
    <w:rsid w:val="00973021"/>
    <w:rsid w:val="00975085"/>
    <w:rsid w:val="00984AC5"/>
    <w:rsid w:val="009866F5"/>
    <w:rsid w:val="0099227B"/>
    <w:rsid w:val="00993235"/>
    <w:rsid w:val="009939E6"/>
    <w:rsid w:val="009A0AE2"/>
    <w:rsid w:val="009A661F"/>
    <w:rsid w:val="009A754A"/>
    <w:rsid w:val="009B62B0"/>
    <w:rsid w:val="009C066B"/>
    <w:rsid w:val="009C4FC6"/>
    <w:rsid w:val="009C6600"/>
    <w:rsid w:val="009C6845"/>
    <w:rsid w:val="009D0D77"/>
    <w:rsid w:val="009D1B01"/>
    <w:rsid w:val="009D4B2C"/>
    <w:rsid w:val="009E1C35"/>
    <w:rsid w:val="009E5404"/>
    <w:rsid w:val="009E570B"/>
    <w:rsid w:val="009F2014"/>
    <w:rsid w:val="00A0773D"/>
    <w:rsid w:val="00A12B15"/>
    <w:rsid w:val="00A1740B"/>
    <w:rsid w:val="00A2070C"/>
    <w:rsid w:val="00A2083F"/>
    <w:rsid w:val="00A23500"/>
    <w:rsid w:val="00A23C49"/>
    <w:rsid w:val="00A342A8"/>
    <w:rsid w:val="00A40FBB"/>
    <w:rsid w:val="00A41830"/>
    <w:rsid w:val="00A4526F"/>
    <w:rsid w:val="00A548A1"/>
    <w:rsid w:val="00A56D3F"/>
    <w:rsid w:val="00A6426D"/>
    <w:rsid w:val="00A64DCB"/>
    <w:rsid w:val="00A65ECD"/>
    <w:rsid w:val="00A666B6"/>
    <w:rsid w:val="00A678E6"/>
    <w:rsid w:val="00A718D7"/>
    <w:rsid w:val="00A72441"/>
    <w:rsid w:val="00A76BC0"/>
    <w:rsid w:val="00A81159"/>
    <w:rsid w:val="00A82DCA"/>
    <w:rsid w:val="00A83B7B"/>
    <w:rsid w:val="00A914EB"/>
    <w:rsid w:val="00A92521"/>
    <w:rsid w:val="00A93287"/>
    <w:rsid w:val="00AB178F"/>
    <w:rsid w:val="00AB24F7"/>
    <w:rsid w:val="00AB3F16"/>
    <w:rsid w:val="00AB418E"/>
    <w:rsid w:val="00AB4BA0"/>
    <w:rsid w:val="00AC6C93"/>
    <w:rsid w:val="00AC75D9"/>
    <w:rsid w:val="00AD6131"/>
    <w:rsid w:val="00AE0CDF"/>
    <w:rsid w:val="00AE30C8"/>
    <w:rsid w:val="00AE5FF8"/>
    <w:rsid w:val="00AF28E6"/>
    <w:rsid w:val="00AF3860"/>
    <w:rsid w:val="00B038FE"/>
    <w:rsid w:val="00B05697"/>
    <w:rsid w:val="00B118EF"/>
    <w:rsid w:val="00B13A48"/>
    <w:rsid w:val="00B17BF9"/>
    <w:rsid w:val="00B20B01"/>
    <w:rsid w:val="00B20E3B"/>
    <w:rsid w:val="00B22553"/>
    <w:rsid w:val="00B23124"/>
    <w:rsid w:val="00B27A05"/>
    <w:rsid w:val="00B33E30"/>
    <w:rsid w:val="00B33F8A"/>
    <w:rsid w:val="00B42A22"/>
    <w:rsid w:val="00B47467"/>
    <w:rsid w:val="00B5234B"/>
    <w:rsid w:val="00B556E7"/>
    <w:rsid w:val="00B55E95"/>
    <w:rsid w:val="00B57C8F"/>
    <w:rsid w:val="00B60AE7"/>
    <w:rsid w:val="00B627E7"/>
    <w:rsid w:val="00B63F83"/>
    <w:rsid w:val="00B66BB1"/>
    <w:rsid w:val="00B66CCA"/>
    <w:rsid w:val="00B71921"/>
    <w:rsid w:val="00B72B1B"/>
    <w:rsid w:val="00B7451C"/>
    <w:rsid w:val="00B74F3D"/>
    <w:rsid w:val="00B765EE"/>
    <w:rsid w:val="00B779FB"/>
    <w:rsid w:val="00B86CCB"/>
    <w:rsid w:val="00B90391"/>
    <w:rsid w:val="00B91A48"/>
    <w:rsid w:val="00B93D1E"/>
    <w:rsid w:val="00B9574D"/>
    <w:rsid w:val="00B96660"/>
    <w:rsid w:val="00BA4149"/>
    <w:rsid w:val="00BA4D8F"/>
    <w:rsid w:val="00BB0C0F"/>
    <w:rsid w:val="00BB20B5"/>
    <w:rsid w:val="00BB4B37"/>
    <w:rsid w:val="00BB6324"/>
    <w:rsid w:val="00BB7121"/>
    <w:rsid w:val="00BC3A77"/>
    <w:rsid w:val="00BC6C77"/>
    <w:rsid w:val="00BC78D4"/>
    <w:rsid w:val="00BD109C"/>
    <w:rsid w:val="00BD164C"/>
    <w:rsid w:val="00BD37AB"/>
    <w:rsid w:val="00BD40B9"/>
    <w:rsid w:val="00BE1737"/>
    <w:rsid w:val="00BE32EE"/>
    <w:rsid w:val="00BE3831"/>
    <w:rsid w:val="00C17279"/>
    <w:rsid w:val="00C21DBE"/>
    <w:rsid w:val="00C34BB2"/>
    <w:rsid w:val="00C42CDD"/>
    <w:rsid w:val="00C5313A"/>
    <w:rsid w:val="00C548BF"/>
    <w:rsid w:val="00C61264"/>
    <w:rsid w:val="00C64F3D"/>
    <w:rsid w:val="00C65AA9"/>
    <w:rsid w:val="00C71C0B"/>
    <w:rsid w:val="00C903D6"/>
    <w:rsid w:val="00C93A7F"/>
    <w:rsid w:val="00CA0FFE"/>
    <w:rsid w:val="00CA10D8"/>
    <w:rsid w:val="00CA570B"/>
    <w:rsid w:val="00CB4C2A"/>
    <w:rsid w:val="00CB7470"/>
    <w:rsid w:val="00CC07D0"/>
    <w:rsid w:val="00CC637F"/>
    <w:rsid w:val="00CC7766"/>
    <w:rsid w:val="00CD08F7"/>
    <w:rsid w:val="00CD2971"/>
    <w:rsid w:val="00CD5993"/>
    <w:rsid w:val="00CD66C1"/>
    <w:rsid w:val="00CE5AE9"/>
    <w:rsid w:val="00CF4CCF"/>
    <w:rsid w:val="00D0465B"/>
    <w:rsid w:val="00D04BF6"/>
    <w:rsid w:val="00D11496"/>
    <w:rsid w:val="00D172C3"/>
    <w:rsid w:val="00D2197C"/>
    <w:rsid w:val="00D23E32"/>
    <w:rsid w:val="00D30709"/>
    <w:rsid w:val="00D3071C"/>
    <w:rsid w:val="00D30799"/>
    <w:rsid w:val="00D32D1B"/>
    <w:rsid w:val="00D36E97"/>
    <w:rsid w:val="00D37A24"/>
    <w:rsid w:val="00D40526"/>
    <w:rsid w:val="00D40AAA"/>
    <w:rsid w:val="00D465FF"/>
    <w:rsid w:val="00D54452"/>
    <w:rsid w:val="00D55964"/>
    <w:rsid w:val="00D574A9"/>
    <w:rsid w:val="00D65A7E"/>
    <w:rsid w:val="00D671F3"/>
    <w:rsid w:val="00D73B80"/>
    <w:rsid w:val="00D74A8C"/>
    <w:rsid w:val="00D82043"/>
    <w:rsid w:val="00D9495E"/>
    <w:rsid w:val="00D9536D"/>
    <w:rsid w:val="00DB14DE"/>
    <w:rsid w:val="00DB47A3"/>
    <w:rsid w:val="00DB68AF"/>
    <w:rsid w:val="00DC1D9F"/>
    <w:rsid w:val="00DD03D5"/>
    <w:rsid w:val="00DD32A5"/>
    <w:rsid w:val="00DD6BBE"/>
    <w:rsid w:val="00DD7740"/>
    <w:rsid w:val="00DE3977"/>
    <w:rsid w:val="00DE65F0"/>
    <w:rsid w:val="00DF3E93"/>
    <w:rsid w:val="00DF424F"/>
    <w:rsid w:val="00DF6330"/>
    <w:rsid w:val="00E1385F"/>
    <w:rsid w:val="00E17508"/>
    <w:rsid w:val="00E2383F"/>
    <w:rsid w:val="00E23A46"/>
    <w:rsid w:val="00E24BAE"/>
    <w:rsid w:val="00E30555"/>
    <w:rsid w:val="00E308DF"/>
    <w:rsid w:val="00E3212E"/>
    <w:rsid w:val="00E34C6D"/>
    <w:rsid w:val="00E44CE9"/>
    <w:rsid w:val="00E44FF2"/>
    <w:rsid w:val="00E462A2"/>
    <w:rsid w:val="00E4758D"/>
    <w:rsid w:val="00E47E4F"/>
    <w:rsid w:val="00E556B9"/>
    <w:rsid w:val="00E556F5"/>
    <w:rsid w:val="00E6108F"/>
    <w:rsid w:val="00E6257A"/>
    <w:rsid w:val="00E6519D"/>
    <w:rsid w:val="00E67C78"/>
    <w:rsid w:val="00E712C7"/>
    <w:rsid w:val="00E7234C"/>
    <w:rsid w:val="00E72E85"/>
    <w:rsid w:val="00E83CC5"/>
    <w:rsid w:val="00E91D1C"/>
    <w:rsid w:val="00E965EC"/>
    <w:rsid w:val="00EA3BF0"/>
    <w:rsid w:val="00EA551E"/>
    <w:rsid w:val="00EB232F"/>
    <w:rsid w:val="00EB4827"/>
    <w:rsid w:val="00EB4949"/>
    <w:rsid w:val="00EB7427"/>
    <w:rsid w:val="00EC12FC"/>
    <w:rsid w:val="00EC13E5"/>
    <w:rsid w:val="00EC21A9"/>
    <w:rsid w:val="00EC2BCD"/>
    <w:rsid w:val="00EC34EE"/>
    <w:rsid w:val="00EC424E"/>
    <w:rsid w:val="00EC6233"/>
    <w:rsid w:val="00EC71C0"/>
    <w:rsid w:val="00EC782B"/>
    <w:rsid w:val="00ED5753"/>
    <w:rsid w:val="00ED6B9B"/>
    <w:rsid w:val="00EE6059"/>
    <w:rsid w:val="00EE6751"/>
    <w:rsid w:val="00EF040C"/>
    <w:rsid w:val="00F056FF"/>
    <w:rsid w:val="00F0781F"/>
    <w:rsid w:val="00F13F6F"/>
    <w:rsid w:val="00F222D6"/>
    <w:rsid w:val="00F22C0B"/>
    <w:rsid w:val="00F25B21"/>
    <w:rsid w:val="00F40818"/>
    <w:rsid w:val="00F42341"/>
    <w:rsid w:val="00F4297D"/>
    <w:rsid w:val="00F4446C"/>
    <w:rsid w:val="00F51456"/>
    <w:rsid w:val="00F5454E"/>
    <w:rsid w:val="00F66C8B"/>
    <w:rsid w:val="00F82741"/>
    <w:rsid w:val="00F82E80"/>
    <w:rsid w:val="00F839FD"/>
    <w:rsid w:val="00F84EE6"/>
    <w:rsid w:val="00F878EE"/>
    <w:rsid w:val="00F9046B"/>
    <w:rsid w:val="00F906C8"/>
    <w:rsid w:val="00F918A4"/>
    <w:rsid w:val="00F92E47"/>
    <w:rsid w:val="00F92EE9"/>
    <w:rsid w:val="00F932FB"/>
    <w:rsid w:val="00F93F19"/>
    <w:rsid w:val="00F95150"/>
    <w:rsid w:val="00F97A41"/>
    <w:rsid w:val="00FA7E67"/>
    <w:rsid w:val="00FB14B1"/>
    <w:rsid w:val="00FC214C"/>
    <w:rsid w:val="00FC4420"/>
    <w:rsid w:val="00FC7486"/>
    <w:rsid w:val="00FD6FD9"/>
    <w:rsid w:val="00FE1DC7"/>
    <w:rsid w:val="00FE4C93"/>
    <w:rsid w:val="00FE5201"/>
    <w:rsid w:val="00FE5DEC"/>
    <w:rsid w:val="00FE7E32"/>
    <w:rsid w:val="00FF0081"/>
    <w:rsid w:val="00FF0E75"/>
    <w:rsid w:val="00FF19C4"/>
    <w:rsid w:val="00FF65F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4BC8D1"/>
  <w15:docId w15:val="{451A0859-8147-4BD3-8D0D-5B60FC14B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85731"/>
    <w:pPr>
      <w:spacing w:after="200" w:line="276" w:lineRule="auto"/>
      <w:jc w:val="both"/>
    </w:pPr>
    <w:rPr>
      <w:rFonts w:ascii="Times New Roman" w:eastAsiaTheme="minorEastAsia" w:hAnsi="Times New Roman"/>
      <w:sz w:val="28"/>
      <w:lang w:eastAsia="ru-RU"/>
    </w:rPr>
  </w:style>
  <w:style w:type="paragraph" w:styleId="1">
    <w:name w:val="heading 1"/>
    <w:basedOn w:val="a0"/>
    <w:next w:val="a0"/>
    <w:link w:val="10"/>
    <w:uiPriority w:val="9"/>
    <w:qFormat/>
    <w:rsid w:val="00AB3F16"/>
    <w:pPr>
      <w:keepNext/>
      <w:keepLines/>
      <w:spacing w:before="240" w:after="0"/>
      <w:jc w:val="center"/>
      <w:outlineLvl w:val="0"/>
    </w:pPr>
    <w:rPr>
      <w:rFonts w:eastAsiaTheme="majorEastAsia" w:cstheme="majorBidi"/>
      <w:color w:val="000000" w:themeColor="text1"/>
      <w:szCs w:val="32"/>
    </w:rPr>
  </w:style>
  <w:style w:type="paragraph" w:styleId="2">
    <w:name w:val="heading 2"/>
    <w:basedOn w:val="a0"/>
    <w:next w:val="a0"/>
    <w:link w:val="20"/>
    <w:uiPriority w:val="9"/>
    <w:unhideWhenUsed/>
    <w:qFormat/>
    <w:rsid w:val="00AB3F16"/>
    <w:pPr>
      <w:keepNext/>
      <w:keepLines/>
      <w:spacing w:before="200" w:after="0"/>
      <w:jc w:val="center"/>
      <w:outlineLvl w:val="1"/>
    </w:pPr>
    <w:rPr>
      <w:rFonts w:eastAsiaTheme="majorEastAsia" w:cstheme="majorBidi"/>
      <w:bCs/>
      <w:color w:val="000000" w:themeColor="text1"/>
      <w:szCs w:val="26"/>
      <w:lang w:val="ru-RU"/>
    </w:rPr>
  </w:style>
  <w:style w:type="paragraph" w:styleId="3">
    <w:name w:val="heading 3"/>
    <w:basedOn w:val="a0"/>
    <w:next w:val="a0"/>
    <w:link w:val="30"/>
    <w:unhideWhenUsed/>
    <w:qFormat/>
    <w:rsid w:val="001E6C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1B0EF6"/>
    <w:pPr>
      <w:ind w:left="720"/>
      <w:contextualSpacing/>
    </w:pPr>
  </w:style>
  <w:style w:type="paragraph" w:styleId="a5">
    <w:name w:val="caption"/>
    <w:basedOn w:val="a0"/>
    <w:next w:val="a0"/>
    <w:uiPriority w:val="35"/>
    <w:unhideWhenUsed/>
    <w:qFormat/>
    <w:rsid w:val="001B0EF6"/>
    <w:pPr>
      <w:spacing w:line="240" w:lineRule="auto"/>
    </w:pPr>
    <w:rPr>
      <w:i/>
      <w:iCs/>
      <w:color w:val="44546A" w:themeColor="text2"/>
      <w:sz w:val="18"/>
      <w:szCs w:val="18"/>
    </w:rPr>
  </w:style>
  <w:style w:type="character" w:customStyle="1" w:styleId="20">
    <w:name w:val="Заголовок 2 Знак"/>
    <w:basedOn w:val="a1"/>
    <w:link w:val="2"/>
    <w:uiPriority w:val="9"/>
    <w:rsid w:val="00AB3F16"/>
    <w:rPr>
      <w:rFonts w:ascii="Times New Roman" w:eastAsiaTheme="majorEastAsia" w:hAnsi="Times New Roman" w:cstheme="majorBidi"/>
      <w:bCs/>
      <w:color w:val="000000" w:themeColor="text1"/>
      <w:sz w:val="28"/>
      <w:szCs w:val="26"/>
      <w:lang w:val="ru-RU" w:eastAsia="ru-RU"/>
    </w:rPr>
  </w:style>
  <w:style w:type="paragraph" w:styleId="a6">
    <w:name w:val="Subtitle"/>
    <w:basedOn w:val="a0"/>
    <w:next w:val="a0"/>
    <w:link w:val="a7"/>
    <w:uiPriority w:val="11"/>
    <w:qFormat/>
    <w:rsid w:val="002D0AC8"/>
    <w:pPr>
      <w:spacing w:after="160" w:line="256" w:lineRule="auto"/>
      <w:jc w:val="left"/>
    </w:pPr>
    <w:rPr>
      <w:rFonts w:asciiTheme="minorHAnsi" w:hAnsiTheme="minorHAnsi"/>
      <w:color w:val="5A5A5A" w:themeColor="text1" w:themeTint="A5"/>
      <w:spacing w:val="15"/>
      <w:sz w:val="22"/>
      <w:lang w:eastAsia="en-US"/>
    </w:rPr>
  </w:style>
  <w:style w:type="character" w:customStyle="1" w:styleId="a7">
    <w:name w:val="Подзаголовок Знак"/>
    <w:basedOn w:val="a1"/>
    <w:link w:val="a6"/>
    <w:uiPriority w:val="11"/>
    <w:rsid w:val="002D0AC8"/>
    <w:rPr>
      <w:rFonts w:eastAsiaTheme="minorEastAsia"/>
      <w:color w:val="5A5A5A" w:themeColor="text1" w:themeTint="A5"/>
      <w:spacing w:val="15"/>
    </w:rPr>
  </w:style>
  <w:style w:type="character" w:customStyle="1" w:styleId="10">
    <w:name w:val="Заголовок 1 Знак"/>
    <w:basedOn w:val="a1"/>
    <w:link w:val="1"/>
    <w:uiPriority w:val="9"/>
    <w:rsid w:val="00AB3F16"/>
    <w:rPr>
      <w:rFonts w:ascii="Times New Roman" w:eastAsiaTheme="majorEastAsia" w:hAnsi="Times New Roman" w:cstheme="majorBidi"/>
      <w:color w:val="000000" w:themeColor="text1"/>
      <w:sz w:val="28"/>
      <w:szCs w:val="32"/>
      <w:lang w:eastAsia="ru-RU"/>
    </w:rPr>
  </w:style>
  <w:style w:type="paragraph" w:styleId="a8">
    <w:name w:val="header"/>
    <w:basedOn w:val="a0"/>
    <w:link w:val="a9"/>
    <w:uiPriority w:val="99"/>
    <w:unhideWhenUsed/>
    <w:rsid w:val="00852EDD"/>
    <w:pPr>
      <w:tabs>
        <w:tab w:val="center" w:pos="4819"/>
        <w:tab w:val="right" w:pos="9639"/>
      </w:tabs>
      <w:spacing w:after="0" w:line="240" w:lineRule="auto"/>
    </w:pPr>
  </w:style>
  <w:style w:type="character" w:customStyle="1" w:styleId="a9">
    <w:name w:val="Верхний колонтитул Знак"/>
    <w:basedOn w:val="a1"/>
    <w:link w:val="a8"/>
    <w:uiPriority w:val="99"/>
    <w:rsid w:val="00852EDD"/>
    <w:rPr>
      <w:rFonts w:ascii="Times New Roman" w:eastAsiaTheme="minorEastAsia" w:hAnsi="Times New Roman"/>
      <w:sz w:val="28"/>
      <w:lang w:eastAsia="ru-RU"/>
    </w:rPr>
  </w:style>
  <w:style w:type="paragraph" w:styleId="aa">
    <w:name w:val="footer"/>
    <w:basedOn w:val="a0"/>
    <w:link w:val="ab"/>
    <w:uiPriority w:val="99"/>
    <w:unhideWhenUsed/>
    <w:rsid w:val="00852EDD"/>
    <w:pPr>
      <w:tabs>
        <w:tab w:val="center" w:pos="4819"/>
        <w:tab w:val="right" w:pos="9639"/>
      </w:tabs>
      <w:spacing w:after="0" w:line="240" w:lineRule="auto"/>
    </w:pPr>
  </w:style>
  <w:style w:type="character" w:customStyle="1" w:styleId="ab">
    <w:name w:val="Нижний колонтитул Знак"/>
    <w:basedOn w:val="a1"/>
    <w:link w:val="aa"/>
    <w:uiPriority w:val="99"/>
    <w:rsid w:val="00852EDD"/>
    <w:rPr>
      <w:rFonts w:ascii="Times New Roman" w:eastAsiaTheme="minorEastAsia" w:hAnsi="Times New Roman"/>
      <w:sz w:val="28"/>
      <w:lang w:eastAsia="ru-RU"/>
    </w:rPr>
  </w:style>
  <w:style w:type="paragraph" w:customStyle="1" w:styleId="ac">
    <w:name w:val="Чертежный"/>
    <w:rsid w:val="00852EDD"/>
    <w:pPr>
      <w:spacing w:after="0" w:line="240" w:lineRule="auto"/>
      <w:jc w:val="both"/>
    </w:pPr>
    <w:rPr>
      <w:rFonts w:ascii="ISOCPEUR" w:eastAsia="Calibri" w:hAnsi="ISOCPEUR" w:cs="Times New Roman"/>
      <w:i/>
      <w:sz w:val="28"/>
      <w:szCs w:val="20"/>
      <w:lang w:eastAsia="ru-RU"/>
    </w:rPr>
  </w:style>
  <w:style w:type="paragraph" w:styleId="ad">
    <w:name w:val="TOC Heading"/>
    <w:basedOn w:val="1"/>
    <w:next w:val="a0"/>
    <w:uiPriority w:val="39"/>
    <w:unhideWhenUsed/>
    <w:qFormat/>
    <w:rsid w:val="000C703E"/>
    <w:pPr>
      <w:spacing w:line="259" w:lineRule="auto"/>
      <w:jc w:val="left"/>
      <w:outlineLvl w:val="9"/>
    </w:pPr>
    <w:rPr>
      <w:rFonts w:asciiTheme="majorHAnsi" w:hAnsiTheme="majorHAnsi"/>
      <w:color w:val="2F5496" w:themeColor="accent1" w:themeShade="BF"/>
      <w:sz w:val="32"/>
      <w:lang w:eastAsia="uk-UA"/>
    </w:rPr>
  </w:style>
  <w:style w:type="paragraph" w:styleId="11">
    <w:name w:val="toc 1"/>
    <w:basedOn w:val="a0"/>
    <w:next w:val="a0"/>
    <w:autoRedefine/>
    <w:uiPriority w:val="39"/>
    <w:unhideWhenUsed/>
    <w:rsid w:val="000C703E"/>
    <w:pPr>
      <w:spacing w:after="100"/>
    </w:pPr>
  </w:style>
  <w:style w:type="paragraph" w:styleId="21">
    <w:name w:val="toc 2"/>
    <w:basedOn w:val="a0"/>
    <w:next w:val="a0"/>
    <w:autoRedefine/>
    <w:uiPriority w:val="39"/>
    <w:unhideWhenUsed/>
    <w:rsid w:val="00E83CC5"/>
    <w:pPr>
      <w:tabs>
        <w:tab w:val="right" w:leader="dot" w:pos="9629"/>
      </w:tabs>
      <w:spacing w:after="100" w:line="360" w:lineRule="auto"/>
      <w:ind w:left="280"/>
    </w:pPr>
  </w:style>
  <w:style w:type="character" w:styleId="ae">
    <w:name w:val="Hyperlink"/>
    <w:basedOn w:val="a1"/>
    <w:uiPriority w:val="99"/>
    <w:unhideWhenUsed/>
    <w:rsid w:val="000C703E"/>
    <w:rPr>
      <w:color w:val="0563C1" w:themeColor="hyperlink"/>
      <w:u w:val="single"/>
    </w:rPr>
  </w:style>
  <w:style w:type="paragraph" w:styleId="af">
    <w:name w:val="No Spacing"/>
    <w:link w:val="af0"/>
    <w:uiPriority w:val="1"/>
    <w:qFormat/>
    <w:rsid w:val="000C703E"/>
    <w:pPr>
      <w:spacing w:after="0" w:line="240" w:lineRule="auto"/>
    </w:pPr>
    <w:rPr>
      <w:rFonts w:eastAsiaTheme="minorEastAsia"/>
      <w:lang w:eastAsia="uk-UA"/>
    </w:rPr>
  </w:style>
  <w:style w:type="character" w:customStyle="1" w:styleId="af0">
    <w:name w:val="Без интервала Знак"/>
    <w:basedOn w:val="a1"/>
    <w:link w:val="af"/>
    <w:uiPriority w:val="1"/>
    <w:rsid w:val="000C703E"/>
    <w:rPr>
      <w:rFonts w:eastAsiaTheme="minorEastAsia"/>
      <w:lang w:eastAsia="uk-UA"/>
    </w:rPr>
  </w:style>
  <w:style w:type="character" w:styleId="af1">
    <w:name w:val="annotation reference"/>
    <w:basedOn w:val="a1"/>
    <w:uiPriority w:val="99"/>
    <w:semiHidden/>
    <w:unhideWhenUsed/>
    <w:rsid w:val="00A65ECD"/>
    <w:rPr>
      <w:sz w:val="16"/>
      <w:szCs w:val="16"/>
    </w:rPr>
  </w:style>
  <w:style w:type="paragraph" w:styleId="af2">
    <w:name w:val="annotation text"/>
    <w:basedOn w:val="a0"/>
    <w:link w:val="af3"/>
    <w:uiPriority w:val="99"/>
    <w:semiHidden/>
    <w:unhideWhenUsed/>
    <w:rsid w:val="00A65ECD"/>
    <w:pPr>
      <w:spacing w:line="240" w:lineRule="auto"/>
    </w:pPr>
    <w:rPr>
      <w:sz w:val="20"/>
      <w:szCs w:val="20"/>
    </w:rPr>
  </w:style>
  <w:style w:type="character" w:customStyle="1" w:styleId="af3">
    <w:name w:val="Текст примечания Знак"/>
    <w:basedOn w:val="a1"/>
    <w:link w:val="af2"/>
    <w:uiPriority w:val="99"/>
    <w:semiHidden/>
    <w:rsid w:val="00A65ECD"/>
    <w:rPr>
      <w:rFonts w:ascii="Times New Roman" w:eastAsiaTheme="minorEastAsia" w:hAnsi="Times New Roman"/>
      <w:sz w:val="20"/>
      <w:szCs w:val="20"/>
      <w:lang w:eastAsia="ru-RU"/>
    </w:rPr>
  </w:style>
  <w:style w:type="paragraph" w:styleId="af4">
    <w:name w:val="annotation subject"/>
    <w:basedOn w:val="af2"/>
    <w:next w:val="af2"/>
    <w:link w:val="af5"/>
    <w:uiPriority w:val="99"/>
    <w:semiHidden/>
    <w:unhideWhenUsed/>
    <w:rsid w:val="00A65ECD"/>
    <w:rPr>
      <w:b/>
      <w:bCs/>
    </w:rPr>
  </w:style>
  <w:style w:type="character" w:customStyle="1" w:styleId="af5">
    <w:name w:val="Тема примечания Знак"/>
    <w:basedOn w:val="af3"/>
    <w:link w:val="af4"/>
    <w:uiPriority w:val="99"/>
    <w:semiHidden/>
    <w:rsid w:val="00A65ECD"/>
    <w:rPr>
      <w:rFonts w:ascii="Times New Roman" w:eastAsiaTheme="minorEastAsia" w:hAnsi="Times New Roman"/>
      <w:b/>
      <w:bCs/>
      <w:sz w:val="20"/>
      <w:szCs w:val="20"/>
      <w:lang w:eastAsia="ru-RU"/>
    </w:rPr>
  </w:style>
  <w:style w:type="paragraph" w:styleId="af6">
    <w:name w:val="Balloon Text"/>
    <w:basedOn w:val="a0"/>
    <w:link w:val="af7"/>
    <w:uiPriority w:val="99"/>
    <w:semiHidden/>
    <w:unhideWhenUsed/>
    <w:rsid w:val="00A65ECD"/>
    <w:pPr>
      <w:spacing w:after="0"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A65ECD"/>
    <w:rPr>
      <w:rFonts w:ascii="Segoe UI" w:eastAsiaTheme="minorEastAsia" w:hAnsi="Segoe UI" w:cs="Segoe UI"/>
      <w:sz w:val="18"/>
      <w:szCs w:val="18"/>
      <w:lang w:eastAsia="ru-RU"/>
    </w:rPr>
  </w:style>
  <w:style w:type="character" w:customStyle="1" w:styleId="30">
    <w:name w:val="Заголовок 3 Знак"/>
    <w:basedOn w:val="a1"/>
    <w:link w:val="3"/>
    <w:uiPriority w:val="9"/>
    <w:rsid w:val="001E6C46"/>
    <w:rPr>
      <w:rFonts w:asciiTheme="majorHAnsi" w:eastAsiaTheme="majorEastAsia" w:hAnsiTheme="majorHAnsi" w:cstheme="majorBidi"/>
      <w:color w:val="1F3763" w:themeColor="accent1" w:themeShade="7F"/>
      <w:sz w:val="24"/>
      <w:szCs w:val="24"/>
      <w:lang w:eastAsia="ru-RU"/>
    </w:rPr>
  </w:style>
  <w:style w:type="character" w:customStyle="1" w:styleId="UnresolvedMention">
    <w:name w:val="Unresolved Mention"/>
    <w:basedOn w:val="a1"/>
    <w:uiPriority w:val="99"/>
    <w:semiHidden/>
    <w:unhideWhenUsed/>
    <w:rsid w:val="00F056FF"/>
    <w:rPr>
      <w:color w:val="605E5C"/>
      <w:shd w:val="clear" w:color="auto" w:fill="E1DFDD"/>
    </w:rPr>
  </w:style>
  <w:style w:type="paragraph" w:styleId="af8">
    <w:name w:val="Normal (Web)"/>
    <w:basedOn w:val="a0"/>
    <w:uiPriority w:val="99"/>
    <w:unhideWhenUsed/>
    <w:rsid w:val="00417021"/>
    <w:pPr>
      <w:spacing w:before="100" w:beforeAutospacing="1" w:after="100" w:afterAutospacing="1" w:line="240" w:lineRule="auto"/>
      <w:jc w:val="left"/>
    </w:pPr>
    <w:rPr>
      <w:rFonts w:eastAsia="Times New Roman" w:cs="Times New Roman"/>
      <w:sz w:val="24"/>
      <w:szCs w:val="24"/>
      <w:lang w:eastAsia="uk-UA"/>
    </w:rPr>
  </w:style>
  <w:style w:type="paragraph" w:styleId="af9">
    <w:name w:val="Title"/>
    <w:basedOn w:val="a0"/>
    <w:next w:val="a0"/>
    <w:link w:val="afa"/>
    <w:uiPriority w:val="10"/>
    <w:qFormat/>
    <w:rsid w:val="00F84E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a">
    <w:name w:val="Заголовок Знак"/>
    <w:basedOn w:val="a1"/>
    <w:link w:val="af9"/>
    <w:uiPriority w:val="10"/>
    <w:rsid w:val="00F84EE6"/>
    <w:rPr>
      <w:rFonts w:asciiTheme="majorHAnsi" w:eastAsiaTheme="majorEastAsia" w:hAnsiTheme="majorHAnsi" w:cstheme="majorBidi"/>
      <w:spacing w:val="-10"/>
      <w:kern w:val="28"/>
      <w:sz w:val="56"/>
      <w:szCs w:val="56"/>
      <w:lang w:eastAsia="ru-RU"/>
    </w:rPr>
  </w:style>
  <w:style w:type="paragraph" w:styleId="31">
    <w:name w:val="toc 3"/>
    <w:basedOn w:val="a0"/>
    <w:next w:val="a0"/>
    <w:autoRedefine/>
    <w:uiPriority w:val="39"/>
    <w:unhideWhenUsed/>
    <w:rsid w:val="00B20B01"/>
    <w:pPr>
      <w:spacing w:after="100"/>
      <w:ind w:left="560"/>
    </w:pPr>
  </w:style>
  <w:style w:type="paragraph" w:styleId="a">
    <w:name w:val="List"/>
    <w:basedOn w:val="a0"/>
    <w:rsid w:val="002376A2"/>
    <w:pPr>
      <w:widowControl w:val="0"/>
      <w:numPr>
        <w:numId w:val="15"/>
      </w:numPr>
      <w:suppressAutoHyphens/>
      <w:spacing w:after="0" w:line="240" w:lineRule="atLeast"/>
      <w:jc w:val="left"/>
    </w:pPr>
    <w:rPr>
      <w:rFonts w:eastAsia="Times New Roman" w:cs="Times New Roman"/>
      <w:sz w:val="20"/>
      <w:szCs w:val="20"/>
      <w:lang w:val="en-US" w:eastAsia="zh-CN"/>
    </w:rPr>
  </w:style>
  <w:style w:type="paragraph" w:styleId="4">
    <w:name w:val="toc 4"/>
    <w:basedOn w:val="a0"/>
    <w:next w:val="a0"/>
    <w:autoRedefine/>
    <w:uiPriority w:val="39"/>
    <w:unhideWhenUsed/>
    <w:rsid w:val="00F95150"/>
    <w:pPr>
      <w:spacing w:after="100" w:line="259" w:lineRule="auto"/>
      <w:ind w:left="660"/>
      <w:jc w:val="left"/>
    </w:pPr>
    <w:rPr>
      <w:rFonts w:asciiTheme="minorHAnsi" w:hAnsiTheme="minorHAnsi"/>
      <w:sz w:val="22"/>
      <w:lang w:eastAsia="uk-UA"/>
    </w:rPr>
  </w:style>
  <w:style w:type="paragraph" w:styleId="5">
    <w:name w:val="toc 5"/>
    <w:basedOn w:val="a0"/>
    <w:next w:val="a0"/>
    <w:autoRedefine/>
    <w:uiPriority w:val="39"/>
    <w:unhideWhenUsed/>
    <w:rsid w:val="00F95150"/>
    <w:pPr>
      <w:spacing w:after="100" w:line="259" w:lineRule="auto"/>
      <w:ind w:left="880"/>
      <w:jc w:val="left"/>
    </w:pPr>
    <w:rPr>
      <w:rFonts w:asciiTheme="minorHAnsi" w:hAnsiTheme="minorHAnsi"/>
      <w:sz w:val="22"/>
      <w:lang w:eastAsia="uk-UA"/>
    </w:rPr>
  </w:style>
  <w:style w:type="paragraph" w:styleId="6">
    <w:name w:val="toc 6"/>
    <w:basedOn w:val="a0"/>
    <w:next w:val="a0"/>
    <w:autoRedefine/>
    <w:uiPriority w:val="39"/>
    <w:unhideWhenUsed/>
    <w:rsid w:val="00F95150"/>
    <w:pPr>
      <w:spacing w:after="100" w:line="259" w:lineRule="auto"/>
      <w:ind w:left="1100"/>
      <w:jc w:val="left"/>
    </w:pPr>
    <w:rPr>
      <w:rFonts w:asciiTheme="minorHAnsi" w:hAnsiTheme="minorHAnsi"/>
      <w:sz w:val="22"/>
      <w:lang w:eastAsia="uk-UA"/>
    </w:rPr>
  </w:style>
  <w:style w:type="paragraph" w:styleId="7">
    <w:name w:val="toc 7"/>
    <w:basedOn w:val="a0"/>
    <w:next w:val="a0"/>
    <w:autoRedefine/>
    <w:uiPriority w:val="39"/>
    <w:unhideWhenUsed/>
    <w:rsid w:val="00F95150"/>
    <w:pPr>
      <w:spacing w:after="100" w:line="259" w:lineRule="auto"/>
      <w:ind w:left="1320"/>
      <w:jc w:val="left"/>
    </w:pPr>
    <w:rPr>
      <w:rFonts w:asciiTheme="minorHAnsi" w:hAnsiTheme="minorHAnsi"/>
      <w:sz w:val="22"/>
      <w:lang w:eastAsia="uk-UA"/>
    </w:rPr>
  </w:style>
  <w:style w:type="paragraph" w:styleId="8">
    <w:name w:val="toc 8"/>
    <w:basedOn w:val="a0"/>
    <w:next w:val="a0"/>
    <w:autoRedefine/>
    <w:uiPriority w:val="39"/>
    <w:unhideWhenUsed/>
    <w:rsid w:val="00F95150"/>
    <w:pPr>
      <w:spacing w:after="100" w:line="259" w:lineRule="auto"/>
      <w:ind w:left="1540"/>
      <w:jc w:val="left"/>
    </w:pPr>
    <w:rPr>
      <w:rFonts w:asciiTheme="minorHAnsi" w:hAnsiTheme="minorHAnsi"/>
      <w:sz w:val="22"/>
      <w:lang w:eastAsia="uk-UA"/>
    </w:rPr>
  </w:style>
  <w:style w:type="paragraph" w:styleId="9">
    <w:name w:val="toc 9"/>
    <w:basedOn w:val="a0"/>
    <w:next w:val="a0"/>
    <w:autoRedefine/>
    <w:uiPriority w:val="39"/>
    <w:unhideWhenUsed/>
    <w:rsid w:val="00F95150"/>
    <w:pPr>
      <w:spacing w:after="100" w:line="259" w:lineRule="auto"/>
      <w:ind w:left="1760"/>
      <w:jc w:val="left"/>
    </w:pPr>
    <w:rPr>
      <w:rFonts w:asciiTheme="minorHAnsi" w:hAnsiTheme="minorHAnsi"/>
      <w:sz w:val="22"/>
      <w:lang w:eastAsia="uk-UA"/>
    </w:rPr>
  </w:style>
  <w:style w:type="table" w:styleId="afb">
    <w:name w:val="Table Grid"/>
    <w:basedOn w:val="a2"/>
    <w:rsid w:val="00D3071C"/>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07326">
      <w:bodyDiv w:val="1"/>
      <w:marLeft w:val="0"/>
      <w:marRight w:val="0"/>
      <w:marTop w:val="0"/>
      <w:marBottom w:val="0"/>
      <w:divBdr>
        <w:top w:val="none" w:sz="0" w:space="0" w:color="auto"/>
        <w:left w:val="none" w:sz="0" w:space="0" w:color="auto"/>
        <w:bottom w:val="none" w:sz="0" w:space="0" w:color="auto"/>
        <w:right w:val="none" w:sz="0" w:space="0" w:color="auto"/>
      </w:divBdr>
      <w:divsChild>
        <w:div w:id="355280548">
          <w:marLeft w:val="0"/>
          <w:marRight w:val="0"/>
          <w:marTop w:val="0"/>
          <w:marBottom w:val="0"/>
          <w:divBdr>
            <w:top w:val="none" w:sz="0" w:space="0" w:color="auto"/>
            <w:left w:val="none" w:sz="0" w:space="0" w:color="auto"/>
            <w:bottom w:val="none" w:sz="0" w:space="0" w:color="auto"/>
            <w:right w:val="none" w:sz="0" w:space="0" w:color="auto"/>
          </w:divBdr>
          <w:divsChild>
            <w:div w:id="1640840435">
              <w:marLeft w:val="0"/>
              <w:marRight w:val="0"/>
              <w:marTop w:val="0"/>
              <w:marBottom w:val="0"/>
              <w:divBdr>
                <w:top w:val="none" w:sz="0" w:space="0" w:color="auto"/>
                <w:left w:val="none" w:sz="0" w:space="0" w:color="auto"/>
                <w:bottom w:val="none" w:sz="0" w:space="0" w:color="auto"/>
                <w:right w:val="none" w:sz="0" w:space="0" w:color="auto"/>
              </w:divBdr>
            </w:div>
            <w:div w:id="1507011310">
              <w:marLeft w:val="0"/>
              <w:marRight w:val="0"/>
              <w:marTop w:val="0"/>
              <w:marBottom w:val="0"/>
              <w:divBdr>
                <w:top w:val="none" w:sz="0" w:space="0" w:color="auto"/>
                <w:left w:val="none" w:sz="0" w:space="0" w:color="auto"/>
                <w:bottom w:val="none" w:sz="0" w:space="0" w:color="auto"/>
                <w:right w:val="none" w:sz="0" w:space="0" w:color="auto"/>
              </w:divBdr>
            </w:div>
            <w:div w:id="240675615">
              <w:marLeft w:val="0"/>
              <w:marRight w:val="0"/>
              <w:marTop w:val="0"/>
              <w:marBottom w:val="0"/>
              <w:divBdr>
                <w:top w:val="none" w:sz="0" w:space="0" w:color="auto"/>
                <w:left w:val="none" w:sz="0" w:space="0" w:color="auto"/>
                <w:bottom w:val="none" w:sz="0" w:space="0" w:color="auto"/>
                <w:right w:val="none" w:sz="0" w:space="0" w:color="auto"/>
              </w:divBdr>
            </w:div>
            <w:div w:id="536626293">
              <w:marLeft w:val="0"/>
              <w:marRight w:val="0"/>
              <w:marTop w:val="0"/>
              <w:marBottom w:val="0"/>
              <w:divBdr>
                <w:top w:val="none" w:sz="0" w:space="0" w:color="auto"/>
                <w:left w:val="none" w:sz="0" w:space="0" w:color="auto"/>
                <w:bottom w:val="none" w:sz="0" w:space="0" w:color="auto"/>
                <w:right w:val="none" w:sz="0" w:space="0" w:color="auto"/>
              </w:divBdr>
            </w:div>
            <w:div w:id="1178231989">
              <w:marLeft w:val="0"/>
              <w:marRight w:val="0"/>
              <w:marTop w:val="0"/>
              <w:marBottom w:val="0"/>
              <w:divBdr>
                <w:top w:val="none" w:sz="0" w:space="0" w:color="auto"/>
                <w:left w:val="none" w:sz="0" w:space="0" w:color="auto"/>
                <w:bottom w:val="none" w:sz="0" w:space="0" w:color="auto"/>
                <w:right w:val="none" w:sz="0" w:space="0" w:color="auto"/>
              </w:divBdr>
            </w:div>
            <w:div w:id="465316037">
              <w:marLeft w:val="0"/>
              <w:marRight w:val="0"/>
              <w:marTop w:val="0"/>
              <w:marBottom w:val="0"/>
              <w:divBdr>
                <w:top w:val="none" w:sz="0" w:space="0" w:color="auto"/>
                <w:left w:val="none" w:sz="0" w:space="0" w:color="auto"/>
                <w:bottom w:val="none" w:sz="0" w:space="0" w:color="auto"/>
                <w:right w:val="none" w:sz="0" w:space="0" w:color="auto"/>
              </w:divBdr>
            </w:div>
            <w:div w:id="433401344">
              <w:marLeft w:val="0"/>
              <w:marRight w:val="0"/>
              <w:marTop w:val="0"/>
              <w:marBottom w:val="0"/>
              <w:divBdr>
                <w:top w:val="none" w:sz="0" w:space="0" w:color="auto"/>
                <w:left w:val="none" w:sz="0" w:space="0" w:color="auto"/>
                <w:bottom w:val="none" w:sz="0" w:space="0" w:color="auto"/>
                <w:right w:val="none" w:sz="0" w:space="0" w:color="auto"/>
              </w:divBdr>
            </w:div>
            <w:div w:id="1549342177">
              <w:marLeft w:val="0"/>
              <w:marRight w:val="0"/>
              <w:marTop w:val="0"/>
              <w:marBottom w:val="0"/>
              <w:divBdr>
                <w:top w:val="none" w:sz="0" w:space="0" w:color="auto"/>
                <w:left w:val="none" w:sz="0" w:space="0" w:color="auto"/>
                <w:bottom w:val="none" w:sz="0" w:space="0" w:color="auto"/>
                <w:right w:val="none" w:sz="0" w:space="0" w:color="auto"/>
              </w:divBdr>
            </w:div>
            <w:div w:id="185738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6746">
      <w:bodyDiv w:val="1"/>
      <w:marLeft w:val="0"/>
      <w:marRight w:val="0"/>
      <w:marTop w:val="0"/>
      <w:marBottom w:val="0"/>
      <w:divBdr>
        <w:top w:val="none" w:sz="0" w:space="0" w:color="auto"/>
        <w:left w:val="none" w:sz="0" w:space="0" w:color="auto"/>
        <w:bottom w:val="none" w:sz="0" w:space="0" w:color="auto"/>
        <w:right w:val="none" w:sz="0" w:space="0" w:color="auto"/>
      </w:divBdr>
      <w:divsChild>
        <w:div w:id="1726445586">
          <w:marLeft w:val="0"/>
          <w:marRight w:val="0"/>
          <w:marTop w:val="0"/>
          <w:marBottom w:val="0"/>
          <w:divBdr>
            <w:top w:val="none" w:sz="0" w:space="0" w:color="auto"/>
            <w:left w:val="none" w:sz="0" w:space="0" w:color="auto"/>
            <w:bottom w:val="none" w:sz="0" w:space="0" w:color="auto"/>
            <w:right w:val="none" w:sz="0" w:space="0" w:color="auto"/>
          </w:divBdr>
          <w:divsChild>
            <w:div w:id="597445075">
              <w:marLeft w:val="0"/>
              <w:marRight w:val="0"/>
              <w:marTop w:val="0"/>
              <w:marBottom w:val="0"/>
              <w:divBdr>
                <w:top w:val="none" w:sz="0" w:space="0" w:color="auto"/>
                <w:left w:val="none" w:sz="0" w:space="0" w:color="auto"/>
                <w:bottom w:val="none" w:sz="0" w:space="0" w:color="auto"/>
                <w:right w:val="none" w:sz="0" w:space="0" w:color="auto"/>
              </w:divBdr>
            </w:div>
            <w:div w:id="1278567794">
              <w:marLeft w:val="0"/>
              <w:marRight w:val="0"/>
              <w:marTop w:val="0"/>
              <w:marBottom w:val="0"/>
              <w:divBdr>
                <w:top w:val="none" w:sz="0" w:space="0" w:color="auto"/>
                <w:left w:val="none" w:sz="0" w:space="0" w:color="auto"/>
                <w:bottom w:val="none" w:sz="0" w:space="0" w:color="auto"/>
                <w:right w:val="none" w:sz="0" w:space="0" w:color="auto"/>
              </w:divBdr>
            </w:div>
            <w:div w:id="1857964006">
              <w:marLeft w:val="0"/>
              <w:marRight w:val="0"/>
              <w:marTop w:val="0"/>
              <w:marBottom w:val="0"/>
              <w:divBdr>
                <w:top w:val="none" w:sz="0" w:space="0" w:color="auto"/>
                <w:left w:val="none" w:sz="0" w:space="0" w:color="auto"/>
                <w:bottom w:val="none" w:sz="0" w:space="0" w:color="auto"/>
                <w:right w:val="none" w:sz="0" w:space="0" w:color="auto"/>
              </w:divBdr>
            </w:div>
            <w:div w:id="1681857987">
              <w:marLeft w:val="0"/>
              <w:marRight w:val="0"/>
              <w:marTop w:val="0"/>
              <w:marBottom w:val="0"/>
              <w:divBdr>
                <w:top w:val="none" w:sz="0" w:space="0" w:color="auto"/>
                <w:left w:val="none" w:sz="0" w:space="0" w:color="auto"/>
                <w:bottom w:val="none" w:sz="0" w:space="0" w:color="auto"/>
                <w:right w:val="none" w:sz="0" w:space="0" w:color="auto"/>
              </w:divBdr>
            </w:div>
            <w:div w:id="1648048474">
              <w:marLeft w:val="0"/>
              <w:marRight w:val="0"/>
              <w:marTop w:val="0"/>
              <w:marBottom w:val="0"/>
              <w:divBdr>
                <w:top w:val="none" w:sz="0" w:space="0" w:color="auto"/>
                <w:left w:val="none" w:sz="0" w:space="0" w:color="auto"/>
                <w:bottom w:val="none" w:sz="0" w:space="0" w:color="auto"/>
                <w:right w:val="none" w:sz="0" w:space="0" w:color="auto"/>
              </w:divBdr>
            </w:div>
            <w:div w:id="1550530125">
              <w:marLeft w:val="0"/>
              <w:marRight w:val="0"/>
              <w:marTop w:val="0"/>
              <w:marBottom w:val="0"/>
              <w:divBdr>
                <w:top w:val="none" w:sz="0" w:space="0" w:color="auto"/>
                <w:left w:val="none" w:sz="0" w:space="0" w:color="auto"/>
                <w:bottom w:val="none" w:sz="0" w:space="0" w:color="auto"/>
                <w:right w:val="none" w:sz="0" w:space="0" w:color="auto"/>
              </w:divBdr>
            </w:div>
            <w:div w:id="1248613038">
              <w:marLeft w:val="0"/>
              <w:marRight w:val="0"/>
              <w:marTop w:val="0"/>
              <w:marBottom w:val="0"/>
              <w:divBdr>
                <w:top w:val="none" w:sz="0" w:space="0" w:color="auto"/>
                <w:left w:val="none" w:sz="0" w:space="0" w:color="auto"/>
                <w:bottom w:val="none" w:sz="0" w:space="0" w:color="auto"/>
                <w:right w:val="none" w:sz="0" w:space="0" w:color="auto"/>
              </w:divBdr>
            </w:div>
            <w:div w:id="256518772">
              <w:marLeft w:val="0"/>
              <w:marRight w:val="0"/>
              <w:marTop w:val="0"/>
              <w:marBottom w:val="0"/>
              <w:divBdr>
                <w:top w:val="none" w:sz="0" w:space="0" w:color="auto"/>
                <w:left w:val="none" w:sz="0" w:space="0" w:color="auto"/>
                <w:bottom w:val="none" w:sz="0" w:space="0" w:color="auto"/>
                <w:right w:val="none" w:sz="0" w:space="0" w:color="auto"/>
              </w:divBdr>
            </w:div>
            <w:div w:id="1138761245">
              <w:marLeft w:val="0"/>
              <w:marRight w:val="0"/>
              <w:marTop w:val="0"/>
              <w:marBottom w:val="0"/>
              <w:divBdr>
                <w:top w:val="none" w:sz="0" w:space="0" w:color="auto"/>
                <w:left w:val="none" w:sz="0" w:space="0" w:color="auto"/>
                <w:bottom w:val="none" w:sz="0" w:space="0" w:color="auto"/>
                <w:right w:val="none" w:sz="0" w:space="0" w:color="auto"/>
              </w:divBdr>
            </w:div>
            <w:div w:id="1627659713">
              <w:marLeft w:val="0"/>
              <w:marRight w:val="0"/>
              <w:marTop w:val="0"/>
              <w:marBottom w:val="0"/>
              <w:divBdr>
                <w:top w:val="none" w:sz="0" w:space="0" w:color="auto"/>
                <w:left w:val="none" w:sz="0" w:space="0" w:color="auto"/>
                <w:bottom w:val="none" w:sz="0" w:space="0" w:color="auto"/>
                <w:right w:val="none" w:sz="0" w:space="0" w:color="auto"/>
              </w:divBdr>
            </w:div>
            <w:div w:id="128939138">
              <w:marLeft w:val="0"/>
              <w:marRight w:val="0"/>
              <w:marTop w:val="0"/>
              <w:marBottom w:val="0"/>
              <w:divBdr>
                <w:top w:val="none" w:sz="0" w:space="0" w:color="auto"/>
                <w:left w:val="none" w:sz="0" w:space="0" w:color="auto"/>
                <w:bottom w:val="none" w:sz="0" w:space="0" w:color="auto"/>
                <w:right w:val="none" w:sz="0" w:space="0" w:color="auto"/>
              </w:divBdr>
            </w:div>
            <w:div w:id="1337534449">
              <w:marLeft w:val="0"/>
              <w:marRight w:val="0"/>
              <w:marTop w:val="0"/>
              <w:marBottom w:val="0"/>
              <w:divBdr>
                <w:top w:val="none" w:sz="0" w:space="0" w:color="auto"/>
                <w:left w:val="none" w:sz="0" w:space="0" w:color="auto"/>
                <w:bottom w:val="none" w:sz="0" w:space="0" w:color="auto"/>
                <w:right w:val="none" w:sz="0" w:space="0" w:color="auto"/>
              </w:divBdr>
            </w:div>
            <w:div w:id="1624922472">
              <w:marLeft w:val="0"/>
              <w:marRight w:val="0"/>
              <w:marTop w:val="0"/>
              <w:marBottom w:val="0"/>
              <w:divBdr>
                <w:top w:val="none" w:sz="0" w:space="0" w:color="auto"/>
                <w:left w:val="none" w:sz="0" w:space="0" w:color="auto"/>
                <w:bottom w:val="none" w:sz="0" w:space="0" w:color="auto"/>
                <w:right w:val="none" w:sz="0" w:space="0" w:color="auto"/>
              </w:divBdr>
            </w:div>
            <w:div w:id="121509014">
              <w:marLeft w:val="0"/>
              <w:marRight w:val="0"/>
              <w:marTop w:val="0"/>
              <w:marBottom w:val="0"/>
              <w:divBdr>
                <w:top w:val="none" w:sz="0" w:space="0" w:color="auto"/>
                <w:left w:val="none" w:sz="0" w:space="0" w:color="auto"/>
                <w:bottom w:val="none" w:sz="0" w:space="0" w:color="auto"/>
                <w:right w:val="none" w:sz="0" w:space="0" w:color="auto"/>
              </w:divBdr>
            </w:div>
            <w:div w:id="1041058159">
              <w:marLeft w:val="0"/>
              <w:marRight w:val="0"/>
              <w:marTop w:val="0"/>
              <w:marBottom w:val="0"/>
              <w:divBdr>
                <w:top w:val="none" w:sz="0" w:space="0" w:color="auto"/>
                <w:left w:val="none" w:sz="0" w:space="0" w:color="auto"/>
                <w:bottom w:val="none" w:sz="0" w:space="0" w:color="auto"/>
                <w:right w:val="none" w:sz="0" w:space="0" w:color="auto"/>
              </w:divBdr>
            </w:div>
            <w:div w:id="1035468831">
              <w:marLeft w:val="0"/>
              <w:marRight w:val="0"/>
              <w:marTop w:val="0"/>
              <w:marBottom w:val="0"/>
              <w:divBdr>
                <w:top w:val="none" w:sz="0" w:space="0" w:color="auto"/>
                <w:left w:val="none" w:sz="0" w:space="0" w:color="auto"/>
                <w:bottom w:val="none" w:sz="0" w:space="0" w:color="auto"/>
                <w:right w:val="none" w:sz="0" w:space="0" w:color="auto"/>
              </w:divBdr>
            </w:div>
            <w:div w:id="447941686">
              <w:marLeft w:val="0"/>
              <w:marRight w:val="0"/>
              <w:marTop w:val="0"/>
              <w:marBottom w:val="0"/>
              <w:divBdr>
                <w:top w:val="none" w:sz="0" w:space="0" w:color="auto"/>
                <w:left w:val="none" w:sz="0" w:space="0" w:color="auto"/>
                <w:bottom w:val="none" w:sz="0" w:space="0" w:color="auto"/>
                <w:right w:val="none" w:sz="0" w:space="0" w:color="auto"/>
              </w:divBdr>
            </w:div>
            <w:div w:id="156769783">
              <w:marLeft w:val="0"/>
              <w:marRight w:val="0"/>
              <w:marTop w:val="0"/>
              <w:marBottom w:val="0"/>
              <w:divBdr>
                <w:top w:val="none" w:sz="0" w:space="0" w:color="auto"/>
                <w:left w:val="none" w:sz="0" w:space="0" w:color="auto"/>
                <w:bottom w:val="none" w:sz="0" w:space="0" w:color="auto"/>
                <w:right w:val="none" w:sz="0" w:space="0" w:color="auto"/>
              </w:divBdr>
            </w:div>
            <w:div w:id="597981350">
              <w:marLeft w:val="0"/>
              <w:marRight w:val="0"/>
              <w:marTop w:val="0"/>
              <w:marBottom w:val="0"/>
              <w:divBdr>
                <w:top w:val="none" w:sz="0" w:space="0" w:color="auto"/>
                <w:left w:val="none" w:sz="0" w:space="0" w:color="auto"/>
                <w:bottom w:val="none" w:sz="0" w:space="0" w:color="auto"/>
                <w:right w:val="none" w:sz="0" w:space="0" w:color="auto"/>
              </w:divBdr>
            </w:div>
            <w:div w:id="606012359">
              <w:marLeft w:val="0"/>
              <w:marRight w:val="0"/>
              <w:marTop w:val="0"/>
              <w:marBottom w:val="0"/>
              <w:divBdr>
                <w:top w:val="none" w:sz="0" w:space="0" w:color="auto"/>
                <w:left w:val="none" w:sz="0" w:space="0" w:color="auto"/>
                <w:bottom w:val="none" w:sz="0" w:space="0" w:color="auto"/>
                <w:right w:val="none" w:sz="0" w:space="0" w:color="auto"/>
              </w:divBdr>
            </w:div>
            <w:div w:id="1821650818">
              <w:marLeft w:val="0"/>
              <w:marRight w:val="0"/>
              <w:marTop w:val="0"/>
              <w:marBottom w:val="0"/>
              <w:divBdr>
                <w:top w:val="none" w:sz="0" w:space="0" w:color="auto"/>
                <w:left w:val="none" w:sz="0" w:space="0" w:color="auto"/>
                <w:bottom w:val="none" w:sz="0" w:space="0" w:color="auto"/>
                <w:right w:val="none" w:sz="0" w:space="0" w:color="auto"/>
              </w:divBdr>
            </w:div>
            <w:div w:id="867983651">
              <w:marLeft w:val="0"/>
              <w:marRight w:val="0"/>
              <w:marTop w:val="0"/>
              <w:marBottom w:val="0"/>
              <w:divBdr>
                <w:top w:val="none" w:sz="0" w:space="0" w:color="auto"/>
                <w:left w:val="none" w:sz="0" w:space="0" w:color="auto"/>
                <w:bottom w:val="none" w:sz="0" w:space="0" w:color="auto"/>
                <w:right w:val="none" w:sz="0" w:space="0" w:color="auto"/>
              </w:divBdr>
            </w:div>
            <w:div w:id="721751693">
              <w:marLeft w:val="0"/>
              <w:marRight w:val="0"/>
              <w:marTop w:val="0"/>
              <w:marBottom w:val="0"/>
              <w:divBdr>
                <w:top w:val="none" w:sz="0" w:space="0" w:color="auto"/>
                <w:left w:val="none" w:sz="0" w:space="0" w:color="auto"/>
                <w:bottom w:val="none" w:sz="0" w:space="0" w:color="auto"/>
                <w:right w:val="none" w:sz="0" w:space="0" w:color="auto"/>
              </w:divBdr>
            </w:div>
            <w:div w:id="991953198">
              <w:marLeft w:val="0"/>
              <w:marRight w:val="0"/>
              <w:marTop w:val="0"/>
              <w:marBottom w:val="0"/>
              <w:divBdr>
                <w:top w:val="none" w:sz="0" w:space="0" w:color="auto"/>
                <w:left w:val="none" w:sz="0" w:space="0" w:color="auto"/>
                <w:bottom w:val="none" w:sz="0" w:space="0" w:color="auto"/>
                <w:right w:val="none" w:sz="0" w:space="0" w:color="auto"/>
              </w:divBdr>
            </w:div>
            <w:div w:id="1333488083">
              <w:marLeft w:val="0"/>
              <w:marRight w:val="0"/>
              <w:marTop w:val="0"/>
              <w:marBottom w:val="0"/>
              <w:divBdr>
                <w:top w:val="none" w:sz="0" w:space="0" w:color="auto"/>
                <w:left w:val="none" w:sz="0" w:space="0" w:color="auto"/>
                <w:bottom w:val="none" w:sz="0" w:space="0" w:color="auto"/>
                <w:right w:val="none" w:sz="0" w:space="0" w:color="auto"/>
              </w:divBdr>
            </w:div>
            <w:div w:id="1890149351">
              <w:marLeft w:val="0"/>
              <w:marRight w:val="0"/>
              <w:marTop w:val="0"/>
              <w:marBottom w:val="0"/>
              <w:divBdr>
                <w:top w:val="none" w:sz="0" w:space="0" w:color="auto"/>
                <w:left w:val="none" w:sz="0" w:space="0" w:color="auto"/>
                <w:bottom w:val="none" w:sz="0" w:space="0" w:color="auto"/>
                <w:right w:val="none" w:sz="0" w:space="0" w:color="auto"/>
              </w:divBdr>
            </w:div>
            <w:div w:id="941492214">
              <w:marLeft w:val="0"/>
              <w:marRight w:val="0"/>
              <w:marTop w:val="0"/>
              <w:marBottom w:val="0"/>
              <w:divBdr>
                <w:top w:val="none" w:sz="0" w:space="0" w:color="auto"/>
                <w:left w:val="none" w:sz="0" w:space="0" w:color="auto"/>
                <w:bottom w:val="none" w:sz="0" w:space="0" w:color="auto"/>
                <w:right w:val="none" w:sz="0" w:space="0" w:color="auto"/>
              </w:divBdr>
            </w:div>
            <w:div w:id="22824241">
              <w:marLeft w:val="0"/>
              <w:marRight w:val="0"/>
              <w:marTop w:val="0"/>
              <w:marBottom w:val="0"/>
              <w:divBdr>
                <w:top w:val="none" w:sz="0" w:space="0" w:color="auto"/>
                <w:left w:val="none" w:sz="0" w:space="0" w:color="auto"/>
                <w:bottom w:val="none" w:sz="0" w:space="0" w:color="auto"/>
                <w:right w:val="none" w:sz="0" w:space="0" w:color="auto"/>
              </w:divBdr>
            </w:div>
            <w:div w:id="1919288031">
              <w:marLeft w:val="0"/>
              <w:marRight w:val="0"/>
              <w:marTop w:val="0"/>
              <w:marBottom w:val="0"/>
              <w:divBdr>
                <w:top w:val="none" w:sz="0" w:space="0" w:color="auto"/>
                <w:left w:val="none" w:sz="0" w:space="0" w:color="auto"/>
                <w:bottom w:val="none" w:sz="0" w:space="0" w:color="auto"/>
                <w:right w:val="none" w:sz="0" w:space="0" w:color="auto"/>
              </w:divBdr>
            </w:div>
            <w:div w:id="611938812">
              <w:marLeft w:val="0"/>
              <w:marRight w:val="0"/>
              <w:marTop w:val="0"/>
              <w:marBottom w:val="0"/>
              <w:divBdr>
                <w:top w:val="none" w:sz="0" w:space="0" w:color="auto"/>
                <w:left w:val="none" w:sz="0" w:space="0" w:color="auto"/>
                <w:bottom w:val="none" w:sz="0" w:space="0" w:color="auto"/>
                <w:right w:val="none" w:sz="0" w:space="0" w:color="auto"/>
              </w:divBdr>
            </w:div>
            <w:div w:id="1859274229">
              <w:marLeft w:val="0"/>
              <w:marRight w:val="0"/>
              <w:marTop w:val="0"/>
              <w:marBottom w:val="0"/>
              <w:divBdr>
                <w:top w:val="none" w:sz="0" w:space="0" w:color="auto"/>
                <w:left w:val="none" w:sz="0" w:space="0" w:color="auto"/>
                <w:bottom w:val="none" w:sz="0" w:space="0" w:color="auto"/>
                <w:right w:val="none" w:sz="0" w:space="0" w:color="auto"/>
              </w:divBdr>
            </w:div>
            <w:div w:id="1381974752">
              <w:marLeft w:val="0"/>
              <w:marRight w:val="0"/>
              <w:marTop w:val="0"/>
              <w:marBottom w:val="0"/>
              <w:divBdr>
                <w:top w:val="none" w:sz="0" w:space="0" w:color="auto"/>
                <w:left w:val="none" w:sz="0" w:space="0" w:color="auto"/>
                <w:bottom w:val="none" w:sz="0" w:space="0" w:color="auto"/>
                <w:right w:val="none" w:sz="0" w:space="0" w:color="auto"/>
              </w:divBdr>
            </w:div>
            <w:div w:id="541720821">
              <w:marLeft w:val="0"/>
              <w:marRight w:val="0"/>
              <w:marTop w:val="0"/>
              <w:marBottom w:val="0"/>
              <w:divBdr>
                <w:top w:val="none" w:sz="0" w:space="0" w:color="auto"/>
                <w:left w:val="none" w:sz="0" w:space="0" w:color="auto"/>
                <w:bottom w:val="none" w:sz="0" w:space="0" w:color="auto"/>
                <w:right w:val="none" w:sz="0" w:space="0" w:color="auto"/>
              </w:divBdr>
            </w:div>
            <w:div w:id="1238857685">
              <w:marLeft w:val="0"/>
              <w:marRight w:val="0"/>
              <w:marTop w:val="0"/>
              <w:marBottom w:val="0"/>
              <w:divBdr>
                <w:top w:val="none" w:sz="0" w:space="0" w:color="auto"/>
                <w:left w:val="none" w:sz="0" w:space="0" w:color="auto"/>
                <w:bottom w:val="none" w:sz="0" w:space="0" w:color="auto"/>
                <w:right w:val="none" w:sz="0" w:space="0" w:color="auto"/>
              </w:divBdr>
            </w:div>
            <w:div w:id="1391073429">
              <w:marLeft w:val="0"/>
              <w:marRight w:val="0"/>
              <w:marTop w:val="0"/>
              <w:marBottom w:val="0"/>
              <w:divBdr>
                <w:top w:val="none" w:sz="0" w:space="0" w:color="auto"/>
                <w:left w:val="none" w:sz="0" w:space="0" w:color="auto"/>
                <w:bottom w:val="none" w:sz="0" w:space="0" w:color="auto"/>
                <w:right w:val="none" w:sz="0" w:space="0" w:color="auto"/>
              </w:divBdr>
            </w:div>
            <w:div w:id="419300870">
              <w:marLeft w:val="0"/>
              <w:marRight w:val="0"/>
              <w:marTop w:val="0"/>
              <w:marBottom w:val="0"/>
              <w:divBdr>
                <w:top w:val="none" w:sz="0" w:space="0" w:color="auto"/>
                <w:left w:val="none" w:sz="0" w:space="0" w:color="auto"/>
                <w:bottom w:val="none" w:sz="0" w:space="0" w:color="auto"/>
                <w:right w:val="none" w:sz="0" w:space="0" w:color="auto"/>
              </w:divBdr>
            </w:div>
            <w:div w:id="465313517">
              <w:marLeft w:val="0"/>
              <w:marRight w:val="0"/>
              <w:marTop w:val="0"/>
              <w:marBottom w:val="0"/>
              <w:divBdr>
                <w:top w:val="none" w:sz="0" w:space="0" w:color="auto"/>
                <w:left w:val="none" w:sz="0" w:space="0" w:color="auto"/>
                <w:bottom w:val="none" w:sz="0" w:space="0" w:color="auto"/>
                <w:right w:val="none" w:sz="0" w:space="0" w:color="auto"/>
              </w:divBdr>
            </w:div>
            <w:div w:id="115029860">
              <w:marLeft w:val="0"/>
              <w:marRight w:val="0"/>
              <w:marTop w:val="0"/>
              <w:marBottom w:val="0"/>
              <w:divBdr>
                <w:top w:val="none" w:sz="0" w:space="0" w:color="auto"/>
                <w:left w:val="none" w:sz="0" w:space="0" w:color="auto"/>
                <w:bottom w:val="none" w:sz="0" w:space="0" w:color="auto"/>
                <w:right w:val="none" w:sz="0" w:space="0" w:color="auto"/>
              </w:divBdr>
            </w:div>
            <w:div w:id="426117369">
              <w:marLeft w:val="0"/>
              <w:marRight w:val="0"/>
              <w:marTop w:val="0"/>
              <w:marBottom w:val="0"/>
              <w:divBdr>
                <w:top w:val="none" w:sz="0" w:space="0" w:color="auto"/>
                <w:left w:val="none" w:sz="0" w:space="0" w:color="auto"/>
                <w:bottom w:val="none" w:sz="0" w:space="0" w:color="auto"/>
                <w:right w:val="none" w:sz="0" w:space="0" w:color="auto"/>
              </w:divBdr>
            </w:div>
            <w:div w:id="860706054">
              <w:marLeft w:val="0"/>
              <w:marRight w:val="0"/>
              <w:marTop w:val="0"/>
              <w:marBottom w:val="0"/>
              <w:divBdr>
                <w:top w:val="none" w:sz="0" w:space="0" w:color="auto"/>
                <w:left w:val="none" w:sz="0" w:space="0" w:color="auto"/>
                <w:bottom w:val="none" w:sz="0" w:space="0" w:color="auto"/>
                <w:right w:val="none" w:sz="0" w:space="0" w:color="auto"/>
              </w:divBdr>
            </w:div>
            <w:div w:id="1792548643">
              <w:marLeft w:val="0"/>
              <w:marRight w:val="0"/>
              <w:marTop w:val="0"/>
              <w:marBottom w:val="0"/>
              <w:divBdr>
                <w:top w:val="none" w:sz="0" w:space="0" w:color="auto"/>
                <w:left w:val="none" w:sz="0" w:space="0" w:color="auto"/>
                <w:bottom w:val="none" w:sz="0" w:space="0" w:color="auto"/>
                <w:right w:val="none" w:sz="0" w:space="0" w:color="auto"/>
              </w:divBdr>
            </w:div>
            <w:div w:id="203174483">
              <w:marLeft w:val="0"/>
              <w:marRight w:val="0"/>
              <w:marTop w:val="0"/>
              <w:marBottom w:val="0"/>
              <w:divBdr>
                <w:top w:val="none" w:sz="0" w:space="0" w:color="auto"/>
                <w:left w:val="none" w:sz="0" w:space="0" w:color="auto"/>
                <w:bottom w:val="none" w:sz="0" w:space="0" w:color="auto"/>
                <w:right w:val="none" w:sz="0" w:space="0" w:color="auto"/>
              </w:divBdr>
            </w:div>
            <w:div w:id="794372132">
              <w:marLeft w:val="0"/>
              <w:marRight w:val="0"/>
              <w:marTop w:val="0"/>
              <w:marBottom w:val="0"/>
              <w:divBdr>
                <w:top w:val="none" w:sz="0" w:space="0" w:color="auto"/>
                <w:left w:val="none" w:sz="0" w:space="0" w:color="auto"/>
                <w:bottom w:val="none" w:sz="0" w:space="0" w:color="auto"/>
                <w:right w:val="none" w:sz="0" w:space="0" w:color="auto"/>
              </w:divBdr>
            </w:div>
            <w:div w:id="149946763">
              <w:marLeft w:val="0"/>
              <w:marRight w:val="0"/>
              <w:marTop w:val="0"/>
              <w:marBottom w:val="0"/>
              <w:divBdr>
                <w:top w:val="none" w:sz="0" w:space="0" w:color="auto"/>
                <w:left w:val="none" w:sz="0" w:space="0" w:color="auto"/>
                <w:bottom w:val="none" w:sz="0" w:space="0" w:color="auto"/>
                <w:right w:val="none" w:sz="0" w:space="0" w:color="auto"/>
              </w:divBdr>
            </w:div>
            <w:div w:id="964505909">
              <w:marLeft w:val="0"/>
              <w:marRight w:val="0"/>
              <w:marTop w:val="0"/>
              <w:marBottom w:val="0"/>
              <w:divBdr>
                <w:top w:val="none" w:sz="0" w:space="0" w:color="auto"/>
                <w:left w:val="none" w:sz="0" w:space="0" w:color="auto"/>
                <w:bottom w:val="none" w:sz="0" w:space="0" w:color="auto"/>
                <w:right w:val="none" w:sz="0" w:space="0" w:color="auto"/>
              </w:divBdr>
            </w:div>
            <w:div w:id="1688562519">
              <w:marLeft w:val="0"/>
              <w:marRight w:val="0"/>
              <w:marTop w:val="0"/>
              <w:marBottom w:val="0"/>
              <w:divBdr>
                <w:top w:val="none" w:sz="0" w:space="0" w:color="auto"/>
                <w:left w:val="none" w:sz="0" w:space="0" w:color="auto"/>
                <w:bottom w:val="none" w:sz="0" w:space="0" w:color="auto"/>
                <w:right w:val="none" w:sz="0" w:space="0" w:color="auto"/>
              </w:divBdr>
            </w:div>
            <w:div w:id="21712823">
              <w:marLeft w:val="0"/>
              <w:marRight w:val="0"/>
              <w:marTop w:val="0"/>
              <w:marBottom w:val="0"/>
              <w:divBdr>
                <w:top w:val="none" w:sz="0" w:space="0" w:color="auto"/>
                <w:left w:val="none" w:sz="0" w:space="0" w:color="auto"/>
                <w:bottom w:val="none" w:sz="0" w:space="0" w:color="auto"/>
                <w:right w:val="none" w:sz="0" w:space="0" w:color="auto"/>
              </w:divBdr>
            </w:div>
            <w:div w:id="1160267399">
              <w:marLeft w:val="0"/>
              <w:marRight w:val="0"/>
              <w:marTop w:val="0"/>
              <w:marBottom w:val="0"/>
              <w:divBdr>
                <w:top w:val="none" w:sz="0" w:space="0" w:color="auto"/>
                <w:left w:val="none" w:sz="0" w:space="0" w:color="auto"/>
                <w:bottom w:val="none" w:sz="0" w:space="0" w:color="auto"/>
                <w:right w:val="none" w:sz="0" w:space="0" w:color="auto"/>
              </w:divBdr>
            </w:div>
            <w:div w:id="10253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544">
      <w:bodyDiv w:val="1"/>
      <w:marLeft w:val="0"/>
      <w:marRight w:val="0"/>
      <w:marTop w:val="0"/>
      <w:marBottom w:val="0"/>
      <w:divBdr>
        <w:top w:val="none" w:sz="0" w:space="0" w:color="auto"/>
        <w:left w:val="none" w:sz="0" w:space="0" w:color="auto"/>
        <w:bottom w:val="none" w:sz="0" w:space="0" w:color="auto"/>
        <w:right w:val="none" w:sz="0" w:space="0" w:color="auto"/>
      </w:divBdr>
    </w:div>
    <w:div w:id="145633978">
      <w:bodyDiv w:val="1"/>
      <w:marLeft w:val="0"/>
      <w:marRight w:val="0"/>
      <w:marTop w:val="0"/>
      <w:marBottom w:val="0"/>
      <w:divBdr>
        <w:top w:val="none" w:sz="0" w:space="0" w:color="auto"/>
        <w:left w:val="none" w:sz="0" w:space="0" w:color="auto"/>
        <w:bottom w:val="none" w:sz="0" w:space="0" w:color="auto"/>
        <w:right w:val="none" w:sz="0" w:space="0" w:color="auto"/>
      </w:divBdr>
      <w:divsChild>
        <w:div w:id="359010442">
          <w:marLeft w:val="0"/>
          <w:marRight w:val="0"/>
          <w:marTop w:val="0"/>
          <w:marBottom w:val="0"/>
          <w:divBdr>
            <w:top w:val="none" w:sz="0" w:space="0" w:color="auto"/>
            <w:left w:val="none" w:sz="0" w:space="0" w:color="auto"/>
            <w:bottom w:val="none" w:sz="0" w:space="0" w:color="auto"/>
            <w:right w:val="none" w:sz="0" w:space="0" w:color="auto"/>
          </w:divBdr>
          <w:divsChild>
            <w:div w:id="600573822">
              <w:marLeft w:val="0"/>
              <w:marRight w:val="0"/>
              <w:marTop w:val="0"/>
              <w:marBottom w:val="0"/>
              <w:divBdr>
                <w:top w:val="none" w:sz="0" w:space="0" w:color="auto"/>
                <w:left w:val="none" w:sz="0" w:space="0" w:color="auto"/>
                <w:bottom w:val="none" w:sz="0" w:space="0" w:color="auto"/>
                <w:right w:val="none" w:sz="0" w:space="0" w:color="auto"/>
              </w:divBdr>
            </w:div>
            <w:div w:id="1935741645">
              <w:marLeft w:val="0"/>
              <w:marRight w:val="0"/>
              <w:marTop w:val="0"/>
              <w:marBottom w:val="0"/>
              <w:divBdr>
                <w:top w:val="none" w:sz="0" w:space="0" w:color="auto"/>
                <w:left w:val="none" w:sz="0" w:space="0" w:color="auto"/>
                <w:bottom w:val="none" w:sz="0" w:space="0" w:color="auto"/>
                <w:right w:val="none" w:sz="0" w:space="0" w:color="auto"/>
              </w:divBdr>
            </w:div>
            <w:div w:id="1533419230">
              <w:marLeft w:val="0"/>
              <w:marRight w:val="0"/>
              <w:marTop w:val="0"/>
              <w:marBottom w:val="0"/>
              <w:divBdr>
                <w:top w:val="none" w:sz="0" w:space="0" w:color="auto"/>
                <w:left w:val="none" w:sz="0" w:space="0" w:color="auto"/>
                <w:bottom w:val="none" w:sz="0" w:space="0" w:color="auto"/>
                <w:right w:val="none" w:sz="0" w:space="0" w:color="auto"/>
              </w:divBdr>
            </w:div>
            <w:div w:id="902563390">
              <w:marLeft w:val="0"/>
              <w:marRight w:val="0"/>
              <w:marTop w:val="0"/>
              <w:marBottom w:val="0"/>
              <w:divBdr>
                <w:top w:val="none" w:sz="0" w:space="0" w:color="auto"/>
                <w:left w:val="none" w:sz="0" w:space="0" w:color="auto"/>
                <w:bottom w:val="none" w:sz="0" w:space="0" w:color="auto"/>
                <w:right w:val="none" w:sz="0" w:space="0" w:color="auto"/>
              </w:divBdr>
            </w:div>
            <w:div w:id="203757571">
              <w:marLeft w:val="0"/>
              <w:marRight w:val="0"/>
              <w:marTop w:val="0"/>
              <w:marBottom w:val="0"/>
              <w:divBdr>
                <w:top w:val="none" w:sz="0" w:space="0" w:color="auto"/>
                <w:left w:val="none" w:sz="0" w:space="0" w:color="auto"/>
                <w:bottom w:val="none" w:sz="0" w:space="0" w:color="auto"/>
                <w:right w:val="none" w:sz="0" w:space="0" w:color="auto"/>
              </w:divBdr>
            </w:div>
            <w:div w:id="1168866343">
              <w:marLeft w:val="0"/>
              <w:marRight w:val="0"/>
              <w:marTop w:val="0"/>
              <w:marBottom w:val="0"/>
              <w:divBdr>
                <w:top w:val="none" w:sz="0" w:space="0" w:color="auto"/>
                <w:left w:val="none" w:sz="0" w:space="0" w:color="auto"/>
                <w:bottom w:val="none" w:sz="0" w:space="0" w:color="auto"/>
                <w:right w:val="none" w:sz="0" w:space="0" w:color="auto"/>
              </w:divBdr>
            </w:div>
            <w:div w:id="340553306">
              <w:marLeft w:val="0"/>
              <w:marRight w:val="0"/>
              <w:marTop w:val="0"/>
              <w:marBottom w:val="0"/>
              <w:divBdr>
                <w:top w:val="none" w:sz="0" w:space="0" w:color="auto"/>
                <w:left w:val="none" w:sz="0" w:space="0" w:color="auto"/>
                <w:bottom w:val="none" w:sz="0" w:space="0" w:color="auto"/>
                <w:right w:val="none" w:sz="0" w:space="0" w:color="auto"/>
              </w:divBdr>
            </w:div>
            <w:div w:id="344328408">
              <w:marLeft w:val="0"/>
              <w:marRight w:val="0"/>
              <w:marTop w:val="0"/>
              <w:marBottom w:val="0"/>
              <w:divBdr>
                <w:top w:val="none" w:sz="0" w:space="0" w:color="auto"/>
                <w:left w:val="none" w:sz="0" w:space="0" w:color="auto"/>
                <w:bottom w:val="none" w:sz="0" w:space="0" w:color="auto"/>
                <w:right w:val="none" w:sz="0" w:space="0" w:color="auto"/>
              </w:divBdr>
            </w:div>
            <w:div w:id="1112671655">
              <w:marLeft w:val="0"/>
              <w:marRight w:val="0"/>
              <w:marTop w:val="0"/>
              <w:marBottom w:val="0"/>
              <w:divBdr>
                <w:top w:val="none" w:sz="0" w:space="0" w:color="auto"/>
                <w:left w:val="none" w:sz="0" w:space="0" w:color="auto"/>
                <w:bottom w:val="none" w:sz="0" w:space="0" w:color="auto"/>
                <w:right w:val="none" w:sz="0" w:space="0" w:color="auto"/>
              </w:divBdr>
            </w:div>
            <w:div w:id="1935019031">
              <w:marLeft w:val="0"/>
              <w:marRight w:val="0"/>
              <w:marTop w:val="0"/>
              <w:marBottom w:val="0"/>
              <w:divBdr>
                <w:top w:val="none" w:sz="0" w:space="0" w:color="auto"/>
                <w:left w:val="none" w:sz="0" w:space="0" w:color="auto"/>
                <w:bottom w:val="none" w:sz="0" w:space="0" w:color="auto"/>
                <w:right w:val="none" w:sz="0" w:space="0" w:color="auto"/>
              </w:divBdr>
            </w:div>
            <w:div w:id="1186284801">
              <w:marLeft w:val="0"/>
              <w:marRight w:val="0"/>
              <w:marTop w:val="0"/>
              <w:marBottom w:val="0"/>
              <w:divBdr>
                <w:top w:val="none" w:sz="0" w:space="0" w:color="auto"/>
                <w:left w:val="none" w:sz="0" w:space="0" w:color="auto"/>
                <w:bottom w:val="none" w:sz="0" w:space="0" w:color="auto"/>
                <w:right w:val="none" w:sz="0" w:space="0" w:color="auto"/>
              </w:divBdr>
            </w:div>
            <w:div w:id="1614634680">
              <w:marLeft w:val="0"/>
              <w:marRight w:val="0"/>
              <w:marTop w:val="0"/>
              <w:marBottom w:val="0"/>
              <w:divBdr>
                <w:top w:val="none" w:sz="0" w:space="0" w:color="auto"/>
                <w:left w:val="none" w:sz="0" w:space="0" w:color="auto"/>
                <w:bottom w:val="none" w:sz="0" w:space="0" w:color="auto"/>
                <w:right w:val="none" w:sz="0" w:space="0" w:color="auto"/>
              </w:divBdr>
            </w:div>
            <w:div w:id="1541435650">
              <w:marLeft w:val="0"/>
              <w:marRight w:val="0"/>
              <w:marTop w:val="0"/>
              <w:marBottom w:val="0"/>
              <w:divBdr>
                <w:top w:val="none" w:sz="0" w:space="0" w:color="auto"/>
                <w:left w:val="none" w:sz="0" w:space="0" w:color="auto"/>
                <w:bottom w:val="none" w:sz="0" w:space="0" w:color="auto"/>
                <w:right w:val="none" w:sz="0" w:space="0" w:color="auto"/>
              </w:divBdr>
            </w:div>
            <w:div w:id="129442352">
              <w:marLeft w:val="0"/>
              <w:marRight w:val="0"/>
              <w:marTop w:val="0"/>
              <w:marBottom w:val="0"/>
              <w:divBdr>
                <w:top w:val="none" w:sz="0" w:space="0" w:color="auto"/>
                <w:left w:val="none" w:sz="0" w:space="0" w:color="auto"/>
                <w:bottom w:val="none" w:sz="0" w:space="0" w:color="auto"/>
                <w:right w:val="none" w:sz="0" w:space="0" w:color="auto"/>
              </w:divBdr>
            </w:div>
            <w:div w:id="345519308">
              <w:marLeft w:val="0"/>
              <w:marRight w:val="0"/>
              <w:marTop w:val="0"/>
              <w:marBottom w:val="0"/>
              <w:divBdr>
                <w:top w:val="none" w:sz="0" w:space="0" w:color="auto"/>
                <w:left w:val="none" w:sz="0" w:space="0" w:color="auto"/>
                <w:bottom w:val="none" w:sz="0" w:space="0" w:color="auto"/>
                <w:right w:val="none" w:sz="0" w:space="0" w:color="auto"/>
              </w:divBdr>
            </w:div>
            <w:div w:id="364334146">
              <w:marLeft w:val="0"/>
              <w:marRight w:val="0"/>
              <w:marTop w:val="0"/>
              <w:marBottom w:val="0"/>
              <w:divBdr>
                <w:top w:val="none" w:sz="0" w:space="0" w:color="auto"/>
                <w:left w:val="none" w:sz="0" w:space="0" w:color="auto"/>
                <w:bottom w:val="none" w:sz="0" w:space="0" w:color="auto"/>
                <w:right w:val="none" w:sz="0" w:space="0" w:color="auto"/>
              </w:divBdr>
            </w:div>
            <w:div w:id="208881798">
              <w:marLeft w:val="0"/>
              <w:marRight w:val="0"/>
              <w:marTop w:val="0"/>
              <w:marBottom w:val="0"/>
              <w:divBdr>
                <w:top w:val="none" w:sz="0" w:space="0" w:color="auto"/>
                <w:left w:val="none" w:sz="0" w:space="0" w:color="auto"/>
                <w:bottom w:val="none" w:sz="0" w:space="0" w:color="auto"/>
                <w:right w:val="none" w:sz="0" w:space="0" w:color="auto"/>
              </w:divBdr>
            </w:div>
            <w:div w:id="1424380552">
              <w:marLeft w:val="0"/>
              <w:marRight w:val="0"/>
              <w:marTop w:val="0"/>
              <w:marBottom w:val="0"/>
              <w:divBdr>
                <w:top w:val="none" w:sz="0" w:space="0" w:color="auto"/>
                <w:left w:val="none" w:sz="0" w:space="0" w:color="auto"/>
                <w:bottom w:val="none" w:sz="0" w:space="0" w:color="auto"/>
                <w:right w:val="none" w:sz="0" w:space="0" w:color="auto"/>
              </w:divBdr>
            </w:div>
            <w:div w:id="1110201792">
              <w:marLeft w:val="0"/>
              <w:marRight w:val="0"/>
              <w:marTop w:val="0"/>
              <w:marBottom w:val="0"/>
              <w:divBdr>
                <w:top w:val="none" w:sz="0" w:space="0" w:color="auto"/>
                <w:left w:val="none" w:sz="0" w:space="0" w:color="auto"/>
                <w:bottom w:val="none" w:sz="0" w:space="0" w:color="auto"/>
                <w:right w:val="none" w:sz="0" w:space="0" w:color="auto"/>
              </w:divBdr>
            </w:div>
            <w:div w:id="1472596793">
              <w:marLeft w:val="0"/>
              <w:marRight w:val="0"/>
              <w:marTop w:val="0"/>
              <w:marBottom w:val="0"/>
              <w:divBdr>
                <w:top w:val="none" w:sz="0" w:space="0" w:color="auto"/>
                <w:left w:val="none" w:sz="0" w:space="0" w:color="auto"/>
                <w:bottom w:val="none" w:sz="0" w:space="0" w:color="auto"/>
                <w:right w:val="none" w:sz="0" w:space="0" w:color="auto"/>
              </w:divBdr>
            </w:div>
            <w:div w:id="75322441">
              <w:marLeft w:val="0"/>
              <w:marRight w:val="0"/>
              <w:marTop w:val="0"/>
              <w:marBottom w:val="0"/>
              <w:divBdr>
                <w:top w:val="none" w:sz="0" w:space="0" w:color="auto"/>
                <w:left w:val="none" w:sz="0" w:space="0" w:color="auto"/>
                <w:bottom w:val="none" w:sz="0" w:space="0" w:color="auto"/>
                <w:right w:val="none" w:sz="0" w:space="0" w:color="auto"/>
              </w:divBdr>
            </w:div>
            <w:div w:id="578563071">
              <w:marLeft w:val="0"/>
              <w:marRight w:val="0"/>
              <w:marTop w:val="0"/>
              <w:marBottom w:val="0"/>
              <w:divBdr>
                <w:top w:val="none" w:sz="0" w:space="0" w:color="auto"/>
                <w:left w:val="none" w:sz="0" w:space="0" w:color="auto"/>
                <w:bottom w:val="none" w:sz="0" w:space="0" w:color="auto"/>
                <w:right w:val="none" w:sz="0" w:space="0" w:color="auto"/>
              </w:divBdr>
            </w:div>
            <w:div w:id="1532377311">
              <w:marLeft w:val="0"/>
              <w:marRight w:val="0"/>
              <w:marTop w:val="0"/>
              <w:marBottom w:val="0"/>
              <w:divBdr>
                <w:top w:val="none" w:sz="0" w:space="0" w:color="auto"/>
                <w:left w:val="none" w:sz="0" w:space="0" w:color="auto"/>
                <w:bottom w:val="none" w:sz="0" w:space="0" w:color="auto"/>
                <w:right w:val="none" w:sz="0" w:space="0" w:color="auto"/>
              </w:divBdr>
            </w:div>
            <w:div w:id="1782455241">
              <w:marLeft w:val="0"/>
              <w:marRight w:val="0"/>
              <w:marTop w:val="0"/>
              <w:marBottom w:val="0"/>
              <w:divBdr>
                <w:top w:val="none" w:sz="0" w:space="0" w:color="auto"/>
                <w:left w:val="none" w:sz="0" w:space="0" w:color="auto"/>
                <w:bottom w:val="none" w:sz="0" w:space="0" w:color="auto"/>
                <w:right w:val="none" w:sz="0" w:space="0" w:color="auto"/>
              </w:divBdr>
            </w:div>
            <w:div w:id="2129352789">
              <w:marLeft w:val="0"/>
              <w:marRight w:val="0"/>
              <w:marTop w:val="0"/>
              <w:marBottom w:val="0"/>
              <w:divBdr>
                <w:top w:val="none" w:sz="0" w:space="0" w:color="auto"/>
                <w:left w:val="none" w:sz="0" w:space="0" w:color="auto"/>
                <w:bottom w:val="none" w:sz="0" w:space="0" w:color="auto"/>
                <w:right w:val="none" w:sz="0" w:space="0" w:color="auto"/>
              </w:divBdr>
            </w:div>
            <w:div w:id="1646229615">
              <w:marLeft w:val="0"/>
              <w:marRight w:val="0"/>
              <w:marTop w:val="0"/>
              <w:marBottom w:val="0"/>
              <w:divBdr>
                <w:top w:val="none" w:sz="0" w:space="0" w:color="auto"/>
                <w:left w:val="none" w:sz="0" w:space="0" w:color="auto"/>
                <w:bottom w:val="none" w:sz="0" w:space="0" w:color="auto"/>
                <w:right w:val="none" w:sz="0" w:space="0" w:color="auto"/>
              </w:divBdr>
            </w:div>
            <w:div w:id="1945529831">
              <w:marLeft w:val="0"/>
              <w:marRight w:val="0"/>
              <w:marTop w:val="0"/>
              <w:marBottom w:val="0"/>
              <w:divBdr>
                <w:top w:val="none" w:sz="0" w:space="0" w:color="auto"/>
                <w:left w:val="none" w:sz="0" w:space="0" w:color="auto"/>
                <w:bottom w:val="none" w:sz="0" w:space="0" w:color="auto"/>
                <w:right w:val="none" w:sz="0" w:space="0" w:color="auto"/>
              </w:divBdr>
            </w:div>
            <w:div w:id="1522166514">
              <w:marLeft w:val="0"/>
              <w:marRight w:val="0"/>
              <w:marTop w:val="0"/>
              <w:marBottom w:val="0"/>
              <w:divBdr>
                <w:top w:val="none" w:sz="0" w:space="0" w:color="auto"/>
                <w:left w:val="none" w:sz="0" w:space="0" w:color="auto"/>
                <w:bottom w:val="none" w:sz="0" w:space="0" w:color="auto"/>
                <w:right w:val="none" w:sz="0" w:space="0" w:color="auto"/>
              </w:divBdr>
            </w:div>
            <w:div w:id="1869757265">
              <w:marLeft w:val="0"/>
              <w:marRight w:val="0"/>
              <w:marTop w:val="0"/>
              <w:marBottom w:val="0"/>
              <w:divBdr>
                <w:top w:val="none" w:sz="0" w:space="0" w:color="auto"/>
                <w:left w:val="none" w:sz="0" w:space="0" w:color="auto"/>
                <w:bottom w:val="none" w:sz="0" w:space="0" w:color="auto"/>
                <w:right w:val="none" w:sz="0" w:space="0" w:color="auto"/>
              </w:divBdr>
            </w:div>
            <w:div w:id="898394343">
              <w:marLeft w:val="0"/>
              <w:marRight w:val="0"/>
              <w:marTop w:val="0"/>
              <w:marBottom w:val="0"/>
              <w:divBdr>
                <w:top w:val="none" w:sz="0" w:space="0" w:color="auto"/>
                <w:left w:val="none" w:sz="0" w:space="0" w:color="auto"/>
                <w:bottom w:val="none" w:sz="0" w:space="0" w:color="auto"/>
                <w:right w:val="none" w:sz="0" w:space="0" w:color="auto"/>
              </w:divBdr>
            </w:div>
            <w:div w:id="2097436242">
              <w:marLeft w:val="0"/>
              <w:marRight w:val="0"/>
              <w:marTop w:val="0"/>
              <w:marBottom w:val="0"/>
              <w:divBdr>
                <w:top w:val="none" w:sz="0" w:space="0" w:color="auto"/>
                <w:left w:val="none" w:sz="0" w:space="0" w:color="auto"/>
                <w:bottom w:val="none" w:sz="0" w:space="0" w:color="auto"/>
                <w:right w:val="none" w:sz="0" w:space="0" w:color="auto"/>
              </w:divBdr>
            </w:div>
            <w:div w:id="915238252">
              <w:marLeft w:val="0"/>
              <w:marRight w:val="0"/>
              <w:marTop w:val="0"/>
              <w:marBottom w:val="0"/>
              <w:divBdr>
                <w:top w:val="none" w:sz="0" w:space="0" w:color="auto"/>
                <w:left w:val="none" w:sz="0" w:space="0" w:color="auto"/>
                <w:bottom w:val="none" w:sz="0" w:space="0" w:color="auto"/>
                <w:right w:val="none" w:sz="0" w:space="0" w:color="auto"/>
              </w:divBdr>
            </w:div>
            <w:div w:id="1587838849">
              <w:marLeft w:val="0"/>
              <w:marRight w:val="0"/>
              <w:marTop w:val="0"/>
              <w:marBottom w:val="0"/>
              <w:divBdr>
                <w:top w:val="none" w:sz="0" w:space="0" w:color="auto"/>
                <w:left w:val="none" w:sz="0" w:space="0" w:color="auto"/>
                <w:bottom w:val="none" w:sz="0" w:space="0" w:color="auto"/>
                <w:right w:val="none" w:sz="0" w:space="0" w:color="auto"/>
              </w:divBdr>
            </w:div>
            <w:div w:id="409082207">
              <w:marLeft w:val="0"/>
              <w:marRight w:val="0"/>
              <w:marTop w:val="0"/>
              <w:marBottom w:val="0"/>
              <w:divBdr>
                <w:top w:val="none" w:sz="0" w:space="0" w:color="auto"/>
                <w:left w:val="none" w:sz="0" w:space="0" w:color="auto"/>
                <w:bottom w:val="none" w:sz="0" w:space="0" w:color="auto"/>
                <w:right w:val="none" w:sz="0" w:space="0" w:color="auto"/>
              </w:divBdr>
            </w:div>
            <w:div w:id="1546065744">
              <w:marLeft w:val="0"/>
              <w:marRight w:val="0"/>
              <w:marTop w:val="0"/>
              <w:marBottom w:val="0"/>
              <w:divBdr>
                <w:top w:val="none" w:sz="0" w:space="0" w:color="auto"/>
                <w:left w:val="none" w:sz="0" w:space="0" w:color="auto"/>
                <w:bottom w:val="none" w:sz="0" w:space="0" w:color="auto"/>
                <w:right w:val="none" w:sz="0" w:space="0" w:color="auto"/>
              </w:divBdr>
            </w:div>
            <w:div w:id="2008748094">
              <w:marLeft w:val="0"/>
              <w:marRight w:val="0"/>
              <w:marTop w:val="0"/>
              <w:marBottom w:val="0"/>
              <w:divBdr>
                <w:top w:val="none" w:sz="0" w:space="0" w:color="auto"/>
                <w:left w:val="none" w:sz="0" w:space="0" w:color="auto"/>
                <w:bottom w:val="none" w:sz="0" w:space="0" w:color="auto"/>
                <w:right w:val="none" w:sz="0" w:space="0" w:color="auto"/>
              </w:divBdr>
            </w:div>
            <w:div w:id="905383673">
              <w:marLeft w:val="0"/>
              <w:marRight w:val="0"/>
              <w:marTop w:val="0"/>
              <w:marBottom w:val="0"/>
              <w:divBdr>
                <w:top w:val="none" w:sz="0" w:space="0" w:color="auto"/>
                <w:left w:val="none" w:sz="0" w:space="0" w:color="auto"/>
                <w:bottom w:val="none" w:sz="0" w:space="0" w:color="auto"/>
                <w:right w:val="none" w:sz="0" w:space="0" w:color="auto"/>
              </w:divBdr>
            </w:div>
            <w:div w:id="1780292996">
              <w:marLeft w:val="0"/>
              <w:marRight w:val="0"/>
              <w:marTop w:val="0"/>
              <w:marBottom w:val="0"/>
              <w:divBdr>
                <w:top w:val="none" w:sz="0" w:space="0" w:color="auto"/>
                <w:left w:val="none" w:sz="0" w:space="0" w:color="auto"/>
                <w:bottom w:val="none" w:sz="0" w:space="0" w:color="auto"/>
                <w:right w:val="none" w:sz="0" w:space="0" w:color="auto"/>
              </w:divBdr>
            </w:div>
            <w:div w:id="1845628577">
              <w:marLeft w:val="0"/>
              <w:marRight w:val="0"/>
              <w:marTop w:val="0"/>
              <w:marBottom w:val="0"/>
              <w:divBdr>
                <w:top w:val="none" w:sz="0" w:space="0" w:color="auto"/>
                <w:left w:val="none" w:sz="0" w:space="0" w:color="auto"/>
                <w:bottom w:val="none" w:sz="0" w:space="0" w:color="auto"/>
                <w:right w:val="none" w:sz="0" w:space="0" w:color="auto"/>
              </w:divBdr>
            </w:div>
            <w:div w:id="1354723302">
              <w:marLeft w:val="0"/>
              <w:marRight w:val="0"/>
              <w:marTop w:val="0"/>
              <w:marBottom w:val="0"/>
              <w:divBdr>
                <w:top w:val="none" w:sz="0" w:space="0" w:color="auto"/>
                <w:left w:val="none" w:sz="0" w:space="0" w:color="auto"/>
                <w:bottom w:val="none" w:sz="0" w:space="0" w:color="auto"/>
                <w:right w:val="none" w:sz="0" w:space="0" w:color="auto"/>
              </w:divBdr>
            </w:div>
            <w:div w:id="74933854">
              <w:marLeft w:val="0"/>
              <w:marRight w:val="0"/>
              <w:marTop w:val="0"/>
              <w:marBottom w:val="0"/>
              <w:divBdr>
                <w:top w:val="none" w:sz="0" w:space="0" w:color="auto"/>
                <w:left w:val="none" w:sz="0" w:space="0" w:color="auto"/>
                <w:bottom w:val="none" w:sz="0" w:space="0" w:color="auto"/>
                <w:right w:val="none" w:sz="0" w:space="0" w:color="auto"/>
              </w:divBdr>
            </w:div>
            <w:div w:id="1321733968">
              <w:marLeft w:val="0"/>
              <w:marRight w:val="0"/>
              <w:marTop w:val="0"/>
              <w:marBottom w:val="0"/>
              <w:divBdr>
                <w:top w:val="none" w:sz="0" w:space="0" w:color="auto"/>
                <w:left w:val="none" w:sz="0" w:space="0" w:color="auto"/>
                <w:bottom w:val="none" w:sz="0" w:space="0" w:color="auto"/>
                <w:right w:val="none" w:sz="0" w:space="0" w:color="auto"/>
              </w:divBdr>
            </w:div>
            <w:div w:id="1883858990">
              <w:marLeft w:val="0"/>
              <w:marRight w:val="0"/>
              <w:marTop w:val="0"/>
              <w:marBottom w:val="0"/>
              <w:divBdr>
                <w:top w:val="none" w:sz="0" w:space="0" w:color="auto"/>
                <w:left w:val="none" w:sz="0" w:space="0" w:color="auto"/>
                <w:bottom w:val="none" w:sz="0" w:space="0" w:color="auto"/>
                <w:right w:val="none" w:sz="0" w:space="0" w:color="auto"/>
              </w:divBdr>
            </w:div>
            <w:div w:id="1118141965">
              <w:marLeft w:val="0"/>
              <w:marRight w:val="0"/>
              <w:marTop w:val="0"/>
              <w:marBottom w:val="0"/>
              <w:divBdr>
                <w:top w:val="none" w:sz="0" w:space="0" w:color="auto"/>
                <w:left w:val="none" w:sz="0" w:space="0" w:color="auto"/>
                <w:bottom w:val="none" w:sz="0" w:space="0" w:color="auto"/>
                <w:right w:val="none" w:sz="0" w:space="0" w:color="auto"/>
              </w:divBdr>
            </w:div>
            <w:div w:id="1598175217">
              <w:marLeft w:val="0"/>
              <w:marRight w:val="0"/>
              <w:marTop w:val="0"/>
              <w:marBottom w:val="0"/>
              <w:divBdr>
                <w:top w:val="none" w:sz="0" w:space="0" w:color="auto"/>
                <w:left w:val="none" w:sz="0" w:space="0" w:color="auto"/>
                <w:bottom w:val="none" w:sz="0" w:space="0" w:color="auto"/>
                <w:right w:val="none" w:sz="0" w:space="0" w:color="auto"/>
              </w:divBdr>
            </w:div>
            <w:div w:id="1033846067">
              <w:marLeft w:val="0"/>
              <w:marRight w:val="0"/>
              <w:marTop w:val="0"/>
              <w:marBottom w:val="0"/>
              <w:divBdr>
                <w:top w:val="none" w:sz="0" w:space="0" w:color="auto"/>
                <w:left w:val="none" w:sz="0" w:space="0" w:color="auto"/>
                <w:bottom w:val="none" w:sz="0" w:space="0" w:color="auto"/>
                <w:right w:val="none" w:sz="0" w:space="0" w:color="auto"/>
              </w:divBdr>
            </w:div>
            <w:div w:id="1997607075">
              <w:marLeft w:val="0"/>
              <w:marRight w:val="0"/>
              <w:marTop w:val="0"/>
              <w:marBottom w:val="0"/>
              <w:divBdr>
                <w:top w:val="none" w:sz="0" w:space="0" w:color="auto"/>
                <w:left w:val="none" w:sz="0" w:space="0" w:color="auto"/>
                <w:bottom w:val="none" w:sz="0" w:space="0" w:color="auto"/>
                <w:right w:val="none" w:sz="0" w:space="0" w:color="auto"/>
              </w:divBdr>
            </w:div>
            <w:div w:id="955214125">
              <w:marLeft w:val="0"/>
              <w:marRight w:val="0"/>
              <w:marTop w:val="0"/>
              <w:marBottom w:val="0"/>
              <w:divBdr>
                <w:top w:val="none" w:sz="0" w:space="0" w:color="auto"/>
                <w:left w:val="none" w:sz="0" w:space="0" w:color="auto"/>
                <w:bottom w:val="none" w:sz="0" w:space="0" w:color="auto"/>
                <w:right w:val="none" w:sz="0" w:space="0" w:color="auto"/>
              </w:divBdr>
            </w:div>
            <w:div w:id="65226809">
              <w:marLeft w:val="0"/>
              <w:marRight w:val="0"/>
              <w:marTop w:val="0"/>
              <w:marBottom w:val="0"/>
              <w:divBdr>
                <w:top w:val="none" w:sz="0" w:space="0" w:color="auto"/>
                <w:left w:val="none" w:sz="0" w:space="0" w:color="auto"/>
                <w:bottom w:val="none" w:sz="0" w:space="0" w:color="auto"/>
                <w:right w:val="none" w:sz="0" w:space="0" w:color="auto"/>
              </w:divBdr>
            </w:div>
            <w:div w:id="1653827380">
              <w:marLeft w:val="0"/>
              <w:marRight w:val="0"/>
              <w:marTop w:val="0"/>
              <w:marBottom w:val="0"/>
              <w:divBdr>
                <w:top w:val="none" w:sz="0" w:space="0" w:color="auto"/>
                <w:left w:val="none" w:sz="0" w:space="0" w:color="auto"/>
                <w:bottom w:val="none" w:sz="0" w:space="0" w:color="auto"/>
                <w:right w:val="none" w:sz="0" w:space="0" w:color="auto"/>
              </w:divBdr>
            </w:div>
            <w:div w:id="1589919700">
              <w:marLeft w:val="0"/>
              <w:marRight w:val="0"/>
              <w:marTop w:val="0"/>
              <w:marBottom w:val="0"/>
              <w:divBdr>
                <w:top w:val="none" w:sz="0" w:space="0" w:color="auto"/>
                <w:left w:val="none" w:sz="0" w:space="0" w:color="auto"/>
                <w:bottom w:val="none" w:sz="0" w:space="0" w:color="auto"/>
                <w:right w:val="none" w:sz="0" w:space="0" w:color="auto"/>
              </w:divBdr>
            </w:div>
            <w:div w:id="1218395611">
              <w:marLeft w:val="0"/>
              <w:marRight w:val="0"/>
              <w:marTop w:val="0"/>
              <w:marBottom w:val="0"/>
              <w:divBdr>
                <w:top w:val="none" w:sz="0" w:space="0" w:color="auto"/>
                <w:left w:val="none" w:sz="0" w:space="0" w:color="auto"/>
                <w:bottom w:val="none" w:sz="0" w:space="0" w:color="auto"/>
                <w:right w:val="none" w:sz="0" w:space="0" w:color="auto"/>
              </w:divBdr>
            </w:div>
            <w:div w:id="34937116">
              <w:marLeft w:val="0"/>
              <w:marRight w:val="0"/>
              <w:marTop w:val="0"/>
              <w:marBottom w:val="0"/>
              <w:divBdr>
                <w:top w:val="none" w:sz="0" w:space="0" w:color="auto"/>
                <w:left w:val="none" w:sz="0" w:space="0" w:color="auto"/>
                <w:bottom w:val="none" w:sz="0" w:space="0" w:color="auto"/>
                <w:right w:val="none" w:sz="0" w:space="0" w:color="auto"/>
              </w:divBdr>
            </w:div>
            <w:div w:id="1161653875">
              <w:marLeft w:val="0"/>
              <w:marRight w:val="0"/>
              <w:marTop w:val="0"/>
              <w:marBottom w:val="0"/>
              <w:divBdr>
                <w:top w:val="none" w:sz="0" w:space="0" w:color="auto"/>
                <w:left w:val="none" w:sz="0" w:space="0" w:color="auto"/>
                <w:bottom w:val="none" w:sz="0" w:space="0" w:color="auto"/>
                <w:right w:val="none" w:sz="0" w:space="0" w:color="auto"/>
              </w:divBdr>
            </w:div>
            <w:div w:id="1757091369">
              <w:marLeft w:val="0"/>
              <w:marRight w:val="0"/>
              <w:marTop w:val="0"/>
              <w:marBottom w:val="0"/>
              <w:divBdr>
                <w:top w:val="none" w:sz="0" w:space="0" w:color="auto"/>
                <w:left w:val="none" w:sz="0" w:space="0" w:color="auto"/>
                <w:bottom w:val="none" w:sz="0" w:space="0" w:color="auto"/>
                <w:right w:val="none" w:sz="0" w:space="0" w:color="auto"/>
              </w:divBdr>
            </w:div>
            <w:div w:id="1149202780">
              <w:marLeft w:val="0"/>
              <w:marRight w:val="0"/>
              <w:marTop w:val="0"/>
              <w:marBottom w:val="0"/>
              <w:divBdr>
                <w:top w:val="none" w:sz="0" w:space="0" w:color="auto"/>
                <w:left w:val="none" w:sz="0" w:space="0" w:color="auto"/>
                <w:bottom w:val="none" w:sz="0" w:space="0" w:color="auto"/>
                <w:right w:val="none" w:sz="0" w:space="0" w:color="auto"/>
              </w:divBdr>
            </w:div>
            <w:div w:id="1946306660">
              <w:marLeft w:val="0"/>
              <w:marRight w:val="0"/>
              <w:marTop w:val="0"/>
              <w:marBottom w:val="0"/>
              <w:divBdr>
                <w:top w:val="none" w:sz="0" w:space="0" w:color="auto"/>
                <w:left w:val="none" w:sz="0" w:space="0" w:color="auto"/>
                <w:bottom w:val="none" w:sz="0" w:space="0" w:color="auto"/>
                <w:right w:val="none" w:sz="0" w:space="0" w:color="auto"/>
              </w:divBdr>
            </w:div>
            <w:div w:id="799346774">
              <w:marLeft w:val="0"/>
              <w:marRight w:val="0"/>
              <w:marTop w:val="0"/>
              <w:marBottom w:val="0"/>
              <w:divBdr>
                <w:top w:val="none" w:sz="0" w:space="0" w:color="auto"/>
                <w:left w:val="none" w:sz="0" w:space="0" w:color="auto"/>
                <w:bottom w:val="none" w:sz="0" w:space="0" w:color="auto"/>
                <w:right w:val="none" w:sz="0" w:space="0" w:color="auto"/>
              </w:divBdr>
            </w:div>
            <w:div w:id="1060522226">
              <w:marLeft w:val="0"/>
              <w:marRight w:val="0"/>
              <w:marTop w:val="0"/>
              <w:marBottom w:val="0"/>
              <w:divBdr>
                <w:top w:val="none" w:sz="0" w:space="0" w:color="auto"/>
                <w:left w:val="none" w:sz="0" w:space="0" w:color="auto"/>
                <w:bottom w:val="none" w:sz="0" w:space="0" w:color="auto"/>
                <w:right w:val="none" w:sz="0" w:space="0" w:color="auto"/>
              </w:divBdr>
            </w:div>
            <w:div w:id="2022193840">
              <w:marLeft w:val="0"/>
              <w:marRight w:val="0"/>
              <w:marTop w:val="0"/>
              <w:marBottom w:val="0"/>
              <w:divBdr>
                <w:top w:val="none" w:sz="0" w:space="0" w:color="auto"/>
                <w:left w:val="none" w:sz="0" w:space="0" w:color="auto"/>
                <w:bottom w:val="none" w:sz="0" w:space="0" w:color="auto"/>
                <w:right w:val="none" w:sz="0" w:space="0" w:color="auto"/>
              </w:divBdr>
            </w:div>
            <w:div w:id="504563252">
              <w:marLeft w:val="0"/>
              <w:marRight w:val="0"/>
              <w:marTop w:val="0"/>
              <w:marBottom w:val="0"/>
              <w:divBdr>
                <w:top w:val="none" w:sz="0" w:space="0" w:color="auto"/>
                <w:left w:val="none" w:sz="0" w:space="0" w:color="auto"/>
                <w:bottom w:val="none" w:sz="0" w:space="0" w:color="auto"/>
                <w:right w:val="none" w:sz="0" w:space="0" w:color="auto"/>
              </w:divBdr>
            </w:div>
            <w:div w:id="89083667">
              <w:marLeft w:val="0"/>
              <w:marRight w:val="0"/>
              <w:marTop w:val="0"/>
              <w:marBottom w:val="0"/>
              <w:divBdr>
                <w:top w:val="none" w:sz="0" w:space="0" w:color="auto"/>
                <w:left w:val="none" w:sz="0" w:space="0" w:color="auto"/>
                <w:bottom w:val="none" w:sz="0" w:space="0" w:color="auto"/>
                <w:right w:val="none" w:sz="0" w:space="0" w:color="auto"/>
              </w:divBdr>
            </w:div>
            <w:div w:id="580649607">
              <w:marLeft w:val="0"/>
              <w:marRight w:val="0"/>
              <w:marTop w:val="0"/>
              <w:marBottom w:val="0"/>
              <w:divBdr>
                <w:top w:val="none" w:sz="0" w:space="0" w:color="auto"/>
                <w:left w:val="none" w:sz="0" w:space="0" w:color="auto"/>
                <w:bottom w:val="none" w:sz="0" w:space="0" w:color="auto"/>
                <w:right w:val="none" w:sz="0" w:space="0" w:color="auto"/>
              </w:divBdr>
            </w:div>
            <w:div w:id="208147954">
              <w:marLeft w:val="0"/>
              <w:marRight w:val="0"/>
              <w:marTop w:val="0"/>
              <w:marBottom w:val="0"/>
              <w:divBdr>
                <w:top w:val="none" w:sz="0" w:space="0" w:color="auto"/>
                <w:left w:val="none" w:sz="0" w:space="0" w:color="auto"/>
                <w:bottom w:val="none" w:sz="0" w:space="0" w:color="auto"/>
                <w:right w:val="none" w:sz="0" w:space="0" w:color="auto"/>
              </w:divBdr>
            </w:div>
            <w:div w:id="1691493086">
              <w:marLeft w:val="0"/>
              <w:marRight w:val="0"/>
              <w:marTop w:val="0"/>
              <w:marBottom w:val="0"/>
              <w:divBdr>
                <w:top w:val="none" w:sz="0" w:space="0" w:color="auto"/>
                <w:left w:val="none" w:sz="0" w:space="0" w:color="auto"/>
                <w:bottom w:val="none" w:sz="0" w:space="0" w:color="auto"/>
                <w:right w:val="none" w:sz="0" w:space="0" w:color="auto"/>
              </w:divBdr>
            </w:div>
            <w:div w:id="737482365">
              <w:marLeft w:val="0"/>
              <w:marRight w:val="0"/>
              <w:marTop w:val="0"/>
              <w:marBottom w:val="0"/>
              <w:divBdr>
                <w:top w:val="none" w:sz="0" w:space="0" w:color="auto"/>
                <w:left w:val="none" w:sz="0" w:space="0" w:color="auto"/>
                <w:bottom w:val="none" w:sz="0" w:space="0" w:color="auto"/>
                <w:right w:val="none" w:sz="0" w:space="0" w:color="auto"/>
              </w:divBdr>
            </w:div>
            <w:div w:id="1162964827">
              <w:marLeft w:val="0"/>
              <w:marRight w:val="0"/>
              <w:marTop w:val="0"/>
              <w:marBottom w:val="0"/>
              <w:divBdr>
                <w:top w:val="none" w:sz="0" w:space="0" w:color="auto"/>
                <w:left w:val="none" w:sz="0" w:space="0" w:color="auto"/>
                <w:bottom w:val="none" w:sz="0" w:space="0" w:color="auto"/>
                <w:right w:val="none" w:sz="0" w:space="0" w:color="auto"/>
              </w:divBdr>
            </w:div>
            <w:div w:id="439839704">
              <w:marLeft w:val="0"/>
              <w:marRight w:val="0"/>
              <w:marTop w:val="0"/>
              <w:marBottom w:val="0"/>
              <w:divBdr>
                <w:top w:val="none" w:sz="0" w:space="0" w:color="auto"/>
                <w:left w:val="none" w:sz="0" w:space="0" w:color="auto"/>
                <w:bottom w:val="none" w:sz="0" w:space="0" w:color="auto"/>
                <w:right w:val="none" w:sz="0" w:space="0" w:color="auto"/>
              </w:divBdr>
            </w:div>
            <w:div w:id="1463887329">
              <w:marLeft w:val="0"/>
              <w:marRight w:val="0"/>
              <w:marTop w:val="0"/>
              <w:marBottom w:val="0"/>
              <w:divBdr>
                <w:top w:val="none" w:sz="0" w:space="0" w:color="auto"/>
                <w:left w:val="none" w:sz="0" w:space="0" w:color="auto"/>
                <w:bottom w:val="none" w:sz="0" w:space="0" w:color="auto"/>
                <w:right w:val="none" w:sz="0" w:space="0" w:color="auto"/>
              </w:divBdr>
            </w:div>
            <w:div w:id="1267079357">
              <w:marLeft w:val="0"/>
              <w:marRight w:val="0"/>
              <w:marTop w:val="0"/>
              <w:marBottom w:val="0"/>
              <w:divBdr>
                <w:top w:val="none" w:sz="0" w:space="0" w:color="auto"/>
                <w:left w:val="none" w:sz="0" w:space="0" w:color="auto"/>
                <w:bottom w:val="none" w:sz="0" w:space="0" w:color="auto"/>
                <w:right w:val="none" w:sz="0" w:space="0" w:color="auto"/>
              </w:divBdr>
            </w:div>
            <w:div w:id="231891646">
              <w:marLeft w:val="0"/>
              <w:marRight w:val="0"/>
              <w:marTop w:val="0"/>
              <w:marBottom w:val="0"/>
              <w:divBdr>
                <w:top w:val="none" w:sz="0" w:space="0" w:color="auto"/>
                <w:left w:val="none" w:sz="0" w:space="0" w:color="auto"/>
                <w:bottom w:val="none" w:sz="0" w:space="0" w:color="auto"/>
                <w:right w:val="none" w:sz="0" w:space="0" w:color="auto"/>
              </w:divBdr>
            </w:div>
            <w:div w:id="1202399196">
              <w:marLeft w:val="0"/>
              <w:marRight w:val="0"/>
              <w:marTop w:val="0"/>
              <w:marBottom w:val="0"/>
              <w:divBdr>
                <w:top w:val="none" w:sz="0" w:space="0" w:color="auto"/>
                <w:left w:val="none" w:sz="0" w:space="0" w:color="auto"/>
                <w:bottom w:val="none" w:sz="0" w:space="0" w:color="auto"/>
                <w:right w:val="none" w:sz="0" w:space="0" w:color="auto"/>
              </w:divBdr>
            </w:div>
            <w:div w:id="1040284739">
              <w:marLeft w:val="0"/>
              <w:marRight w:val="0"/>
              <w:marTop w:val="0"/>
              <w:marBottom w:val="0"/>
              <w:divBdr>
                <w:top w:val="none" w:sz="0" w:space="0" w:color="auto"/>
                <w:left w:val="none" w:sz="0" w:space="0" w:color="auto"/>
                <w:bottom w:val="none" w:sz="0" w:space="0" w:color="auto"/>
                <w:right w:val="none" w:sz="0" w:space="0" w:color="auto"/>
              </w:divBdr>
            </w:div>
            <w:div w:id="1344891967">
              <w:marLeft w:val="0"/>
              <w:marRight w:val="0"/>
              <w:marTop w:val="0"/>
              <w:marBottom w:val="0"/>
              <w:divBdr>
                <w:top w:val="none" w:sz="0" w:space="0" w:color="auto"/>
                <w:left w:val="none" w:sz="0" w:space="0" w:color="auto"/>
                <w:bottom w:val="none" w:sz="0" w:space="0" w:color="auto"/>
                <w:right w:val="none" w:sz="0" w:space="0" w:color="auto"/>
              </w:divBdr>
            </w:div>
            <w:div w:id="1721709151">
              <w:marLeft w:val="0"/>
              <w:marRight w:val="0"/>
              <w:marTop w:val="0"/>
              <w:marBottom w:val="0"/>
              <w:divBdr>
                <w:top w:val="none" w:sz="0" w:space="0" w:color="auto"/>
                <w:left w:val="none" w:sz="0" w:space="0" w:color="auto"/>
                <w:bottom w:val="none" w:sz="0" w:space="0" w:color="auto"/>
                <w:right w:val="none" w:sz="0" w:space="0" w:color="auto"/>
              </w:divBdr>
            </w:div>
            <w:div w:id="113450735">
              <w:marLeft w:val="0"/>
              <w:marRight w:val="0"/>
              <w:marTop w:val="0"/>
              <w:marBottom w:val="0"/>
              <w:divBdr>
                <w:top w:val="none" w:sz="0" w:space="0" w:color="auto"/>
                <w:left w:val="none" w:sz="0" w:space="0" w:color="auto"/>
                <w:bottom w:val="none" w:sz="0" w:space="0" w:color="auto"/>
                <w:right w:val="none" w:sz="0" w:space="0" w:color="auto"/>
              </w:divBdr>
            </w:div>
            <w:div w:id="1458178838">
              <w:marLeft w:val="0"/>
              <w:marRight w:val="0"/>
              <w:marTop w:val="0"/>
              <w:marBottom w:val="0"/>
              <w:divBdr>
                <w:top w:val="none" w:sz="0" w:space="0" w:color="auto"/>
                <w:left w:val="none" w:sz="0" w:space="0" w:color="auto"/>
                <w:bottom w:val="none" w:sz="0" w:space="0" w:color="auto"/>
                <w:right w:val="none" w:sz="0" w:space="0" w:color="auto"/>
              </w:divBdr>
            </w:div>
            <w:div w:id="1369603710">
              <w:marLeft w:val="0"/>
              <w:marRight w:val="0"/>
              <w:marTop w:val="0"/>
              <w:marBottom w:val="0"/>
              <w:divBdr>
                <w:top w:val="none" w:sz="0" w:space="0" w:color="auto"/>
                <w:left w:val="none" w:sz="0" w:space="0" w:color="auto"/>
                <w:bottom w:val="none" w:sz="0" w:space="0" w:color="auto"/>
                <w:right w:val="none" w:sz="0" w:space="0" w:color="auto"/>
              </w:divBdr>
            </w:div>
            <w:div w:id="1392845269">
              <w:marLeft w:val="0"/>
              <w:marRight w:val="0"/>
              <w:marTop w:val="0"/>
              <w:marBottom w:val="0"/>
              <w:divBdr>
                <w:top w:val="none" w:sz="0" w:space="0" w:color="auto"/>
                <w:left w:val="none" w:sz="0" w:space="0" w:color="auto"/>
                <w:bottom w:val="none" w:sz="0" w:space="0" w:color="auto"/>
                <w:right w:val="none" w:sz="0" w:space="0" w:color="auto"/>
              </w:divBdr>
            </w:div>
            <w:div w:id="193030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04923">
      <w:bodyDiv w:val="1"/>
      <w:marLeft w:val="0"/>
      <w:marRight w:val="0"/>
      <w:marTop w:val="0"/>
      <w:marBottom w:val="0"/>
      <w:divBdr>
        <w:top w:val="none" w:sz="0" w:space="0" w:color="auto"/>
        <w:left w:val="none" w:sz="0" w:space="0" w:color="auto"/>
        <w:bottom w:val="none" w:sz="0" w:space="0" w:color="auto"/>
        <w:right w:val="none" w:sz="0" w:space="0" w:color="auto"/>
      </w:divBdr>
    </w:div>
    <w:div w:id="284773785">
      <w:bodyDiv w:val="1"/>
      <w:marLeft w:val="0"/>
      <w:marRight w:val="0"/>
      <w:marTop w:val="0"/>
      <w:marBottom w:val="0"/>
      <w:divBdr>
        <w:top w:val="none" w:sz="0" w:space="0" w:color="auto"/>
        <w:left w:val="none" w:sz="0" w:space="0" w:color="auto"/>
        <w:bottom w:val="none" w:sz="0" w:space="0" w:color="auto"/>
        <w:right w:val="none" w:sz="0" w:space="0" w:color="auto"/>
      </w:divBdr>
      <w:divsChild>
        <w:div w:id="1177383197">
          <w:marLeft w:val="0"/>
          <w:marRight w:val="0"/>
          <w:marTop w:val="0"/>
          <w:marBottom w:val="0"/>
          <w:divBdr>
            <w:top w:val="none" w:sz="0" w:space="0" w:color="auto"/>
            <w:left w:val="none" w:sz="0" w:space="0" w:color="auto"/>
            <w:bottom w:val="none" w:sz="0" w:space="0" w:color="auto"/>
            <w:right w:val="none" w:sz="0" w:space="0" w:color="auto"/>
          </w:divBdr>
          <w:divsChild>
            <w:div w:id="705178300">
              <w:marLeft w:val="0"/>
              <w:marRight w:val="0"/>
              <w:marTop w:val="0"/>
              <w:marBottom w:val="0"/>
              <w:divBdr>
                <w:top w:val="none" w:sz="0" w:space="0" w:color="auto"/>
                <w:left w:val="none" w:sz="0" w:space="0" w:color="auto"/>
                <w:bottom w:val="none" w:sz="0" w:space="0" w:color="auto"/>
                <w:right w:val="none" w:sz="0" w:space="0" w:color="auto"/>
              </w:divBdr>
            </w:div>
            <w:div w:id="148594837">
              <w:marLeft w:val="0"/>
              <w:marRight w:val="0"/>
              <w:marTop w:val="0"/>
              <w:marBottom w:val="0"/>
              <w:divBdr>
                <w:top w:val="none" w:sz="0" w:space="0" w:color="auto"/>
                <w:left w:val="none" w:sz="0" w:space="0" w:color="auto"/>
                <w:bottom w:val="none" w:sz="0" w:space="0" w:color="auto"/>
                <w:right w:val="none" w:sz="0" w:space="0" w:color="auto"/>
              </w:divBdr>
            </w:div>
            <w:div w:id="1360281590">
              <w:marLeft w:val="0"/>
              <w:marRight w:val="0"/>
              <w:marTop w:val="0"/>
              <w:marBottom w:val="0"/>
              <w:divBdr>
                <w:top w:val="none" w:sz="0" w:space="0" w:color="auto"/>
                <w:left w:val="none" w:sz="0" w:space="0" w:color="auto"/>
                <w:bottom w:val="none" w:sz="0" w:space="0" w:color="auto"/>
                <w:right w:val="none" w:sz="0" w:space="0" w:color="auto"/>
              </w:divBdr>
            </w:div>
            <w:div w:id="1843004831">
              <w:marLeft w:val="0"/>
              <w:marRight w:val="0"/>
              <w:marTop w:val="0"/>
              <w:marBottom w:val="0"/>
              <w:divBdr>
                <w:top w:val="none" w:sz="0" w:space="0" w:color="auto"/>
                <w:left w:val="none" w:sz="0" w:space="0" w:color="auto"/>
                <w:bottom w:val="none" w:sz="0" w:space="0" w:color="auto"/>
                <w:right w:val="none" w:sz="0" w:space="0" w:color="auto"/>
              </w:divBdr>
            </w:div>
            <w:div w:id="1015500912">
              <w:marLeft w:val="0"/>
              <w:marRight w:val="0"/>
              <w:marTop w:val="0"/>
              <w:marBottom w:val="0"/>
              <w:divBdr>
                <w:top w:val="none" w:sz="0" w:space="0" w:color="auto"/>
                <w:left w:val="none" w:sz="0" w:space="0" w:color="auto"/>
                <w:bottom w:val="none" w:sz="0" w:space="0" w:color="auto"/>
                <w:right w:val="none" w:sz="0" w:space="0" w:color="auto"/>
              </w:divBdr>
            </w:div>
            <w:div w:id="173883509">
              <w:marLeft w:val="0"/>
              <w:marRight w:val="0"/>
              <w:marTop w:val="0"/>
              <w:marBottom w:val="0"/>
              <w:divBdr>
                <w:top w:val="none" w:sz="0" w:space="0" w:color="auto"/>
                <w:left w:val="none" w:sz="0" w:space="0" w:color="auto"/>
                <w:bottom w:val="none" w:sz="0" w:space="0" w:color="auto"/>
                <w:right w:val="none" w:sz="0" w:space="0" w:color="auto"/>
              </w:divBdr>
            </w:div>
            <w:div w:id="1680034806">
              <w:marLeft w:val="0"/>
              <w:marRight w:val="0"/>
              <w:marTop w:val="0"/>
              <w:marBottom w:val="0"/>
              <w:divBdr>
                <w:top w:val="none" w:sz="0" w:space="0" w:color="auto"/>
                <w:left w:val="none" w:sz="0" w:space="0" w:color="auto"/>
                <w:bottom w:val="none" w:sz="0" w:space="0" w:color="auto"/>
                <w:right w:val="none" w:sz="0" w:space="0" w:color="auto"/>
              </w:divBdr>
            </w:div>
            <w:div w:id="981888514">
              <w:marLeft w:val="0"/>
              <w:marRight w:val="0"/>
              <w:marTop w:val="0"/>
              <w:marBottom w:val="0"/>
              <w:divBdr>
                <w:top w:val="none" w:sz="0" w:space="0" w:color="auto"/>
                <w:left w:val="none" w:sz="0" w:space="0" w:color="auto"/>
                <w:bottom w:val="none" w:sz="0" w:space="0" w:color="auto"/>
                <w:right w:val="none" w:sz="0" w:space="0" w:color="auto"/>
              </w:divBdr>
            </w:div>
            <w:div w:id="1704866343">
              <w:marLeft w:val="0"/>
              <w:marRight w:val="0"/>
              <w:marTop w:val="0"/>
              <w:marBottom w:val="0"/>
              <w:divBdr>
                <w:top w:val="none" w:sz="0" w:space="0" w:color="auto"/>
                <w:left w:val="none" w:sz="0" w:space="0" w:color="auto"/>
                <w:bottom w:val="none" w:sz="0" w:space="0" w:color="auto"/>
                <w:right w:val="none" w:sz="0" w:space="0" w:color="auto"/>
              </w:divBdr>
            </w:div>
            <w:div w:id="161631025">
              <w:marLeft w:val="0"/>
              <w:marRight w:val="0"/>
              <w:marTop w:val="0"/>
              <w:marBottom w:val="0"/>
              <w:divBdr>
                <w:top w:val="none" w:sz="0" w:space="0" w:color="auto"/>
                <w:left w:val="none" w:sz="0" w:space="0" w:color="auto"/>
                <w:bottom w:val="none" w:sz="0" w:space="0" w:color="auto"/>
                <w:right w:val="none" w:sz="0" w:space="0" w:color="auto"/>
              </w:divBdr>
            </w:div>
            <w:div w:id="672689623">
              <w:marLeft w:val="0"/>
              <w:marRight w:val="0"/>
              <w:marTop w:val="0"/>
              <w:marBottom w:val="0"/>
              <w:divBdr>
                <w:top w:val="none" w:sz="0" w:space="0" w:color="auto"/>
                <w:left w:val="none" w:sz="0" w:space="0" w:color="auto"/>
                <w:bottom w:val="none" w:sz="0" w:space="0" w:color="auto"/>
                <w:right w:val="none" w:sz="0" w:space="0" w:color="auto"/>
              </w:divBdr>
            </w:div>
            <w:div w:id="1989170128">
              <w:marLeft w:val="0"/>
              <w:marRight w:val="0"/>
              <w:marTop w:val="0"/>
              <w:marBottom w:val="0"/>
              <w:divBdr>
                <w:top w:val="none" w:sz="0" w:space="0" w:color="auto"/>
                <w:left w:val="none" w:sz="0" w:space="0" w:color="auto"/>
                <w:bottom w:val="none" w:sz="0" w:space="0" w:color="auto"/>
                <w:right w:val="none" w:sz="0" w:space="0" w:color="auto"/>
              </w:divBdr>
            </w:div>
            <w:div w:id="24448948">
              <w:marLeft w:val="0"/>
              <w:marRight w:val="0"/>
              <w:marTop w:val="0"/>
              <w:marBottom w:val="0"/>
              <w:divBdr>
                <w:top w:val="none" w:sz="0" w:space="0" w:color="auto"/>
                <w:left w:val="none" w:sz="0" w:space="0" w:color="auto"/>
                <w:bottom w:val="none" w:sz="0" w:space="0" w:color="auto"/>
                <w:right w:val="none" w:sz="0" w:space="0" w:color="auto"/>
              </w:divBdr>
            </w:div>
            <w:div w:id="1870143385">
              <w:marLeft w:val="0"/>
              <w:marRight w:val="0"/>
              <w:marTop w:val="0"/>
              <w:marBottom w:val="0"/>
              <w:divBdr>
                <w:top w:val="none" w:sz="0" w:space="0" w:color="auto"/>
                <w:left w:val="none" w:sz="0" w:space="0" w:color="auto"/>
                <w:bottom w:val="none" w:sz="0" w:space="0" w:color="auto"/>
                <w:right w:val="none" w:sz="0" w:space="0" w:color="auto"/>
              </w:divBdr>
            </w:div>
            <w:div w:id="1213276187">
              <w:marLeft w:val="0"/>
              <w:marRight w:val="0"/>
              <w:marTop w:val="0"/>
              <w:marBottom w:val="0"/>
              <w:divBdr>
                <w:top w:val="none" w:sz="0" w:space="0" w:color="auto"/>
                <w:left w:val="none" w:sz="0" w:space="0" w:color="auto"/>
                <w:bottom w:val="none" w:sz="0" w:space="0" w:color="auto"/>
                <w:right w:val="none" w:sz="0" w:space="0" w:color="auto"/>
              </w:divBdr>
            </w:div>
            <w:div w:id="1118067510">
              <w:marLeft w:val="0"/>
              <w:marRight w:val="0"/>
              <w:marTop w:val="0"/>
              <w:marBottom w:val="0"/>
              <w:divBdr>
                <w:top w:val="none" w:sz="0" w:space="0" w:color="auto"/>
                <w:left w:val="none" w:sz="0" w:space="0" w:color="auto"/>
                <w:bottom w:val="none" w:sz="0" w:space="0" w:color="auto"/>
                <w:right w:val="none" w:sz="0" w:space="0" w:color="auto"/>
              </w:divBdr>
            </w:div>
            <w:div w:id="1527717999">
              <w:marLeft w:val="0"/>
              <w:marRight w:val="0"/>
              <w:marTop w:val="0"/>
              <w:marBottom w:val="0"/>
              <w:divBdr>
                <w:top w:val="none" w:sz="0" w:space="0" w:color="auto"/>
                <w:left w:val="none" w:sz="0" w:space="0" w:color="auto"/>
                <w:bottom w:val="none" w:sz="0" w:space="0" w:color="auto"/>
                <w:right w:val="none" w:sz="0" w:space="0" w:color="auto"/>
              </w:divBdr>
            </w:div>
            <w:div w:id="1677074460">
              <w:marLeft w:val="0"/>
              <w:marRight w:val="0"/>
              <w:marTop w:val="0"/>
              <w:marBottom w:val="0"/>
              <w:divBdr>
                <w:top w:val="none" w:sz="0" w:space="0" w:color="auto"/>
                <w:left w:val="none" w:sz="0" w:space="0" w:color="auto"/>
                <w:bottom w:val="none" w:sz="0" w:space="0" w:color="auto"/>
                <w:right w:val="none" w:sz="0" w:space="0" w:color="auto"/>
              </w:divBdr>
            </w:div>
            <w:div w:id="1925141187">
              <w:marLeft w:val="0"/>
              <w:marRight w:val="0"/>
              <w:marTop w:val="0"/>
              <w:marBottom w:val="0"/>
              <w:divBdr>
                <w:top w:val="none" w:sz="0" w:space="0" w:color="auto"/>
                <w:left w:val="none" w:sz="0" w:space="0" w:color="auto"/>
                <w:bottom w:val="none" w:sz="0" w:space="0" w:color="auto"/>
                <w:right w:val="none" w:sz="0" w:space="0" w:color="auto"/>
              </w:divBdr>
            </w:div>
            <w:div w:id="804742513">
              <w:marLeft w:val="0"/>
              <w:marRight w:val="0"/>
              <w:marTop w:val="0"/>
              <w:marBottom w:val="0"/>
              <w:divBdr>
                <w:top w:val="none" w:sz="0" w:space="0" w:color="auto"/>
                <w:left w:val="none" w:sz="0" w:space="0" w:color="auto"/>
                <w:bottom w:val="none" w:sz="0" w:space="0" w:color="auto"/>
                <w:right w:val="none" w:sz="0" w:space="0" w:color="auto"/>
              </w:divBdr>
            </w:div>
            <w:div w:id="1061247214">
              <w:marLeft w:val="0"/>
              <w:marRight w:val="0"/>
              <w:marTop w:val="0"/>
              <w:marBottom w:val="0"/>
              <w:divBdr>
                <w:top w:val="none" w:sz="0" w:space="0" w:color="auto"/>
                <w:left w:val="none" w:sz="0" w:space="0" w:color="auto"/>
                <w:bottom w:val="none" w:sz="0" w:space="0" w:color="auto"/>
                <w:right w:val="none" w:sz="0" w:space="0" w:color="auto"/>
              </w:divBdr>
            </w:div>
            <w:div w:id="1233469408">
              <w:marLeft w:val="0"/>
              <w:marRight w:val="0"/>
              <w:marTop w:val="0"/>
              <w:marBottom w:val="0"/>
              <w:divBdr>
                <w:top w:val="none" w:sz="0" w:space="0" w:color="auto"/>
                <w:left w:val="none" w:sz="0" w:space="0" w:color="auto"/>
                <w:bottom w:val="none" w:sz="0" w:space="0" w:color="auto"/>
                <w:right w:val="none" w:sz="0" w:space="0" w:color="auto"/>
              </w:divBdr>
            </w:div>
            <w:div w:id="371931020">
              <w:marLeft w:val="0"/>
              <w:marRight w:val="0"/>
              <w:marTop w:val="0"/>
              <w:marBottom w:val="0"/>
              <w:divBdr>
                <w:top w:val="none" w:sz="0" w:space="0" w:color="auto"/>
                <w:left w:val="none" w:sz="0" w:space="0" w:color="auto"/>
                <w:bottom w:val="none" w:sz="0" w:space="0" w:color="auto"/>
                <w:right w:val="none" w:sz="0" w:space="0" w:color="auto"/>
              </w:divBdr>
            </w:div>
            <w:div w:id="139542282">
              <w:marLeft w:val="0"/>
              <w:marRight w:val="0"/>
              <w:marTop w:val="0"/>
              <w:marBottom w:val="0"/>
              <w:divBdr>
                <w:top w:val="none" w:sz="0" w:space="0" w:color="auto"/>
                <w:left w:val="none" w:sz="0" w:space="0" w:color="auto"/>
                <w:bottom w:val="none" w:sz="0" w:space="0" w:color="auto"/>
                <w:right w:val="none" w:sz="0" w:space="0" w:color="auto"/>
              </w:divBdr>
            </w:div>
            <w:div w:id="1913855801">
              <w:marLeft w:val="0"/>
              <w:marRight w:val="0"/>
              <w:marTop w:val="0"/>
              <w:marBottom w:val="0"/>
              <w:divBdr>
                <w:top w:val="none" w:sz="0" w:space="0" w:color="auto"/>
                <w:left w:val="none" w:sz="0" w:space="0" w:color="auto"/>
                <w:bottom w:val="none" w:sz="0" w:space="0" w:color="auto"/>
                <w:right w:val="none" w:sz="0" w:space="0" w:color="auto"/>
              </w:divBdr>
            </w:div>
            <w:div w:id="1811822551">
              <w:marLeft w:val="0"/>
              <w:marRight w:val="0"/>
              <w:marTop w:val="0"/>
              <w:marBottom w:val="0"/>
              <w:divBdr>
                <w:top w:val="none" w:sz="0" w:space="0" w:color="auto"/>
                <w:left w:val="none" w:sz="0" w:space="0" w:color="auto"/>
                <w:bottom w:val="none" w:sz="0" w:space="0" w:color="auto"/>
                <w:right w:val="none" w:sz="0" w:space="0" w:color="auto"/>
              </w:divBdr>
            </w:div>
            <w:div w:id="1273174453">
              <w:marLeft w:val="0"/>
              <w:marRight w:val="0"/>
              <w:marTop w:val="0"/>
              <w:marBottom w:val="0"/>
              <w:divBdr>
                <w:top w:val="none" w:sz="0" w:space="0" w:color="auto"/>
                <w:left w:val="none" w:sz="0" w:space="0" w:color="auto"/>
                <w:bottom w:val="none" w:sz="0" w:space="0" w:color="auto"/>
                <w:right w:val="none" w:sz="0" w:space="0" w:color="auto"/>
              </w:divBdr>
            </w:div>
            <w:div w:id="1180000034">
              <w:marLeft w:val="0"/>
              <w:marRight w:val="0"/>
              <w:marTop w:val="0"/>
              <w:marBottom w:val="0"/>
              <w:divBdr>
                <w:top w:val="none" w:sz="0" w:space="0" w:color="auto"/>
                <w:left w:val="none" w:sz="0" w:space="0" w:color="auto"/>
                <w:bottom w:val="none" w:sz="0" w:space="0" w:color="auto"/>
                <w:right w:val="none" w:sz="0" w:space="0" w:color="auto"/>
              </w:divBdr>
            </w:div>
            <w:div w:id="763115957">
              <w:marLeft w:val="0"/>
              <w:marRight w:val="0"/>
              <w:marTop w:val="0"/>
              <w:marBottom w:val="0"/>
              <w:divBdr>
                <w:top w:val="none" w:sz="0" w:space="0" w:color="auto"/>
                <w:left w:val="none" w:sz="0" w:space="0" w:color="auto"/>
                <w:bottom w:val="none" w:sz="0" w:space="0" w:color="auto"/>
                <w:right w:val="none" w:sz="0" w:space="0" w:color="auto"/>
              </w:divBdr>
            </w:div>
            <w:div w:id="2115862259">
              <w:marLeft w:val="0"/>
              <w:marRight w:val="0"/>
              <w:marTop w:val="0"/>
              <w:marBottom w:val="0"/>
              <w:divBdr>
                <w:top w:val="none" w:sz="0" w:space="0" w:color="auto"/>
                <w:left w:val="none" w:sz="0" w:space="0" w:color="auto"/>
                <w:bottom w:val="none" w:sz="0" w:space="0" w:color="auto"/>
                <w:right w:val="none" w:sz="0" w:space="0" w:color="auto"/>
              </w:divBdr>
            </w:div>
            <w:div w:id="1534881666">
              <w:marLeft w:val="0"/>
              <w:marRight w:val="0"/>
              <w:marTop w:val="0"/>
              <w:marBottom w:val="0"/>
              <w:divBdr>
                <w:top w:val="none" w:sz="0" w:space="0" w:color="auto"/>
                <w:left w:val="none" w:sz="0" w:space="0" w:color="auto"/>
                <w:bottom w:val="none" w:sz="0" w:space="0" w:color="auto"/>
                <w:right w:val="none" w:sz="0" w:space="0" w:color="auto"/>
              </w:divBdr>
            </w:div>
            <w:div w:id="81147983">
              <w:marLeft w:val="0"/>
              <w:marRight w:val="0"/>
              <w:marTop w:val="0"/>
              <w:marBottom w:val="0"/>
              <w:divBdr>
                <w:top w:val="none" w:sz="0" w:space="0" w:color="auto"/>
                <w:left w:val="none" w:sz="0" w:space="0" w:color="auto"/>
                <w:bottom w:val="none" w:sz="0" w:space="0" w:color="auto"/>
                <w:right w:val="none" w:sz="0" w:space="0" w:color="auto"/>
              </w:divBdr>
            </w:div>
            <w:div w:id="1097949297">
              <w:marLeft w:val="0"/>
              <w:marRight w:val="0"/>
              <w:marTop w:val="0"/>
              <w:marBottom w:val="0"/>
              <w:divBdr>
                <w:top w:val="none" w:sz="0" w:space="0" w:color="auto"/>
                <w:left w:val="none" w:sz="0" w:space="0" w:color="auto"/>
                <w:bottom w:val="none" w:sz="0" w:space="0" w:color="auto"/>
                <w:right w:val="none" w:sz="0" w:space="0" w:color="auto"/>
              </w:divBdr>
            </w:div>
            <w:div w:id="1683556350">
              <w:marLeft w:val="0"/>
              <w:marRight w:val="0"/>
              <w:marTop w:val="0"/>
              <w:marBottom w:val="0"/>
              <w:divBdr>
                <w:top w:val="none" w:sz="0" w:space="0" w:color="auto"/>
                <w:left w:val="none" w:sz="0" w:space="0" w:color="auto"/>
                <w:bottom w:val="none" w:sz="0" w:space="0" w:color="auto"/>
                <w:right w:val="none" w:sz="0" w:space="0" w:color="auto"/>
              </w:divBdr>
            </w:div>
            <w:div w:id="513805984">
              <w:marLeft w:val="0"/>
              <w:marRight w:val="0"/>
              <w:marTop w:val="0"/>
              <w:marBottom w:val="0"/>
              <w:divBdr>
                <w:top w:val="none" w:sz="0" w:space="0" w:color="auto"/>
                <w:left w:val="none" w:sz="0" w:space="0" w:color="auto"/>
                <w:bottom w:val="none" w:sz="0" w:space="0" w:color="auto"/>
                <w:right w:val="none" w:sz="0" w:space="0" w:color="auto"/>
              </w:divBdr>
            </w:div>
            <w:div w:id="387387428">
              <w:marLeft w:val="0"/>
              <w:marRight w:val="0"/>
              <w:marTop w:val="0"/>
              <w:marBottom w:val="0"/>
              <w:divBdr>
                <w:top w:val="none" w:sz="0" w:space="0" w:color="auto"/>
                <w:left w:val="none" w:sz="0" w:space="0" w:color="auto"/>
                <w:bottom w:val="none" w:sz="0" w:space="0" w:color="auto"/>
                <w:right w:val="none" w:sz="0" w:space="0" w:color="auto"/>
              </w:divBdr>
            </w:div>
            <w:div w:id="119507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17526">
      <w:bodyDiv w:val="1"/>
      <w:marLeft w:val="0"/>
      <w:marRight w:val="0"/>
      <w:marTop w:val="0"/>
      <w:marBottom w:val="0"/>
      <w:divBdr>
        <w:top w:val="none" w:sz="0" w:space="0" w:color="auto"/>
        <w:left w:val="none" w:sz="0" w:space="0" w:color="auto"/>
        <w:bottom w:val="none" w:sz="0" w:space="0" w:color="auto"/>
        <w:right w:val="none" w:sz="0" w:space="0" w:color="auto"/>
      </w:divBdr>
    </w:div>
    <w:div w:id="321785933">
      <w:bodyDiv w:val="1"/>
      <w:marLeft w:val="0"/>
      <w:marRight w:val="0"/>
      <w:marTop w:val="0"/>
      <w:marBottom w:val="0"/>
      <w:divBdr>
        <w:top w:val="none" w:sz="0" w:space="0" w:color="auto"/>
        <w:left w:val="none" w:sz="0" w:space="0" w:color="auto"/>
        <w:bottom w:val="none" w:sz="0" w:space="0" w:color="auto"/>
        <w:right w:val="none" w:sz="0" w:space="0" w:color="auto"/>
      </w:divBdr>
    </w:div>
    <w:div w:id="446047448">
      <w:bodyDiv w:val="1"/>
      <w:marLeft w:val="0"/>
      <w:marRight w:val="0"/>
      <w:marTop w:val="0"/>
      <w:marBottom w:val="0"/>
      <w:divBdr>
        <w:top w:val="none" w:sz="0" w:space="0" w:color="auto"/>
        <w:left w:val="none" w:sz="0" w:space="0" w:color="auto"/>
        <w:bottom w:val="none" w:sz="0" w:space="0" w:color="auto"/>
        <w:right w:val="none" w:sz="0" w:space="0" w:color="auto"/>
      </w:divBdr>
    </w:div>
    <w:div w:id="455411390">
      <w:bodyDiv w:val="1"/>
      <w:marLeft w:val="0"/>
      <w:marRight w:val="0"/>
      <w:marTop w:val="0"/>
      <w:marBottom w:val="0"/>
      <w:divBdr>
        <w:top w:val="none" w:sz="0" w:space="0" w:color="auto"/>
        <w:left w:val="none" w:sz="0" w:space="0" w:color="auto"/>
        <w:bottom w:val="none" w:sz="0" w:space="0" w:color="auto"/>
        <w:right w:val="none" w:sz="0" w:space="0" w:color="auto"/>
      </w:divBdr>
      <w:divsChild>
        <w:div w:id="768352072">
          <w:marLeft w:val="0"/>
          <w:marRight w:val="0"/>
          <w:marTop w:val="0"/>
          <w:marBottom w:val="0"/>
          <w:divBdr>
            <w:top w:val="none" w:sz="0" w:space="0" w:color="auto"/>
            <w:left w:val="none" w:sz="0" w:space="0" w:color="auto"/>
            <w:bottom w:val="none" w:sz="0" w:space="0" w:color="auto"/>
            <w:right w:val="none" w:sz="0" w:space="0" w:color="auto"/>
          </w:divBdr>
          <w:divsChild>
            <w:div w:id="755634376">
              <w:marLeft w:val="0"/>
              <w:marRight w:val="0"/>
              <w:marTop w:val="0"/>
              <w:marBottom w:val="0"/>
              <w:divBdr>
                <w:top w:val="none" w:sz="0" w:space="0" w:color="auto"/>
                <w:left w:val="none" w:sz="0" w:space="0" w:color="auto"/>
                <w:bottom w:val="none" w:sz="0" w:space="0" w:color="auto"/>
                <w:right w:val="none" w:sz="0" w:space="0" w:color="auto"/>
              </w:divBdr>
            </w:div>
            <w:div w:id="1516724627">
              <w:marLeft w:val="0"/>
              <w:marRight w:val="0"/>
              <w:marTop w:val="0"/>
              <w:marBottom w:val="0"/>
              <w:divBdr>
                <w:top w:val="none" w:sz="0" w:space="0" w:color="auto"/>
                <w:left w:val="none" w:sz="0" w:space="0" w:color="auto"/>
                <w:bottom w:val="none" w:sz="0" w:space="0" w:color="auto"/>
                <w:right w:val="none" w:sz="0" w:space="0" w:color="auto"/>
              </w:divBdr>
            </w:div>
            <w:div w:id="1771468311">
              <w:marLeft w:val="0"/>
              <w:marRight w:val="0"/>
              <w:marTop w:val="0"/>
              <w:marBottom w:val="0"/>
              <w:divBdr>
                <w:top w:val="none" w:sz="0" w:space="0" w:color="auto"/>
                <w:left w:val="none" w:sz="0" w:space="0" w:color="auto"/>
                <w:bottom w:val="none" w:sz="0" w:space="0" w:color="auto"/>
                <w:right w:val="none" w:sz="0" w:space="0" w:color="auto"/>
              </w:divBdr>
            </w:div>
            <w:div w:id="2092770628">
              <w:marLeft w:val="0"/>
              <w:marRight w:val="0"/>
              <w:marTop w:val="0"/>
              <w:marBottom w:val="0"/>
              <w:divBdr>
                <w:top w:val="none" w:sz="0" w:space="0" w:color="auto"/>
                <w:left w:val="none" w:sz="0" w:space="0" w:color="auto"/>
                <w:bottom w:val="none" w:sz="0" w:space="0" w:color="auto"/>
                <w:right w:val="none" w:sz="0" w:space="0" w:color="auto"/>
              </w:divBdr>
            </w:div>
            <w:div w:id="962883466">
              <w:marLeft w:val="0"/>
              <w:marRight w:val="0"/>
              <w:marTop w:val="0"/>
              <w:marBottom w:val="0"/>
              <w:divBdr>
                <w:top w:val="none" w:sz="0" w:space="0" w:color="auto"/>
                <w:left w:val="none" w:sz="0" w:space="0" w:color="auto"/>
                <w:bottom w:val="none" w:sz="0" w:space="0" w:color="auto"/>
                <w:right w:val="none" w:sz="0" w:space="0" w:color="auto"/>
              </w:divBdr>
            </w:div>
            <w:div w:id="867258002">
              <w:marLeft w:val="0"/>
              <w:marRight w:val="0"/>
              <w:marTop w:val="0"/>
              <w:marBottom w:val="0"/>
              <w:divBdr>
                <w:top w:val="none" w:sz="0" w:space="0" w:color="auto"/>
                <w:left w:val="none" w:sz="0" w:space="0" w:color="auto"/>
                <w:bottom w:val="none" w:sz="0" w:space="0" w:color="auto"/>
                <w:right w:val="none" w:sz="0" w:space="0" w:color="auto"/>
              </w:divBdr>
            </w:div>
            <w:div w:id="1444033458">
              <w:marLeft w:val="0"/>
              <w:marRight w:val="0"/>
              <w:marTop w:val="0"/>
              <w:marBottom w:val="0"/>
              <w:divBdr>
                <w:top w:val="none" w:sz="0" w:space="0" w:color="auto"/>
                <w:left w:val="none" w:sz="0" w:space="0" w:color="auto"/>
                <w:bottom w:val="none" w:sz="0" w:space="0" w:color="auto"/>
                <w:right w:val="none" w:sz="0" w:space="0" w:color="auto"/>
              </w:divBdr>
            </w:div>
            <w:div w:id="1574243915">
              <w:marLeft w:val="0"/>
              <w:marRight w:val="0"/>
              <w:marTop w:val="0"/>
              <w:marBottom w:val="0"/>
              <w:divBdr>
                <w:top w:val="none" w:sz="0" w:space="0" w:color="auto"/>
                <w:left w:val="none" w:sz="0" w:space="0" w:color="auto"/>
                <w:bottom w:val="none" w:sz="0" w:space="0" w:color="auto"/>
                <w:right w:val="none" w:sz="0" w:space="0" w:color="auto"/>
              </w:divBdr>
            </w:div>
            <w:div w:id="1404916394">
              <w:marLeft w:val="0"/>
              <w:marRight w:val="0"/>
              <w:marTop w:val="0"/>
              <w:marBottom w:val="0"/>
              <w:divBdr>
                <w:top w:val="none" w:sz="0" w:space="0" w:color="auto"/>
                <w:left w:val="none" w:sz="0" w:space="0" w:color="auto"/>
                <w:bottom w:val="none" w:sz="0" w:space="0" w:color="auto"/>
                <w:right w:val="none" w:sz="0" w:space="0" w:color="auto"/>
              </w:divBdr>
            </w:div>
            <w:div w:id="1425028051">
              <w:marLeft w:val="0"/>
              <w:marRight w:val="0"/>
              <w:marTop w:val="0"/>
              <w:marBottom w:val="0"/>
              <w:divBdr>
                <w:top w:val="none" w:sz="0" w:space="0" w:color="auto"/>
                <w:left w:val="none" w:sz="0" w:space="0" w:color="auto"/>
                <w:bottom w:val="none" w:sz="0" w:space="0" w:color="auto"/>
                <w:right w:val="none" w:sz="0" w:space="0" w:color="auto"/>
              </w:divBdr>
            </w:div>
            <w:div w:id="761798309">
              <w:marLeft w:val="0"/>
              <w:marRight w:val="0"/>
              <w:marTop w:val="0"/>
              <w:marBottom w:val="0"/>
              <w:divBdr>
                <w:top w:val="none" w:sz="0" w:space="0" w:color="auto"/>
                <w:left w:val="none" w:sz="0" w:space="0" w:color="auto"/>
                <w:bottom w:val="none" w:sz="0" w:space="0" w:color="auto"/>
                <w:right w:val="none" w:sz="0" w:space="0" w:color="auto"/>
              </w:divBdr>
            </w:div>
            <w:div w:id="647592500">
              <w:marLeft w:val="0"/>
              <w:marRight w:val="0"/>
              <w:marTop w:val="0"/>
              <w:marBottom w:val="0"/>
              <w:divBdr>
                <w:top w:val="none" w:sz="0" w:space="0" w:color="auto"/>
                <w:left w:val="none" w:sz="0" w:space="0" w:color="auto"/>
                <w:bottom w:val="none" w:sz="0" w:space="0" w:color="auto"/>
                <w:right w:val="none" w:sz="0" w:space="0" w:color="auto"/>
              </w:divBdr>
            </w:div>
            <w:div w:id="1298295149">
              <w:marLeft w:val="0"/>
              <w:marRight w:val="0"/>
              <w:marTop w:val="0"/>
              <w:marBottom w:val="0"/>
              <w:divBdr>
                <w:top w:val="none" w:sz="0" w:space="0" w:color="auto"/>
                <w:left w:val="none" w:sz="0" w:space="0" w:color="auto"/>
                <w:bottom w:val="none" w:sz="0" w:space="0" w:color="auto"/>
                <w:right w:val="none" w:sz="0" w:space="0" w:color="auto"/>
              </w:divBdr>
            </w:div>
            <w:div w:id="878052144">
              <w:marLeft w:val="0"/>
              <w:marRight w:val="0"/>
              <w:marTop w:val="0"/>
              <w:marBottom w:val="0"/>
              <w:divBdr>
                <w:top w:val="none" w:sz="0" w:space="0" w:color="auto"/>
                <w:left w:val="none" w:sz="0" w:space="0" w:color="auto"/>
                <w:bottom w:val="none" w:sz="0" w:space="0" w:color="auto"/>
                <w:right w:val="none" w:sz="0" w:space="0" w:color="auto"/>
              </w:divBdr>
            </w:div>
            <w:div w:id="1243563198">
              <w:marLeft w:val="0"/>
              <w:marRight w:val="0"/>
              <w:marTop w:val="0"/>
              <w:marBottom w:val="0"/>
              <w:divBdr>
                <w:top w:val="none" w:sz="0" w:space="0" w:color="auto"/>
                <w:left w:val="none" w:sz="0" w:space="0" w:color="auto"/>
                <w:bottom w:val="none" w:sz="0" w:space="0" w:color="auto"/>
                <w:right w:val="none" w:sz="0" w:space="0" w:color="auto"/>
              </w:divBdr>
            </w:div>
            <w:div w:id="12429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90285">
      <w:bodyDiv w:val="1"/>
      <w:marLeft w:val="0"/>
      <w:marRight w:val="0"/>
      <w:marTop w:val="0"/>
      <w:marBottom w:val="0"/>
      <w:divBdr>
        <w:top w:val="none" w:sz="0" w:space="0" w:color="auto"/>
        <w:left w:val="none" w:sz="0" w:space="0" w:color="auto"/>
        <w:bottom w:val="none" w:sz="0" w:space="0" w:color="auto"/>
        <w:right w:val="none" w:sz="0" w:space="0" w:color="auto"/>
      </w:divBdr>
    </w:div>
    <w:div w:id="582881941">
      <w:bodyDiv w:val="1"/>
      <w:marLeft w:val="0"/>
      <w:marRight w:val="0"/>
      <w:marTop w:val="0"/>
      <w:marBottom w:val="0"/>
      <w:divBdr>
        <w:top w:val="none" w:sz="0" w:space="0" w:color="auto"/>
        <w:left w:val="none" w:sz="0" w:space="0" w:color="auto"/>
        <w:bottom w:val="none" w:sz="0" w:space="0" w:color="auto"/>
        <w:right w:val="none" w:sz="0" w:space="0" w:color="auto"/>
      </w:divBdr>
      <w:divsChild>
        <w:div w:id="1635062553">
          <w:marLeft w:val="0"/>
          <w:marRight w:val="0"/>
          <w:marTop w:val="0"/>
          <w:marBottom w:val="0"/>
          <w:divBdr>
            <w:top w:val="none" w:sz="0" w:space="0" w:color="auto"/>
            <w:left w:val="none" w:sz="0" w:space="0" w:color="auto"/>
            <w:bottom w:val="none" w:sz="0" w:space="0" w:color="auto"/>
            <w:right w:val="none" w:sz="0" w:space="0" w:color="auto"/>
          </w:divBdr>
          <w:divsChild>
            <w:div w:id="41638816">
              <w:marLeft w:val="0"/>
              <w:marRight w:val="0"/>
              <w:marTop w:val="0"/>
              <w:marBottom w:val="0"/>
              <w:divBdr>
                <w:top w:val="none" w:sz="0" w:space="0" w:color="auto"/>
                <w:left w:val="none" w:sz="0" w:space="0" w:color="auto"/>
                <w:bottom w:val="none" w:sz="0" w:space="0" w:color="auto"/>
                <w:right w:val="none" w:sz="0" w:space="0" w:color="auto"/>
              </w:divBdr>
            </w:div>
            <w:div w:id="990600200">
              <w:marLeft w:val="0"/>
              <w:marRight w:val="0"/>
              <w:marTop w:val="0"/>
              <w:marBottom w:val="0"/>
              <w:divBdr>
                <w:top w:val="none" w:sz="0" w:space="0" w:color="auto"/>
                <w:left w:val="none" w:sz="0" w:space="0" w:color="auto"/>
                <w:bottom w:val="none" w:sz="0" w:space="0" w:color="auto"/>
                <w:right w:val="none" w:sz="0" w:space="0" w:color="auto"/>
              </w:divBdr>
            </w:div>
            <w:div w:id="1051032175">
              <w:marLeft w:val="0"/>
              <w:marRight w:val="0"/>
              <w:marTop w:val="0"/>
              <w:marBottom w:val="0"/>
              <w:divBdr>
                <w:top w:val="none" w:sz="0" w:space="0" w:color="auto"/>
                <w:left w:val="none" w:sz="0" w:space="0" w:color="auto"/>
                <w:bottom w:val="none" w:sz="0" w:space="0" w:color="auto"/>
                <w:right w:val="none" w:sz="0" w:space="0" w:color="auto"/>
              </w:divBdr>
            </w:div>
            <w:div w:id="421338184">
              <w:marLeft w:val="0"/>
              <w:marRight w:val="0"/>
              <w:marTop w:val="0"/>
              <w:marBottom w:val="0"/>
              <w:divBdr>
                <w:top w:val="none" w:sz="0" w:space="0" w:color="auto"/>
                <w:left w:val="none" w:sz="0" w:space="0" w:color="auto"/>
                <w:bottom w:val="none" w:sz="0" w:space="0" w:color="auto"/>
                <w:right w:val="none" w:sz="0" w:space="0" w:color="auto"/>
              </w:divBdr>
            </w:div>
            <w:div w:id="173307944">
              <w:marLeft w:val="0"/>
              <w:marRight w:val="0"/>
              <w:marTop w:val="0"/>
              <w:marBottom w:val="0"/>
              <w:divBdr>
                <w:top w:val="none" w:sz="0" w:space="0" w:color="auto"/>
                <w:left w:val="none" w:sz="0" w:space="0" w:color="auto"/>
                <w:bottom w:val="none" w:sz="0" w:space="0" w:color="auto"/>
                <w:right w:val="none" w:sz="0" w:space="0" w:color="auto"/>
              </w:divBdr>
            </w:div>
            <w:div w:id="1198204872">
              <w:marLeft w:val="0"/>
              <w:marRight w:val="0"/>
              <w:marTop w:val="0"/>
              <w:marBottom w:val="0"/>
              <w:divBdr>
                <w:top w:val="none" w:sz="0" w:space="0" w:color="auto"/>
                <w:left w:val="none" w:sz="0" w:space="0" w:color="auto"/>
                <w:bottom w:val="none" w:sz="0" w:space="0" w:color="auto"/>
                <w:right w:val="none" w:sz="0" w:space="0" w:color="auto"/>
              </w:divBdr>
            </w:div>
            <w:div w:id="804853990">
              <w:marLeft w:val="0"/>
              <w:marRight w:val="0"/>
              <w:marTop w:val="0"/>
              <w:marBottom w:val="0"/>
              <w:divBdr>
                <w:top w:val="none" w:sz="0" w:space="0" w:color="auto"/>
                <w:left w:val="none" w:sz="0" w:space="0" w:color="auto"/>
                <w:bottom w:val="none" w:sz="0" w:space="0" w:color="auto"/>
                <w:right w:val="none" w:sz="0" w:space="0" w:color="auto"/>
              </w:divBdr>
            </w:div>
            <w:div w:id="932981801">
              <w:marLeft w:val="0"/>
              <w:marRight w:val="0"/>
              <w:marTop w:val="0"/>
              <w:marBottom w:val="0"/>
              <w:divBdr>
                <w:top w:val="none" w:sz="0" w:space="0" w:color="auto"/>
                <w:left w:val="none" w:sz="0" w:space="0" w:color="auto"/>
                <w:bottom w:val="none" w:sz="0" w:space="0" w:color="auto"/>
                <w:right w:val="none" w:sz="0" w:space="0" w:color="auto"/>
              </w:divBdr>
            </w:div>
            <w:div w:id="1069309242">
              <w:marLeft w:val="0"/>
              <w:marRight w:val="0"/>
              <w:marTop w:val="0"/>
              <w:marBottom w:val="0"/>
              <w:divBdr>
                <w:top w:val="none" w:sz="0" w:space="0" w:color="auto"/>
                <w:left w:val="none" w:sz="0" w:space="0" w:color="auto"/>
                <w:bottom w:val="none" w:sz="0" w:space="0" w:color="auto"/>
                <w:right w:val="none" w:sz="0" w:space="0" w:color="auto"/>
              </w:divBdr>
            </w:div>
            <w:div w:id="504512981">
              <w:marLeft w:val="0"/>
              <w:marRight w:val="0"/>
              <w:marTop w:val="0"/>
              <w:marBottom w:val="0"/>
              <w:divBdr>
                <w:top w:val="none" w:sz="0" w:space="0" w:color="auto"/>
                <w:left w:val="none" w:sz="0" w:space="0" w:color="auto"/>
                <w:bottom w:val="none" w:sz="0" w:space="0" w:color="auto"/>
                <w:right w:val="none" w:sz="0" w:space="0" w:color="auto"/>
              </w:divBdr>
            </w:div>
            <w:div w:id="331758325">
              <w:marLeft w:val="0"/>
              <w:marRight w:val="0"/>
              <w:marTop w:val="0"/>
              <w:marBottom w:val="0"/>
              <w:divBdr>
                <w:top w:val="none" w:sz="0" w:space="0" w:color="auto"/>
                <w:left w:val="none" w:sz="0" w:space="0" w:color="auto"/>
                <w:bottom w:val="none" w:sz="0" w:space="0" w:color="auto"/>
                <w:right w:val="none" w:sz="0" w:space="0" w:color="auto"/>
              </w:divBdr>
            </w:div>
            <w:div w:id="1963808107">
              <w:marLeft w:val="0"/>
              <w:marRight w:val="0"/>
              <w:marTop w:val="0"/>
              <w:marBottom w:val="0"/>
              <w:divBdr>
                <w:top w:val="none" w:sz="0" w:space="0" w:color="auto"/>
                <w:left w:val="none" w:sz="0" w:space="0" w:color="auto"/>
                <w:bottom w:val="none" w:sz="0" w:space="0" w:color="auto"/>
                <w:right w:val="none" w:sz="0" w:space="0" w:color="auto"/>
              </w:divBdr>
            </w:div>
            <w:div w:id="85078284">
              <w:marLeft w:val="0"/>
              <w:marRight w:val="0"/>
              <w:marTop w:val="0"/>
              <w:marBottom w:val="0"/>
              <w:divBdr>
                <w:top w:val="none" w:sz="0" w:space="0" w:color="auto"/>
                <w:left w:val="none" w:sz="0" w:space="0" w:color="auto"/>
                <w:bottom w:val="none" w:sz="0" w:space="0" w:color="auto"/>
                <w:right w:val="none" w:sz="0" w:space="0" w:color="auto"/>
              </w:divBdr>
            </w:div>
            <w:div w:id="1004548467">
              <w:marLeft w:val="0"/>
              <w:marRight w:val="0"/>
              <w:marTop w:val="0"/>
              <w:marBottom w:val="0"/>
              <w:divBdr>
                <w:top w:val="none" w:sz="0" w:space="0" w:color="auto"/>
                <w:left w:val="none" w:sz="0" w:space="0" w:color="auto"/>
                <w:bottom w:val="none" w:sz="0" w:space="0" w:color="auto"/>
                <w:right w:val="none" w:sz="0" w:space="0" w:color="auto"/>
              </w:divBdr>
            </w:div>
            <w:div w:id="597833967">
              <w:marLeft w:val="0"/>
              <w:marRight w:val="0"/>
              <w:marTop w:val="0"/>
              <w:marBottom w:val="0"/>
              <w:divBdr>
                <w:top w:val="none" w:sz="0" w:space="0" w:color="auto"/>
                <w:left w:val="none" w:sz="0" w:space="0" w:color="auto"/>
                <w:bottom w:val="none" w:sz="0" w:space="0" w:color="auto"/>
                <w:right w:val="none" w:sz="0" w:space="0" w:color="auto"/>
              </w:divBdr>
            </w:div>
            <w:div w:id="11204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7454">
      <w:bodyDiv w:val="1"/>
      <w:marLeft w:val="0"/>
      <w:marRight w:val="0"/>
      <w:marTop w:val="0"/>
      <w:marBottom w:val="0"/>
      <w:divBdr>
        <w:top w:val="none" w:sz="0" w:space="0" w:color="auto"/>
        <w:left w:val="none" w:sz="0" w:space="0" w:color="auto"/>
        <w:bottom w:val="none" w:sz="0" w:space="0" w:color="auto"/>
        <w:right w:val="none" w:sz="0" w:space="0" w:color="auto"/>
      </w:divBdr>
    </w:div>
    <w:div w:id="599948879">
      <w:bodyDiv w:val="1"/>
      <w:marLeft w:val="0"/>
      <w:marRight w:val="0"/>
      <w:marTop w:val="0"/>
      <w:marBottom w:val="0"/>
      <w:divBdr>
        <w:top w:val="none" w:sz="0" w:space="0" w:color="auto"/>
        <w:left w:val="none" w:sz="0" w:space="0" w:color="auto"/>
        <w:bottom w:val="none" w:sz="0" w:space="0" w:color="auto"/>
        <w:right w:val="none" w:sz="0" w:space="0" w:color="auto"/>
      </w:divBdr>
    </w:div>
    <w:div w:id="630945702">
      <w:bodyDiv w:val="1"/>
      <w:marLeft w:val="0"/>
      <w:marRight w:val="0"/>
      <w:marTop w:val="0"/>
      <w:marBottom w:val="0"/>
      <w:divBdr>
        <w:top w:val="none" w:sz="0" w:space="0" w:color="auto"/>
        <w:left w:val="none" w:sz="0" w:space="0" w:color="auto"/>
        <w:bottom w:val="none" w:sz="0" w:space="0" w:color="auto"/>
        <w:right w:val="none" w:sz="0" w:space="0" w:color="auto"/>
      </w:divBdr>
    </w:div>
    <w:div w:id="670984042">
      <w:bodyDiv w:val="1"/>
      <w:marLeft w:val="0"/>
      <w:marRight w:val="0"/>
      <w:marTop w:val="0"/>
      <w:marBottom w:val="0"/>
      <w:divBdr>
        <w:top w:val="none" w:sz="0" w:space="0" w:color="auto"/>
        <w:left w:val="none" w:sz="0" w:space="0" w:color="auto"/>
        <w:bottom w:val="none" w:sz="0" w:space="0" w:color="auto"/>
        <w:right w:val="none" w:sz="0" w:space="0" w:color="auto"/>
      </w:divBdr>
    </w:div>
    <w:div w:id="711612798">
      <w:bodyDiv w:val="1"/>
      <w:marLeft w:val="0"/>
      <w:marRight w:val="0"/>
      <w:marTop w:val="0"/>
      <w:marBottom w:val="0"/>
      <w:divBdr>
        <w:top w:val="none" w:sz="0" w:space="0" w:color="auto"/>
        <w:left w:val="none" w:sz="0" w:space="0" w:color="auto"/>
        <w:bottom w:val="none" w:sz="0" w:space="0" w:color="auto"/>
        <w:right w:val="none" w:sz="0" w:space="0" w:color="auto"/>
      </w:divBdr>
      <w:divsChild>
        <w:div w:id="1020275409">
          <w:marLeft w:val="0"/>
          <w:marRight w:val="0"/>
          <w:marTop w:val="0"/>
          <w:marBottom w:val="0"/>
          <w:divBdr>
            <w:top w:val="none" w:sz="0" w:space="0" w:color="auto"/>
            <w:left w:val="none" w:sz="0" w:space="0" w:color="auto"/>
            <w:bottom w:val="none" w:sz="0" w:space="0" w:color="auto"/>
            <w:right w:val="none" w:sz="0" w:space="0" w:color="auto"/>
          </w:divBdr>
          <w:divsChild>
            <w:div w:id="1024867891">
              <w:marLeft w:val="0"/>
              <w:marRight w:val="0"/>
              <w:marTop w:val="0"/>
              <w:marBottom w:val="0"/>
              <w:divBdr>
                <w:top w:val="none" w:sz="0" w:space="0" w:color="auto"/>
                <w:left w:val="none" w:sz="0" w:space="0" w:color="auto"/>
                <w:bottom w:val="none" w:sz="0" w:space="0" w:color="auto"/>
                <w:right w:val="none" w:sz="0" w:space="0" w:color="auto"/>
              </w:divBdr>
            </w:div>
            <w:div w:id="913929513">
              <w:marLeft w:val="0"/>
              <w:marRight w:val="0"/>
              <w:marTop w:val="0"/>
              <w:marBottom w:val="0"/>
              <w:divBdr>
                <w:top w:val="none" w:sz="0" w:space="0" w:color="auto"/>
                <w:left w:val="none" w:sz="0" w:space="0" w:color="auto"/>
                <w:bottom w:val="none" w:sz="0" w:space="0" w:color="auto"/>
                <w:right w:val="none" w:sz="0" w:space="0" w:color="auto"/>
              </w:divBdr>
            </w:div>
            <w:div w:id="1240869438">
              <w:marLeft w:val="0"/>
              <w:marRight w:val="0"/>
              <w:marTop w:val="0"/>
              <w:marBottom w:val="0"/>
              <w:divBdr>
                <w:top w:val="none" w:sz="0" w:space="0" w:color="auto"/>
                <w:left w:val="none" w:sz="0" w:space="0" w:color="auto"/>
                <w:bottom w:val="none" w:sz="0" w:space="0" w:color="auto"/>
                <w:right w:val="none" w:sz="0" w:space="0" w:color="auto"/>
              </w:divBdr>
            </w:div>
            <w:div w:id="744106707">
              <w:marLeft w:val="0"/>
              <w:marRight w:val="0"/>
              <w:marTop w:val="0"/>
              <w:marBottom w:val="0"/>
              <w:divBdr>
                <w:top w:val="none" w:sz="0" w:space="0" w:color="auto"/>
                <w:left w:val="none" w:sz="0" w:space="0" w:color="auto"/>
                <w:bottom w:val="none" w:sz="0" w:space="0" w:color="auto"/>
                <w:right w:val="none" w:sz="0" w:space="0" w:color="auto"/>
              </w:divBdr>
            </w:div>
            <w:div w:id="125663867">
              <w:marLeft w:val="0"/>
              <w:marRight w:val="0"/>
              <w:marTop w:val="0"/>
              <w:marBottom w:val="0"/>
              <w:divBdr>
                <w:top w:val="none" w:sz="0" w:space="0" w:color="auto"/>
                <w:left w:val="none" w:sz="0" w:space="0" w:color="auto"/>
                <w:bottom w:val="none" w:sz="0" w:space="0" w:color="auto"/>
                <w:right w:val="none" w:sz="0" w:space="0" w:color="auto"/>
              </w:divBdr>
            </w:div>
            <w:div w:id="188285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4777">
      <w:bodyDiv w:val="1"/>
      <w:marLeft w:val="0"/>
      <w:marRight w:val="0"/>
      <w:marTop w:val="0"/>
      <w:marBottom w:val="0"/>
      <w:divBdr>
        <w:top w:val="none" w:sz="0" w:space="0" w:color="auto"/>
        <w:left w:val="none" w:sz="0" w:space="0" w:color="auto"/>
        <w:bottom w:val="none" w:sz="0" w:space="0" w:color="auto"/>
        <w:right w:val="none" w:sz="0" w:space="0" w:color="auto"/>
      </w:divBdr>
    </w:div>
    <w:div w:id="776221157">
      <w:bodyDiv w:val="1"/>
      <w:marLeft w:val="0"/>
      <w:marRight w:val="0"/>
      <w:marTop w:val="0"/>
      <w:marBottom w:val="0"/>
      <w:divBdr>
        <w:top w:val="none" w:sz="0" w:space="0" w:color="auto"/>
        <w:left w:val="none" w:sz="0" w:space="0" w:color="auto"/>
        <w:bottom w:val="none" w:sz="0" w:space="0" w:color="auto"/>
        <w:right w:val="none" w:sz="0" w:space="0" w:color="auto"/>
      </w:divBdr>
    </w:div>
    <w:div w:id="817040100">
      <w:bodyDiv w:val="1"/>
      <w:marLeft w:val="0"/>
      <w:marRight w:val="0"/>
      <w:marTop w:val="0"/>
      <w:marBottom w:val="0"/>
      <w:divBdr>
        <w:top w:val="none" w:sz="0" w:space="0" w:color="auto"/>
        <w:left w:val="none" w:sz="0" w:space="0" w:color="auto"/>
        <w:bottom w:val="none" w:sz="0" w:space="0" w:color="auto"/>
        <w:right w:val="none" w:sz="0" w:space="0" w:color="auto"/>
      </w:divBdr>
    </w:div>
    <w:div w:id="873345849">
      <w:bodyDiv w:val="1"/>
      <w:marLeft w:val="0"/>
      <w:marRight w:val="0"/>
      <w:marTop w:val="0"/>
      <w:marBottom w:val="0"/>
      <w:divBdr>
        <w:top w:val="none" w:sz="0" w:space="0" w:color="auto"/>
        <w:left w:val="none" w:sz="0" w:space="0" w:color="auto"/>
        <w:bottom w:val="none" w:sz="0" w:space="0" w:color="auto"/>
        <w:right w:val="none" w:sz="0" w:space="0" w:color="auto"/>
      </w:divBdr>
    </w:div>
    <w:div w:id="927467063">
      <w:bodyDiv w:val="1"/>
      <w:marLeft w:val="0"/>
      <w:marRight w:val="0"/>
      <w:marTop w:val="0"/>
      <w:marBottom w:val="0"/>
      <w:divBdr>
        <w:top w:val="none" w:sz="0" w:space="0" w:color="auto"/>
        <w:left w:val="none" w:sz="0" w:space="0" w:color="auto"/>
        <w:bottom w:val="none" w:sz="0" w:space="0" w:color="auto"/>
        <w:right w:val="none" w:sz="0" w:space="0" w:color="auto"/>
      </w:divBdr>
    </w:div>
    <w:div w:id="1025985909">
      <w:bodyDiv w:val="1"/>
      <w:marLeft w:val="0"/>
      <w:marRight w:val="0"/>
      <w:marTop w:val="0"/>
      <w:marBottom w:val="0"/>
      <w:divBdr>
        <w:top w:val="none" w:sz="0" w:space="0" w:color="auto"/>
        <w:left w:val="none" w:sz="0" w:space="0" w:color="auto"/>
        <w:bottom w:val="none" w:sz="0" w:space="0" w:color="auto"/>
        <w:right w:val="none" w:sz="0" w:space="0" w:color="auto"/>
      </w:divBdr>
    </w:div>
    <w:div w:id="1080634548">
      <w:bodyDiv w:val="1"/>
      <w:marLeft w:val="0"/>
      <w:marRight w:val="0"/>
      <w:marTop w:val="0"/>
      <w:marBottom w:val="0"/>
      <w:divBdr>
        <w:top w:val="none" w:sz="0" w:space="0" w:color="auto"/>
        <w:left w:val="none" w:sz="0" w:space="0" w:color="auto"/>
        <w:bottom w:val="none" w:sz="0" w:space="0" w:color="auto"/>
        <w:right w:val="none" w:sz="0" w:space="0" w:color="auto"/>
      </w:divBdr>
    </w:div>
    <w:div w:id="1084257716">
      <w:bodyDiv w:val="1"/>
      <w:marLeft w:val="0"/>
      <w:marRight w:val="0"/>
      <w:marTop w:val="0"/>
      <w:marBottom w:val="0"/>
      <w:divBdr>
        <w:top w:val="none" w:sz="0" w:space="0" w:color="auto"/>
        <w:left w:val="none" w:sz="0" w:space="0" w:color="auto"/>
        <w:bottom w:val="none" w:sz="0" w:space="0" w:color="auto"/>
        <w:right w:val="none" w:sz="0" w:space="0" w:color="auto"/>
      </w:divBdr>
    </w:div>
    <w:div w:id="1093430936">
      <w:bodyDiv w:val="1"/>
      <w:marLeft w:val="0"/>
      <w:marRight w:val="0"/>
      <w:marTop w:val="0"/>
      <w:marBottom w:val="0"/>
      <w:divBdr>
        <w:top w:val="none" w:sz="0" w:space="0" w:color="auto"/>
        <w:left w:val="none" w:sz="0" w:space="0" w:color="auto"/>
        <w:bottom w:val="none" w:sz="0" w:space="0" w:color="auto"/>
        <w:right w:val="none" w:sz="0" w:space="0" w:color="auto"/>
      </w:divBdr>
    </w:div>
    <w:div w:id="1098678044">
      <w:bodyDiv w:val="1"/>
      <w:marLeft w:val="0"/>
      <w:marRight w:val="0"/>
      <w:marTop w:val="0"/>
      <w:marBottom w:val="0"/>
      <w:divBdr>
        <w:top w:val="none" w:sz="0" w:space="0" w:color="auto"/>
        <w:left w:val="none" w:sz="0" w:space="0" w:color="auto"/>
        <w:bottom w:val="none" w:sz="0" w:space="0" w:color="auto"/>
        <w:right w:val="none" w:sz="0" w:space="0" w:color="auto"/>
      </w:divBdr>
    </w:div>
    <w:div w:id="1130855990">
      <w:bodyDiv w:val="1"/>
      <w:marLeft w:val="0"/>
      <w:marRight w:val="0"/>
      <w:marTop w:val="0"/>
      <w:marBottom w:val="0"/>
      <w:divBdr>
        <w:top w:val="none" w:sz="0" w:space="0" w:color="auto"/>
        <w:left w:val="none" w:sz="0" w:space="0" w:color="auto"/>
        <w:bottom w:val="none" w:sz="0" w:space="0" w:color="auto"/>
        <w:right w:val="none" w:sz="0" w:space="0" w:color="auto"/>
      </w:divBdr>
    </w:div>
    <w:div w:id="1217162033">
      <w:bodyDiv w:val="1"/>
      <w:marLeft w:val="0"/>
      <w:marRight w:val="0"/>
      <w:marTop w:val="0"/>
      <w:marBottom w:val="0"/>
      <w:divBdr>
        <w:top w:val="none" w:sz="0" w:space="0" w:color="auto"/>
        <w:left w:val="none" w:sz="0" w:space="0" w:color="auto"/>
        <w:bottom w:val="none" w:sz="0" w:space="0" w:color="auto"/>
        <w:right w:val="none" w:sz="0" w:space="0" w:color="auto"/>
      </w:divBdr>
      <w:divsChild>
        <w:div w:id="2143501168">
          <w:marLeft w:val="0"/>
          <w:marRight w:val="0"/>
          <w:marTop w:val="0"/>
          <w:marBottom w:val="0"/>
          <w:divBdr>
            <w:top w:val="none" w:sz="0" w:space="0" w:color="auto"/>
            <w:left w:val="none" w:sz="0" w:space="0" w:color="auto"/>
            <w:bottom w:val="none" w:sz="0" w:space="0" w:color="auto"/>
            <w:right w:val="none" w:sz="0" w:space="0" w:color="auto"/>
          </w:divBdr>
          <w:divsChild>
            <w:div w:id="2097048764">
              <w:marLeft w:val="0"/>
              <w:marRight w:val="0"/>
              <w:marTop w:val="0"/>
              <w:marBottom w:val="0"/>
              <w:divBdr>
                <w:top w:val="none" w:sz="0" w:space="0" w:color="auto"/>
                <w:left w:val="none" w:sz="0" w:space="0" w:color="auto"/>
                <w:bottom w:val="none" w:sz="0" w:space="0" w:color="auto"/>
                <w:right w:val="none" w:sz="0" w:space="0" w:color="auto"/>
              </w:divBdr>
            </w:div>
            <w:div w:id="576285297">
              <w:marLeft w:val="0"/>
              <w:marRight w:val="0"/>
              <w:marTop w:val="0"/>
              <w:marBottom w:val="0"/>
              <w:divBdr>
                <w:top w:val="none" w:sz="0" w:space="0" w:color="auto"/>
                <w:left w:val="none" w:sz="0" w:space="0" w:color="auto"/>
                <w:bottom w:val="none" w:sz="0" w:space="0" w:color="auto"/>
                <w:right w:val="none" w:sz="0" w:space="0" w:color="auto"/>
              </w:divBdr>
            </w:div>
            <w:div w:id="664431788">
              <w:marLeft w:val="0"/>
              <w:marRight w:val="0"/>
              <w:marTop w:val="0"/>
              <w:marBottom w:val="0"/>
              <w:divBdr>
                <w:top w:val="none" w:sz="0" w:space="0" w:color="auto"/>
                <w:left w:val="none" w:sz="0" w:space="0" w:color="auto"/>
                <w:bottom w:val="none" w:sz="0" w:space="0" w:color="auto"/>
                <w:right w:val="none" w:sz="0" w:space="0" w:color="auto"/>
              </w:divBdr>
            </w:div>
            <w:div w:id="425081924">
              <w:marLeft w:val="0"/>
              <w:marRight w:val="0"/>
              <w:marTop w:val="0"/>
              <w:marBottom w:val="0"/>
              <w:divBdr>
                <w:top w:val="none" w:sz="0" w:space="0" w:color="auto"/>
                <w:left w:val="none" w:sz="0" w:space="0" w:color="auto"/>
                <w:bottom w:val="none" w:sz="0" w:space="0" w:color="auto"/>
                <w:right w:val="none" w:sz="0" w:space="0" w:color="auto"/>
              </w:divBdr>
            </w:div>
            <w:div w:id="456067088">
              <w:marLeft w:val="0"/>
              <w:marRight w:val="0"/>
              <w:marTop w:val="0"/>
              <w:marBottom w:val="0"/>
              <w:divBdr>
                <w:top w:val="none" w:sz="0" w:space="0" w:color="auto"/>
                <w:left w:val="none" w:sz="0" w:space="0" w:color="auto"/>
                <w:bottom w:val="none" w:sz="0" w:space="0" w:color="auto"/>
                <w:right w:val="none" w:sz="0" w:space="0" w:color="auto"/>
              </w:divBdr>
            </w:div>
            <w:div w:id="1734743112">
              <w:marLeft w:val="0"/>
              <w:marRight w:val="0"/>
              <w:marTop w:val="0"/>
              <w:marBottom w:val="0"/>
              <w:divBdr>
                <w:top w:val="none" w:sz="0" w:space="0" w:color="auto"/>
                <w:left w:val="none" w:sz="0" w:space="0" w:color="auto"/>
                <w:bottom w:val="none" w:sz="0" w:space="0" w:color="auto"/>
                <w:right w:val="none" w:sz="0" w:space="0" w:color="auto"/>
              </w:divBdr>
            </w:div>
            <w:div w:id="770978963">
              <w:marLeft w:val="0"/>
              <w:marRight w:val="0"/>
              <w:marTop w:val="0"/>
              <w:marBottom w:val="0"/>
              <w:divBdr>
                <w:top w:val="none" w:sz="0" w:space="0" w:color="auto"/>
                <w:left w:val="none" w:sz="0" w:space="0" w:color="auto"/>
                <w:bottom w:val="none" w:sz="0" w:space="0" w:color="auto"/>
                <w:right w:val="none" w:sz="0" w:space="0" w:color="auto"/>
              </w:divBdr>
            </w:div>
            <w:div w:id="1933468982">
              <w:marLeft w:val="0"/>
              <w:marRight w:val="0"/>
              <w:marTop w:val="0"/>
              <w:marBottom w:val="0"/>
              <w:divBdr>
                <w:top w:val="none" w:sz="0" w:space="0" w:color="auto"/>
                <w:left w:val="none" w:sz="0" w:space="0" w:color="auto"/>
                <w:bottom w:val="none" w:sz="0" w:space="0" w:color="auto"/>
                <w:right w:val="none" w:sz="0" w:space="0" w:color="auto"/>
              </w:divBdr>
            </w:div>
            <w:div w:id="1919635660">
              <w:marLeft w:val="0"/>
              <w:marRight w:val="0"/>
              <w:marTop w:val="0"/>
              <w:marBottom w:val="0"/>
              <w:divBdr>
                <w:top w:val="none" w:sz="0" w:space="0" w:color="auto"/>
                <w:left w:val="none" w:sz="0" w:space="0" w:color="auto"/>
                <w:bottom w:val="none" w:sz="0" w:space="0" w:color="auto"/>
                <w:right w:val="none" w:sz="0" w:space="0" w:color="auto"/>
              </w:divBdr>
            </w:div>
            <w:div w:id="862479222">
              <w:marLeft w:val="0"/>
              <w:marRight w:val="0"/>
              <w:marTop w:val="0"/>
              <w:marBottom w:val="0"/>
              <w:divBdr>
                <w:top w:val="none" w:sz="0" w:space="0" w:color="auto"/>
                <w:left w:val="none" w:sz="0" w:space="0" w:color="auto"/>
                <w:bottom w:val="none" w:sz="0" w:space="0" w:color="auto"/>
                <w:right w:val="none" w:sz="0" w:space="0" w:color="auto"/>
              </w:divBdr>
            </w:div>
            <w:div w:id="1385325786">
              <w:marLeft w:val="0"/>
              <w:marRight w:val="0"/>
              <w:marTop w:val="0"/>
              <w:marBottom w:val="0"/>
              <w:divBdr>
                <w:top w:val="none" w:sz="0" w:space="0" w:color="auto"/>
                <w:left w:val="none" w:sz="0" w:space="0" w:color="auto"/>
                <w:bottom w:val="none" w:sz="0" w:space="0" w:color="auto"/>
                <w:right w:val="none" w:sz="0" w:space="0" w:color="auto"/>
              </w:divBdr>
            </w:div>
            <w:div w:id="572929776">
              <w:marLeft w:val="0"/>
              <w:marRight w:val="0"/>
              <w:marTop w:val="0"/>
              <w:marBottom w:val="0"/>
              <w:divBdr>
                <w:top w:val="none" w:sz="0" w:space="0" w:color="auto"/>
                <w:left w:val="none" w:sz="0" w:space="0" w:color="auto"/>
                <w:bottom w:val="none" w:sz="0" w:space="0" w:color="auto"/>
                <w:right w:val="none" w:sz="0" w:space="0" w:color="auto"/>
              </w:divBdr>
            </w:div>
            <w:div w:id="616789147">
              <w:marLeft w:val="0"/>
              <w:marRight w:val="0"/>
              <w:marTop w:val="0"/>
              <w:marBottom w:val="0"/>
              <w:divBdr>
                <w:top w:val="none" w:sz="0" w:space="0" w:color="auto"/>
                <w:left w:val="none" w:sz="0" w:space="0" w:color="auto"/>
                <w:bottom w:val="none" w:sz="0" w:space="0" w:color="auto"/>
                <w:right w:val="none" w:sz="0" w:space="0" w:color="auto"/>
              </w:divBdr>
            </w:div>
            <w:div w:id="59140572">
              <w:marLeft w:val="0"/>
              <w:marRight w:val="0"/>
              <w:marTop w:val="0"/>
              <w:marBottom w:val="0"/>
              <w:divBdr>
                <w:top w:val="none" w:sz="0" w:space="0" w:color="auto"/>
                <w:left w:val="none" w:sz="0" w:space="0" w:color="auto"/>
                <w:bottom w:val="none" w:sz="0" w:space="0" w:color="auto"/>
                <w:right w:val="none" w:sz="0" w:space="0" w:color="auto"/>
              </w:divBdr>
            </w:div>
            <w:div w:id="934441636">
              <w:marLeft w:val="0"/>
              <w:marRight w:val="0"/>
              <w:marTop w:val="0"/>
              <w:marBottom w:val="0"/>
              <w:divBdr>
                <w:top w:val="none" w:sz="0" w:space="0" w:color="auto"/>
                <w:left w:val="none" w:sz="0" w:space="0" w:color="auto"/>
                <w:bottom w:val="none" w:sz="0" w:space="0" w:color="auto"/>
                <w:right w:val="none" w:sz="0" w:space="0" w:color="auto"/>
              </w:divBdr>
            </w:div>
            <w:div w:id="495146301">
              <w:marLeft w:val="0"/>
              <w:marRight w:val="0"/>
              <w:marTop w:val="0"/>
              <w:marBottom w:val="0"/>
              <w:divBdr>
                <w:top w:val="none" w:sz="0" w:space="0" w:color="auto"/>
                <w:left w:val="none" w:sz="0" w:space="0" w:color="auto"/>
                <w:bottom w:val="none" w:sz="0" w:space="0" w:color="auto"/>
                <w:right w:val="none" w:sz="0" w:space="0" w:color="auto"/>
              </w:divBdr>
            </w:div>
            <w:div w:id="728268349">
              <w:marLeft w:val="0"/>
              <w:marRight w:val="0"/>
              <w:marTop w:val="0"/>
              <w:marBottom w:val="0"/>
              <w:divBdr>
                <w:top w:val="none" w:sz="0" w:space="0" w:color="auto"/>
                <w:left w:val="none" w:sz="0" w:space="0" w:color="auto"/>
                <w:bottom w:val="none" w:sz="0" w:space="0" w:color="auto"/>
                <w:right w:val="none" w:sz="0" w:space="0" w:color="auto"/>
              </w:divBdr>
            </w:div>
            <w:div w:id="375354102">
              <w:marLeft w:val="0"/>
              <w:marRight w:val="0"/>
              <w:marTop w:val="0"/>
              <w:marBottom w:val="0"/>
              <w:divBdr>
                <w:top w:val="none" w:sz="0" w:space="0" w:color="auto"/>
                <w:left w:val="none" w:sz="0" w:space="0" w:color="auto"/>
                <w:bottom w:val="none" w:sz="0" w:space="0" w:color="auto"/>
                <w:right w:val="none" w:sz="0" w:space="0" w:color="auto"/>
              </w:divBdr>
            </w:div>
            <w:div w:id="1887795247">
              <w:marLeft w:val="0"/>
              <w:marRight w:val="0"/>
              <w:marTop w:val="0"/>
              <w:marBottom w:val="0"/>
              <w:divBdr>
                <w:top w:val="none" w:sz="0" w:space="0" w:color="auto"/>
                <w:left w:val="none" w:sz="0" w:space="0" w:color="auto"/>
                <w:bottom w:val="none" w:sz="0" w:space="0" w:color="auto"/>
                <w:right w:val="none" w:sz="0" w:space="0" w:color="auto"/>
              </w:divBdr>
            </w:div>
            <w:div w:id="1086802590">
              <w:marLeft w:val="0"/>
              <w:marRight w:val="0"/>
              <w:marTop w:val="0"/>
              <w:marBottom w:val="0"/>
              <w:divBdr>
                <w:top w:val="none" w:sz="0" w:space="0" w:color="auto"/>
                <w:left w:val="none" w:sz="0" w:space="0" w:color="auto"/>
                <w:bottom w:val="none" w:sz="0" w:space="0" w:color="auto"/>
                <w:right w:val="none" w:sz="0" w:space="0" w:color="auto"/>
              </w:divBdr>
            </w:div>
            <w:div w:id="612565350">
              <w:marLeft w:val="0"/>
              <w:marRight w:val="0"/>
              <w:marTop w:val="0"/>
              <w:marBottom w:val="0"/>
              <w:divBdr>
                <w:top w:val="none" w:sz="0" w:space="0" w:color="auto"/>
                <w:left w:val="none" w:sz="0" w:space="0" w:color="auto"/>
                <w:bottom w:val="none" w:sz="0" w:space="0" w:color="auto"/>
                <w:right w:val="none" w:sz="0" w:space="0" w:color="auto"/>
              </w:divBdr>
            </w:div>
            <w:div w:id="807211950">
              <w:marLeft w:val="0"/>
              <w:marRight w:val="0"/>
              <w:marTop w:val="0"/>
              <w:marBottom w:val="0"/>
              <w:divBdr>
                <w:top w:val="none" w:sz="0" w:space="0" w:color="auto"/>
                <w:left w:val="none" w:sz="0" w:space="0" w:color="auto"/>
                <w:bottom w:val="none" w:sz="0" w:space="0" w:color="auto"/>
                <w:right w:val="none" w:sz="0" w:space="0" w:color="auto"/>
              </w:divBdr>
            </w:div>
            <w:div w:id="294724631">
              <w:marLeft w:val="0"/>
              <w:marRight w:val="0"/>
              <w:marTop w:val="0"/>
              <w:marBottom w:val="0"/>
              <w:divBdr>
                <w:top w:val="none" w:sz="0" w:space="0" w:color="auto"/>
                <w:left w:val="none" w:sz="0" w:space="0" w:color="auto"/>
                <w:bottom w:val="none" w:sz="0" w:space="0" w:color="auto"/>
                <w:right w:val="none" w:sz="0" w:space="0" w:color="auto"/>
              </w:divBdr>
            </w:div>
            <w:div w:id="136338328">
              <w:marLeft w:val="0"/>
              <w:marRight w:val="0"/>
              <w:marTop w:val="0"/>
              <w:marBottom w:val="0"/>
              <w:divBdr>
                <w:top w:val="none" w:sz="0" w:space="0" w:color="auto"/>
                <w:left w:val="none" w:sz="0" w:space="0" w:color="auto"/>
                <w:bottom w:val="none" w:sz="0" w:space="0" w:color="auto"/>
                <w:right w:val="none" w:sz="0" w:space="0" w:color="auto"/>
              </w:divBdr>
            </w:div>
            <w:div w:id="2132478604">
              <w:marLeft w:val="0"/>
              <w:marRight w:val="0"/>
              <w:marTop w:val="0"/>
              <w:marBottom w:val="0"/>
              <w:divBdr>
                <w:top w:val="none" w:sz="0" w:space="0" w:color="auto"/>
                <w:left w:val="none" w:sz="0" w:space="0" w:color="auto"/>
                <w:bottom w:val="none" w:sz="0" w:space="0" w:color="auto"/>
                <w:right w:val="none" w:sz="0" w:space="0" w:color="auto"/>
              </w:divBdr>
            </w:div>
            <w:div w:id="400298577">
              <w:marLeft w:val="0"/>
              <w:marRight w:val="0"/>
              <w:marTop w:val="0"/>
              <w:marBottom w:val="0"/>
              <w:divBdr>
                <w:top w:val="none" w:sz="0" w:space="0" w:color="auto"/>
                <w:left w:val="none" w:sz="0" w:space="0" w:color="auto"/>
                <w:bottom w:val="none" w:sz="0" w:space="0" w:color="auto"/>
                <w:right w:val="none" w:sz="0" w:space="0" w:color="auto"/>
              </w:divBdr>
            </w:div>
            <w:div w:id="745693135">
              <w:marLeft w:val="0"/>
              <w:marRight w:val="0"/>
              <w:marTop w:val="0"/>
              <w:marBottom w:val="0"/>
              <w:divBdr>
                <w:top w:val="none" w:sz="0" w:space="0" w:color="auto"/>
                <w:left w:val="none" w:sz="0" w:space="0" w:color="auto"/>
                <w:bottom w:val="none" w:sz="0" w:space="0" w:color="auto"/>
                <w:right w:val="none" w:sz="0" w:space="0" w:color="auto"/>
              </w:divBdr>
            </w:div>
            <w:div w:id="781413242">
              <w:marLeft w:val="0"/>
              <w:marRight w:val="0"/>
              <w:marTop w:val="0"/>
              <w:marBottom w:val="0"/>
              <w:divBdr>
                <w:top w:val="none" w:sz="0" w:space="0" w:color="auto"/>
                <w:left w:val="none" w:sz="0" w:space="0" w:color="auto"/>
                <w:bottom w:val="none" w:sz="0" w:space="0" w:color="auto"/>
                <w:right w:val="none" w:sz="0" w:space="0" w:color="auto"/>
              </w:divBdr>
            </w:div>
            <w:div w:id="1175614499">
              <w:marLeft w:val="0"/>
              <w:marRight w:val="0"/>
              <w:marTop w:val="0"/>
              <w:marBottom w:val="0"/>
              <w:divBdr>
                <w:top w:val="none" w:sz="0" w:space="0" w:color="auto"/>
                <w:left w:val="none" w:sz="0" w:space="0" w:color="auto"/>
                <w:bottom w:val="none" w:sz="0" w:space="0" w:color="auto"/>
                <w:right w:val="none" w:sz="0" w:space="0" w:color="auto"/>
              </w:divBdr>
            </w:div>
            <w:div w:id="156505747">
              <w:marLeft w:val="0"/>
              <w:marRight w:val="0"/>
              <w:marTop w:val="0"/>
              <w:marBottom w:val="0"/>
              <w:divBdr>
                <w:top w:val="none" w:sz="0" w:space="0" w:color="auto"/>
                <w:left w:val="none" w:sz="0" w:space="0" w:color="auto"/>
                <w:bottom w:val="none" w:sz="0" w:space="0" w:color="auto"/>
                <w:right w:val="none" w:sz="0" w:space="0" w:color="auto"/>
              </w:divBdr>
            </w:div>
            <w:div w:id="609895420">
              <w:marLeft w:val="0"/>
              <w:marRight w:val="0"/>
              <w:marTop w:val="0"/>
              <w:marBottom w:val="0"/>
              <w:divBdr>
                <w:top w:val="none" w:sz="0" w:space="0" w:color="auto"/>
                <w:left w:val="none" w:sz="0" w:space="0" w:color="auto"/>
                <w:bottom w:val="none" w:sz="0" w:space="0" w:color="auto"/>
                <w:right w:val="none" w:sz="0" w:space="0" w:color="auto"/>
              </w:divBdr>
            </w:div>
            <w:div w:id="644361882">
              <w:marLeft w:val="0"/>
              <w:marRight w:val="0"/>
              <w:marTop w:val="0"/>
              <w:marBottom w:val="0"/>
              <w:divBdr>
                <w:top w:val="none" w:sz="0" w:space="0" w:color="auto"/>
                <w:left w:val="none" w:sz="0" w:space="0" w:color="auto"/>
                <w:bottom w:val="none" w:sz="0" w:space="0" w:color="auto"/>
                <w:right w:val="none" w:sz="0" w:space="0" w:color="auto"/>
              </w:divBdr>
            </w:div>
            <w:div w:id="1845244310">
              <w:marLeft w:val="0"/>
              <w:marRight w:val="0"/>
              <w:marTop w:val="0"/>
              <w:marBottom w:val="0"/>
              <w:divBdr>
                <w:top w:val="none" w:sz="0" w:space="0" w:color="auto"/>
                <w:left w:val="none" w:sz="0" w:space="0" w:color="auto"/>
                <w:bottom w:val="none" w:sz="0" w:space="0" w:color="auto"/>
                <w:right w:val="none" w:sz="0" w:space="0" w:color="auto"/>
              </w:divBdr>
            </w:div>
            <w:div w:id="1404642965">
              <w:marLeft w:val="0"/>
              <w:marRight w:val="0"/>
              <w:marTop w:val="0"/>
              <w:marBottom w:val="0"/>
              <w:divBdr>
                <w:top w:val="none" w:sz="0" w:space="0" w:color="auto"/>
                <w:left w:val="none" w:sz="0" w:space="0" w:color="auto"/>
                <w:bottom w:val="none" w:sz="0" w:space="0" w:color="auto"/>
                <w:right w:val="none" w:sz="0" w:space="0" w:color="auto"/>
              </w:divBdr>
            </w:div>
            <w:div w:id="92334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1125">
      <w:bodyDiv w:val="1"/>
      <w:marLeft w:val="0"/>
      <w:marRight w:val="0"/>
      <w:marTop w:val="0"/>
      <w:marBottom w:val="0"/>
      <w:divBdr>
        <w:top w:val="none" w:sz="0" w:space="0" w:color="auto"/>
        <w:left w:val="none" w:sz="0" w:space="0" w:color="auto"/>
        <w:bottom w:val="none" w:sz="0" w:space="0" w:color="auto"/>
        <w:right w:val="none" w:sz="0" w:space="0" w:color="auto"/>
      </w:divBdr>
    </w:div>
    <w:div w:id="1277369845">
      <w:bodyDiv w:val="1"/>
      <w:marLeft w:val="0"/>
      <w:marRight w:val="0"/>
      <w:marTop w:val="0"/>
      <w:marBottom w:val="0"/>
      <w:divBdr>
        <w:top w:val="none" w:sz="0" w:space="0" w:color="auto"/>
        <w:left w:val="none" w:sz="0" w:space="0" w:color="auto"/>
        <w:bottom w:val="none" w:sz="0" w:space="0" w:color="auto"/>
        <w:right w:val="none" w:sz="0" w:space="0" w:color="auto"/>
      </w:divBdr>
    </w:div>
    <w:div w:id="1289047807">
      <w:bodyDiv w:val="1"/>
      <w:marLeft w:val="0"/>
      <w:marRight w:val="0"/>
      <w:marTop w:val="0"/>
      <w:marBottom w:val="0"/>
      <w:divBdr>
        <w:top w:val="none" w:sz="0" w:space="0" w:color="auto"/>
        <w:left w:val="none" w:sz="0" w:space="0" w:color="auto"/>
        <w:bottom w:val="none" w:sz="0" w:space="0" w:color="auto"/>
        <w:right w:val="none" w:sz="0" w:space="0" w:color="auto"/>
      </w:divBdr>
    </w:div>
    <w:div w:id="1307660939">
      <w:bodyDiv w:val="1"/>
      <w:marLeft w:val="0"/>
      <w:marRight w:val="0"/>
      <w:marTop w:val="0"/>
      <w:marBottom w:val="0"/>
      <w:divBdr>
        <w:top w:val="none" w:sz="0" w:space="0" w:color="auto"/>
        <w:left w:val="none" w:sz="0" w:space="0" w:color="auto"/>
        <w:bottom w:val="none" w:sz="0" w:space="0" w:color="auto"/>
        <w:right w:val="none" w:sz="0" w:space="0" w:color="auto"/>
      </w:divBdr>
      <w:divsChild>
        <w:div w:id="175534253">
          <w:marLeft w:val="0"/>
          <w:marRight w:val="0"/>
          <w:marTop w:val="0"/>
          <w:marBottom w:val="0"/>
          <w:divBdr>
            <w:top w:val="none" w:sz="0" w:space="0" w:color="auto"/>
            <w:left w:val="none" w:sz="0" w:space="0" w:color="auto"/>
            <w:bottom w:val="none" w:sz="0" w:space="0" w:color="auto"/>
            <w:right w:val="none" w:sz="0" w:space="0" w:color="auto"/>
          </w:divBdr>
          <w:divsChild>
            <w:div w:id="38480202">
              <w:marLeft w:val="0"/>
              <w:marRight w:val="0"/>
              <w:marTop w:val="0"/>
              <w:marBottom w:val="0"/>
              <w:divBdr>
                <w:top w:val="none" w:sz="0" w:space="0" w:color="auto"/>
                <w:left w:val="none" w:sz="0" w:space="0" w:color="auto"/>
                <w:bottom w:val="none" w:sz="0" w:space="0" w:color="auto"/>
                <w:right w:val="none" w:sz="0" w:space="0" w:color="auto"/>
              </w:divBdr>
            </w:div>
            <w:div w:id="80877913">
              <w:marLeft w:val="0"/>
              <w:marRight w:val="0"/>
              <w:marTop w:val="0"/>
              <w:marBottom w:val="0"/>
              <w:divBdr>
                <w:top w:val="none" w:sz="0" w:space="0" w:color="auto"/>
                <w:left w:val="none" w:sz="0" w:space="0" w:color="auto"/>
                <w:bottom w:val="none" w:sz="0" w:space="0" w:color="auto"/>
                <w:right w:val="none" w:sz="0" w:space="0" w:color="auto"/>
              </w:divBdr>
            </w:div>
            <w:div w:id="1744722455">
              <w:marLeft w:val="0"/>
              <w:marRight w:val="0"/>
              <w:marTop w:val="0"/>
              <w:marBottom w:val="0"/>
              <w:divBdr>
                <w:top w:val="none" w:sz="0" w:space="0" w:color="auto"/>
                <w:left w:val="none" w:sz="0" w:space="0" w:color="auto"/>
                <w:bottom w:val="none" w:sz="0" w:space="0" w:color="auto"/>
                <w:right w:val="none" w:sz="0" w:space="0" w:color="auto"/>
              </w:divBdr>
            </w:div>
            <w:div w:id="1422531687">
              <w:marLeft w:val="0"/>
              <w:marRight w:val="0"/>
              <w:marTop w:val="0"/>
              <w:marBottom w:val="0"/>
              <w:divBdr>
                <w:top w:val="none" w:sz="0" w:space="0" w:color="auto"/>
                <w:left w:val="none" w:sz="0" w:space="0" w:color="auto"/>
                <w:bottom w:val="none" w:sz="0" w:space="0" w:color="auto"/>
                <w:right w:val="none" w:sz="0" w:space="0" w:color="auto"/>
              </w:divBdr>
            </w:div>
            <w:div w:id="589774634">
              <w:marLeft w:val="0"/>
              <w:marRight w:val="0"/>
              <w:marTop w:val="0"/>
              <w:marBottom w:val="0"/>
              <w:divBdr>
                <w:top w:val="none" w:sz="0" w:space="0" w:color="auto"/>
                <w:left w:val="none" w:sz="0" w:space="0" w:color="auto"/>
                <w:bottom w:val="none" w:sz="0" w:space="0" w:color="auto"/>
                <w:right w:val="none" w:sz="0" w:space="0" w:color="auto"/>
              </w:divBdr>
            </w:div>
            <w:div w:id="1208908080">
              <w:marLeft w:val="0"/>
              <w:marRight w:val="0"/>
              <w:marTop w:val="0"/>
              <w:marBottom w:val="0"/>
              <w:divBdr>
                <w:top w:val="none" w:sz="0" w:space="0" w:color="auto"/>
                <w:left w:val="none" w:sz="0" w:space="0" w:color="auto"/>
                <w:bottom w:val="none" w:sz="0" w:space="0" w:color="auto"/>
                <w:right w:val="none" w:sz="0" w:space="0" w:color="auto"/>
              </w:divBdr>
            </w:div>
            <w:div w:id="1324090555">
              <w:marLeft w:val="0"/>
              <w:marRight w:val="0"/>
              <w:marTop w:val="0"/>
              <w:marBottom w:val="0"/>
              <w:divBdr>
                <w:top w:val="none" w:sz="0" w:space="0" w:color="auto"/>
                <w:left w:val="none" w:sz="0" w:space="0" w:color="auto"/>
                <w:bottom w:val="none" w:sz="0" w:space="0" w:color="auto"/>
                <w:right w:val="none" w:sz="0" w:space="0" w:color="auto"/>
              </w:divBdr>
            </w:div>
            <w:div w:id="2009283646">
              <w:marLeft w:val="0"/>
              <w:marRight w:val="0"/>
              <w:marTop w:val="0"/>
              <w:marBottom w:val="0"/>
              <w:divBdr>
                <w:top w:val="none" w:sz="0" w:space="0" w:color="auto"/>
                <w:left w:val="none" w:sz="0" w:space="0" w:color="auto"/>
                <w:bottom w:val="none" w:sz="0" w:space="0" w:color="auto"/>
                <w:right w:val="none" w:sz="0" w:space="0" w:color="auto"/>
              </w:divBdr>
            </w:div>
            <w:div w:id="586186269">
              <w:marLeft w:val="0"/>
              <w:marRight w:val="0"/>
              <w:marTop w:val="0"/>
              <w:marBottom w:val="0"/>
              <w:divBdr>
                <w:top w:val="none" w:sz="0" w:space="0" w:color="auto"/>
                <w:left w:val="none" w:sz="0" w:space="0" w:color="auto"/>
                <w:bottom w:val="none" w:sz="0" w:space="0" w:color="auto"/>
                <w:right w:val="none" w:sz="0" w:space="0" w:color="auto"/>
              </w:divBdr>
            </w:div>
            <w:div w:id="1360593318">
              <w:marLeft w:val="0"/>
              <w:marRight w:val="0"/>
              <w:marTop w:val="0"/>
              <w:marBottom w:val="0"/>
              <w:divBdr>
                <w:top w:val="none" w:sz="0" w:space="0" w:color="auto"/>
                <w:left w:val="none" w:sz="0" w:space="0" w:color="auto"/>
                <w:bottom w:val="none" w:sz="0" w:space="0" w:color="auto"/>
                <w:right w:val="none" w:sz="0" w:space="0" w:color="auto"/>
              </w:divBdr>
            </w:div>
            <w:div w:id="1137839098">
              <w:marLeft w:val="0"/>
              <w:marRight w:val="0"/>
              <w:marTop w:val="0"/>
              <w:marBottom w:val="0"/>
              <w:divBdr>
                <w:top w:val="none" w:sz="0" w:space="0" w:color="auto"/>
                <w:left w:val="none" w:sz="0" w:space="0" w:color="auto"/>
                <w:bottom w:val="none" w:sz="0" w:space="0" w:color="auto"/>
                <w:right w:val="none" w:sz="0" w:space="0" w:color="auto"/>
              </w:divBdr>
            </w:div>
            <w:div w:id="303584034">
              <w:marLeft w:val="0"/>
              <w:marRight w:val="0"/>
              <w:marTop w:val="0"/>
              <w:marBottom w:val="0"/>
              <w:divBdr>
                <w:top w:val="none" w:sz="0" w:space="0" w:color="auto"/>
                <w:left w:val="none" w:sz="0" w:space="0" w:color="auto"/>
                <w:bottom w:val="none" w:sz="0" w:space="0" w:color="auto"/>
                <w:right w:val="none" w:sz="0" w:space="0" w:color="auto"/>
              </w:divBdr>
            </w:div>
            <w:div w:id="1783838105">
              <w:marLeft w:val="0"/>
              <w:marRight w:val="0"/>
              <w:marTop w:val="0"/>
              <w:marBottom w:val="0"/>
              <w:divBdr>
                <w:top w:val="none" w:sz="0" w:space="0" w:color="auto"/>
                <w:left w:val="none" w:sz="0" w:space="0" w:color="auto"/>
                <w:bottom w:val="none" w:sz="0" w:space="0" w:color="auto"/>
                <w:right w:val="none" w:sz="0" w:space="0" w:color="auto"/>
              </w:divBdr>
            </w:div>
            <w:div w:id="1485388160">
              <w:marLeft w:val="0"/>
              <w:marRight w:val="0"/>
              <w:marTop w:val="0"/>
              <w:marBottom w:val="0"/>
              <w:divBdr>
                <w:top w:val="none" w:sz="0" w:space="0" w:color="auto"/>
                <w:left w:val="none" w:sz="0" w:space="0" w:color="auto"/>
                <w:bottom w:val="none" w:sz="0" w:space="0" w:color="auto"/>
                <w:right w:val="none" w:sz="0" w:space="0" w:color="auto"/>
              </w:divBdr>
            </w:div>
            <w:div w:id="14580035">
              <w:marLeft w:val="0"/>
              <w:marRight w:val="0"/>
              <w:marTop w:val="0"/>
              <w:marBottom w:val="0"/>
              <w:divBdr>
                <w:top w:val="none" w:sz="0" w:space="0" w:color="auto"/>
                <w:left w:val="none" w:sz="0" w:space="0" w:color="auto"/>
                <w:bottom w:val="none" w:sz="0" w:space="0" w:color="auto"/>
                <w:right w:val="none" w:sz="0" w:space="0" w:color="auto"/>
              </w:divBdr>
            </w:div>
            <w:div w:id="569854747">
              <w:marLeft w:val="0"/>
              <w:marRight w:val="0"/>
              <w:marTop w:val="0"/>
              <w:marBottom w:val="0"/>
              <w:divBdr>
                <w:top w:val="none" w:sz="0" w:space="0" w:color="auto"/>
                <w:left w:val="none" w:sz="0" w:space="0" w:color="auto"/>
                <w:bottom w:val="none" w:sz="0" w:space="0" w:color="auto"/>
                <w:right w:val="none" w:sz="0" w:space="0" w:color="auto"/>
              </w:divBdr>
            </w:div>
            <w:div w:id="1595675317">
              <w:marLeft w:val="0"/>
              <w:marRight w:val="0"/>
              <w:marTop w:val="0"/>
              <w:marBottom w:val="0"/>
              <w:divBdr>
                <w:top w:val="none" w:sz="0" w:space="0" w:color="auto"/>
                <w:left w:val="none" w:sz="0" w:space="0" w:color="auto"/>
                <w:bottom w:val="none" w:sz="0" w:space="0" w:color="auto"/>
                <w:right w:val="none" w:sz="0" w:space="0" w:color="auto"/>
              </w:divBdr>
            </w:div>
            <w:div w:id="1164976288">
              <w:marLeft w:val="0"/>
              <w:marRight w:val="0"/>
              <w:marTop w:val="0"/>
              <w:marBottom w:val="0"/>
              <w:divBdr>
                <w:top w:val="none" w:sz="0" w:space="0" w:color="auto"/>
                <w:left w:val="none" w:sz="0" w:space="0" w:color="auto"/>
                <w:bottom w:val="none" w:sz="0" w:space="0" w:color="auto"/>
                <w:right w:val="none" w:sz="0" w:space="0" w:color="auto"/>
              </w:divBdr>
            </w:div>
            <w:div w:id="668287231">
              <w:marLeft w:val="0"/>
              <w:marRight w:val="0"/>
              <w:marTop w:val="0"/>
              <w:marBottom w:val="0"/>
              <w:divBdr>
                <w:top w:val="none" w:sz="0" w:space="0" w:color="auto"/>
                <w:left w:val="none" w:sz="0" w:space="0" w:color="auto"/>
                <w:bottom w:val="none" w:sz="0" w:space="0" w:color="auto"/>
                <w:right w:val="none" w:sz="0" w:space="0" w:color="auto"/>
              </w:divBdr>
            </w:div>
            <w:div w:id="481773487">
              <w:marLeft w:val="0"/>
              <w:marRight w:val="0"/>
              <w:marTop w:val="0"/>
              <w:marBottom w:val="0"/>
              <w:divBdr>
                <w:top w:val="none" w:sz="0" w:space="0" w:color="auto"/>
                <w:left w:val="none" w:sz="0" w:space="0" w:color="auto"/>
                <w:bottom w:val="none" w:sz="0" w:space="0" w:color="auto"/>
                <w:right w:val="none" w:sz="0" w:space="0" w:color="auto"/>
              </w:divBdr>
            </w:div>
            <w:div w:id="753476225">
              <w:marLeft w:val="0"/>
              <w:marRight w:val="0"/>
              <w:marTop w:val="0"/>
              <w:marBottom w:val="0"/>
              <w:divBdr>
                <w:top w:val="none" w:sz="0" w:space="0" w:color="auto"/>
                <w:left w:val="none" w:sz="0" w:space="0" w:color="auto"/>
                <w:bottom w:val="none" w:sz="0" w:space="0" w:color="auto"/>
                <w:right w:val="none" w:sz="0" w:space="0" w:color="auto"/>
              </w:divBdr>
            </w:div>
            <w:div w:id="1176771114">
              <w:marLeft w:val="0"/>
              <w:marRight w:val="0"/>
              <w:marTop w:val="0"/>
              <w:marBottom w:val="0"/>
              <w:divBdr>
                <w:top w:val="none" w:sz="0" w:space="0" w:color="auto"/>
                <w:left w:val="none" w:sz="0" w:space="0" w:color="auto"/>
                <w:bottom w:val="none" w:sz="0" w:space="0" w:color="auto"/>
                <w:right w:val="none" w:sz="0" w:space="0" w:color="auto"/>
              </w:divBdr>
            </w:div>
            <w:div w:id="1203635204">
              <w:marLeft w:val="0"/>
              <w:marRight w:val="0"/>
              <w:marTop w:val="0"/>
              <w:marBottom w:val="0"/>
              <w:divBdr>
                <w:top w:val="none" w:sz="0" w:space="0" w:color="auto"/>
                <w:left w:val="none" w:sz="0" w:space="0" w:color="auto"/>
                <w:bottom w:val="none" w:sz="0" w:space="0" w:color="auto"/>
                <w:right w:val="none" w:sz="0" w:space="0" w:color="auto"/>
              </w:divBdr>
            </w:div>
            <w:div w:id="211041547">
              <w:marLeft w:val="0"/>
              <w:marRight w:val="0"/>
              <w:marTop w:val="0"/>
              <w:marBottom w:val="0"/>
              <w:divBdr>
                <w:top w:val="none" w:sz="0" w:space="0" w:color="auto"/>
                <w:left w:val="none" w:sz="0" w:space="0" w:color="auto"/>
                <w:bottom w:val="none" w:sz="0" w:space="0" w:color="auto"/>
                <w:right w:val="none" w:sz="0" w:space="0" w:color="auto"/>
              </w:divBdr>
            </w:div>
            <w:div w:id="1642928569">
              <w:marLeft w:val="0"/>
              <w:marRight w:val="0"/>
              <w:marTop w:val="0"/>
              <w:marBottom w:val="0"/>
              <w:divBdr>
                <w:top w:val="none" w:sz="0" w:space="0" w:color="auto"/>
                <w:left w:val="none" w:sz="0" w:space="0" w:color="auto"/>
                <w:bottom w:val="none" w:sz="0" w:space="0" w:color="auto"/>
                <w:right w:val="none" w:sz="0" w:space="0" w:color="auto"/>
              </w:divBdr>
            </w:div>
            <w:div w:id="1805660971">
              <w:marLeft w:val="0"/>
              <w:marRight w:val="0"/>
              <w:marTop w:val="0"/>
              <w:marBottom w:val="0"/>
              <w:divBdr>
                <w:top w:val="none" w:sz="0" w:space="0" w:color="auto"/>
                <w:left w:val="none" w:sz="0" w:space="0" w:color="auto"/>
                <w:bottom w:val="none" w:sz="0" w:space="0" w:color="auto"/>
                <w:right w:val="none" w:sz="0" w:space="0" w:color="auto"/>
              </w:divBdr>
            </w:div>
            <w:div w:id="212391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4084">
      <w:bodyDiv w:val="1"/>
      <w:marLeft w:val="0"/>
      <w:marRight w:val="0"/>
      <w:marTop w:val="0"/>
      <w:marBottom w:val="0"/>
      <w:divBdr>
        <w:top w:val="none" w:sz="0" w:space="0" w:color="auto"/>
        <w:left w:val="none" w:sz="0" w:space="0" w:color="auto"/>
        <w:bottom w:val="none" w:sz="0" w:space="0" w:color="auto"/>
        <w:right w:val="none" w:sz="0" w:space="0" w:color="auto"/>
      </w:divBdr>
      <w:divsChild>
        <w:div w:id="1537042598">
          <w:marLeft w:val="0"/>
          <w:marRight w:val="0"/>
          <w:marTop w:val="0"/>
          <w:marBottom w:val="0"/>
          <w:divBdr>
            <w:top w:val="none" w:sz="0" w:space="0" w:color="auto"/>
            <w:left w:val="none" w:sz="0" w:space="0" w:color="auto"/>
            <w:bottom w:val="none" w:sz="0" w:space="0" w:color="auto"/>
            <w:right w:val="none" w:sz="0" w:space="0" w:color="auto"/>
          </w:divBdr>
          <w:divsChild>
            <w:div w:id="161623472">
              <w:marLeft w:val="0"/>
              <w:marRight w:val="0"/>
              <w:marTop w:val="0"/>
              <w:marBottom w:val="0"/>
              <w:divBdr>
                <w:top w:val="none" w:sz="0" w:space="0" w:color="auto"/>
                <w:left w:val="none" w:sz="0" w:space="0" w:color="auto"/>
                <w:bottom w:val="none" w:sz="0" w:space="0" w:color="auto"/>
                <w:right w:val="none" w:sz="0" w:space="0" w:color="auto"/>
              </w:divBdr>
            </w:div>
            <w:div w:id="1607348910">
              <w:marLeft w:val="0"/>
              <w:marRight w:val="0"/>
              <w:marTop w:val="0"/>
              <w:marBottom w:val="0"/>
              <w:divBdr>
                <w:top w:val="none" w:sz="0" w:space="0" w:color="auto"/>
                <w:left w:val="none" w:sz="0" w:space="0" w:color="auto"/>
                <w:bottom w:val="none" w:sz="0" w:space="0" w:color="auto"/>
                <w:right w:val="none" w:sz="0" w:space="0" w:color="auto"/>
              </w:divBdr>
            </w:div>
            <w:div w:id="1195577316">
              <w:marLeft w:val="0"/>
              <w:marRight w:val="0"/>
              <w:marTop w:val="0"/>
              <w:marBottom w:val="0"/>
              <w:divBdr>
                <w:top w:val="none" w:sz="0" w:space="0" w:color="auto"/>
                <w:left w:val="none" w:sz="0" w:space="0" w:color="auto"/>
                <w:bottom w:val="none" w:sz="0" w:space="0" w:color="auto"/>
                <w:right w:val="none" w:sz="0" w:space="0" w:color="auto"/>
              </w:divBdr>
            </w:div>
            <w:div w:id="939606949">
              <w:marLeft w:val="0"/>
              <w:marRight w:val="0"/>
              <w:marTop w:val="0"/>
              <w:marBottom w:val="0"/>
              <w:divBdr>
                <w:top w:val="none" w:sz="0" w:space="0" w:color="auto"/>
                <w:left w:val="none" w:sz="0" w:space="0" w:color="auto"/>
                <w:bottom w:val="none" w:sz="0" w:space="0" w:color="auto"/>
                <w:right w:val="none" w:sz="0" w:space="0" w:color="auto"/>
              </w:divBdr>
            </w:div>
            <w:div w:id="954139001">
              <w:marLeft w:val="0"/>
              <w:marRight w:val="0"/>
              <w:marTop w:val="0"/>
              <w:marBottom w:val="0"/>
              <w:divBdr>
                <w:top w:val="none" w:sz="0" w:space="0" w:color="auto"/>
                <w:left w:val="none" w:sz="0" w:space="0" w:color="auto"/>
                <w:bottom w:val="none" w:sz="0" w:space="0" w:color="auto"/>
                <w:right w:val="none" w:sz="0" w:space="0" w:color="auto"/>
              </w:divBdr>
            </w:div>
            <w:div w:id="2045248924">
              <w:marLeft w:val="0"/>
              <w:marRight w:val="0"/>
              <w:marTop w:val="0"/>
              <w:marBottom w:val="0"/>
              <w:divBdr>
                <w:top w:val="none" w:sz="0" w:space="0" w:color="auto"/>
                <w:left w:val="none" w:sz="0" w:space="0" w:color="auto"/>
                <w:bottom w:val="none" w:sz="0" w:space="0" w:color="auto"/>
                <w:right w:val="none" w:sz="0" w:space="0" w:color="auto"/>
              </w:divBdr>
            </w:div>
            <w:div w:id="724333332">
              <w:marLeft w:val="0"/>
              <w:marRight w:val="0"/>
              <w:marTop w:val="0"/>
              <w:marBottom w:val="0"/>
              <w:divBdr>
                <w:top w:val="none" w:sz="0" w:space="0" w:color="auto"/>
                <w:left w:val="none" w:sz="0" w:space="0" w:color="auto"/>
                <w:bottom w:val="none" w:sz="0" w:space="0" w:color="auto"/>
                <w:right w:val="none" w:sz="0" w:space="0" w:color="auto"/>
              </w:divBdr>
            </w:div>
            <w:div w:id="2083066461">
              <w:marLeft w:val="0"/>
              <w:marRight w:val="0"/>
              <w:marTop w:val="0"/>
              <w:marBottom w:val="0"/>
              <w:divBdr>
                <w:top w:val="none" w:sz="0" w:space="0" w:color="auto"/>
                <w:left w:val="none" w:sz="0" w:space="0" w:color="auto"/>
                <w:bottom w:val="none" w:sz="0" w:space="0" w:color="auto"/>
                <w:right w:val="none" w:sz="0" w:space="0" w:color="auto"/>
              </w:divBdr>
            </w:div>
            <w:div w:id="1953323478">
              <w:marLeft w:val="0"/>
              <w:marRight w:val="0"/>
              <w:marTop w:val="0"/>
              <w:marBottom w:val="0"/>
              <w:divBdr>
                <w:top w:val="none" w:sz="0" w:space="0" w:color="auto"/>
                <w:left w:val="none" w:sz="0" w:space="0" w:color="auto"/>
                <w:bottom w:val="none" w:sz="0" w:space="0" w:color="auto"/>
                <w:right w:val="none" w:sz="0" w:space="0" w:color="auto"/>
              </w:divBdr>
            </w:div>
            <w:div w:id="2070183392">
              <w:marLeft w:val="0"/>
              <w:marRight w:val="0"/>
              <w:marTop w:val="0"/>
              <w:marBottom w:val="0"/>
              <w:divBdr>
                <w:top w:val="none" w:sz="0" w:space="0" w:color="auto"/>
                <w:left w:val="none" w:sz="0" w:space="0" w:color="auto"/>
                <w:bottom w:val="none" w:sz="0" w:space="0" w:color="auto"/>
                <w:right w:val="none" w:sz="0" w:space="0" w:color="auto"/>
              </w:divBdr>
            </w:div>
            <w:div w:id="695617219">
              <w:marLeft w:val="0"/>
              <w:marRight w:val="0"/>
              <w:marTop w:val="0"/>
              <w:marBottom w:val="0"/>
              <w:divBdr>
                <w:top w:val="none" w:sz="0" w:space="0" w:color="auto"/>
                <w:left w:val="none" w:sz="0" w:space="0" w:color="auto"/>
                <w:bottom w:val="none" w:sz="0" w:space="0" w:color="auto"/>
                <w:right w:val="none" w:sz="0" w:space="0" w:color="auto"/>
              </w:divBdr>
            </w:div>
            <w:div w:id="1047798163">
              <w:marLeft w:val="0"/>
              <w:marRight w:val="0"/>
              <w:marTop w:val="0"/>
              <w:marBottom w:val="0"/>
              <w:divBdr>
                <w:top w:val="none" w:sz="0" w:space="0" w:color="auto"/>
                <w:left w:val="none" w:sz="0" w:space="0" w:color="auto"/>
                <w:bottom w:val="none" w:sz="0" w:space="0" w:color="auto"/>
                <w:right w:val="none" w:sz="0" w:space="0" w:color="auto"/>
              </w:divBdr>
            </w:div>
            <w:div w:id="686519086">
              <w:marLeft w:val="0"/>
              <w:marRight w:val="0"/>
              <w:marTop w:val="0"/>
              <w:marBottom w:val="0"/>
              <w:divBdr>
                <w:top w:val="none" w:sz="0" w:space="0" w:color="auto"/>
                <w:left w:val="none" w:sz="0" w:space="0" w:color="auto"/>
                <w:bottom w:val="none" w:sz="0" w:space="0" w:color="auto"/>
                <w:right w:val="none" w:sz="0" w:space="0" w:color="auto"/>
              </w:divBdr>
            </w:div>
            <w:div w:id="1372069328">
              <w:marLeft w:val="0"/>
              <w:marRight w:val="0"/>
              <w:marTop w:val="0"/>
              <w:marBottom w:val="0"/>
              <w:divBdr>
                <w:top w:val="none" w:sz="0" w:space="0" w:color="auto"/>
                <w:left w:val="none" w:sz="0" w:space="0" w:color="auto"/>
                <w:bottom w:val="none" w:sz="0" w:space="0" w:color="auto"/>
                <w:right w:val="none" w:sz="0" w:space="0" w:color="auto"/>
              </w:divBdr>
            </w:div>
            <w:div w:id="1268849946">
              <w:marLeft w:val="0"/>
              <w:marRight w:val="0"/>
              <w:marTop w:val="0"/>
              <w:marBottom w:val="0"/>
              <w:divBdr>
                <w:top w:val="none" w:sz="0" w:space="0" w:color="auto"/>
                <w:left w:val="none" w:sz="0" w:space="0" w:color="auto"/>
                <w:bottom w:val="none" w:sz="0" w:space="0" w:color="auto"/>
                <w:right w:val="none" w:sz="0" w:space="0" w:color="auto"/>
              </w:divBdr>
            </w:div>
            <w:div w:id="2112434913">
              <w:marLeft w:val="0"/>
              <w:marRight w:val="0"/>
              <w:marTop w:val="0"/>
              <w:marBottom w:val="0"/>
              <w:divBdr>
                <w:top w:val="none" w:sz="0" w:space="0" w:color="auto"/>
                <w:left w:val="none" w:sz="0" w:space="0" w:color="auto"/>
                <w:bottom w:val="none" w:sz="0" w:space="0" w:color="auto"/>
                <w:right w:val="none" w:sz="0" w:space="0" w:color="auto"/>
              </w:divBdr>
            </w:div>
            <w:div w:id="1914856485">
              <w:marLeft w:val="0"/>
              <w:marRight w:val="0"/>
              <w:marTop w:val="0"/>
              <w:marBottom w:val="0"/>
              <w:divBdr>
                <w:top w:val="none" w:sz="0" w:space="0" w:color="auto"/>
                <w:left w:val="none" w:sz="0" w:space="0" w:color="auto"/>
                <w:bottom w:val="none" w:sz="0" w:space="0" w:color="auto"/>
                <w:right w:val="none" w:sz="0" w:space="0" w:color="auto"/>
              </w:divBdr>
            </w:div>
            <w:div w:id="194193645">
              <w:marLeft w:val="0"/>
              <w:marRight w:val="0"/>
              <w:marTop w:val="0"/>
              <w:marBottom w:val="0"/>
              <w:divBdr>
                <w:top w:val="none" w:sz="0" w:space="0" w:color="auto"/>
                <w:left w:val="none" w:sz="0" w:space="0" w:color="auto"/>
                <w:bottom w:val="none" w:sz="0" w:space="0" w:color="auto"/>
                <w:right w:val="none" w:sz="0" w:space="0" w:color="auto"/>
              </w:divBdr>
            </w:div>
            <w:div w:id="334496696">
              <w:marLeft w:val="0"/>
              <w:marRight w:val="0"/>
              <w:marTop w:val="0"/>
              <w:marBottom w:val="0"/>
              <w:divBdr>
                <w:top w:val="none" w:sz="0" w:space="0" w:color="auto"/>
                <w:left w:val="none" w:sz="0" w:space="0" w:color="auto"/>
                <w:bottom w:val="none" w:sz="0" w:space="0" w:color="auto"/>
                <w:right w:val="none" w:sz="0" w:space="0" w:color="auto"/>
              </w:divBdr>
            </w:div>
            <w:div w:id="728698311">
              <w:marLeft w:val="0"/>
              <w:marRight w:val="0"/>
              <w:marTop w:val="0"/>
              <w:marBottom w:val="0"/>
              <w:divBdr>
                <w:top w:val="none" w:sz="0" w:space="0" w:color="auto"/>
                <w:left w:val="none" w:sz="0" w:space="0" w:color="auto"/>
                <w:bottom w:val="none" w:sz="0" w:space="0" w:color="auto"/>
                <w:right w:val="none" w:sz="0" w:space="0" w:color="auto"/>
              </w:divBdr>
            </w:div>
            <w:div w:id="596720322">
              <w:marLeft w:val="0"/>
              <w:marRight w:val="0"/>
              <w:marTop w:val="0"/>
              <w:marBottom w:val="0"/>
              <w:divBdr>
                <w:top w:val="none" w:sz="0" w:space="0" w:color="auto"/>
                <w:left w:val="none" w:sz="0" w:space="0" w:color="auto"/>
                <w:bottom w:val="none" w:sz="0" w:space="0" w:color="auto"/>
                <w:right w:val="none" w:sz="0" w:space="0" w:color="auto"/>
              </w:divBdr>
            </w:div>
            <w:div w:id="1049383355">
              <w:marLeft w:val="0"/>
              <w:marRight w:val="0"/>
              <w:marTop w:val="0"/>
              <w:marBottom w:val="0"/>
              <w:divBdr>
                <w:top w:val="none" w:sz="0" w:space="0" w:color="auto"/>
                <w:left w:val="none" w:sz="0" w:space="0" w:color="auto"/>
                <w:bottom w:val="none" w:sz="0" w:space="0" w:color="auto"/>
                <w:right w:val="none" w:sz="0" w:space="0" w:color="auto"/>
              </w:divBdr>
            </w:div>
            <w:div w:id="502475605">
              <w:marLeft w:val="0"/>
              <w:marRight w:val="0"/>
              <w:marTop w:val="0"/>
              <w:marBottom w:val="0"/>
              <w:divBdr>
                <w:top w:val="none" w:sz="0" w:space="0" w:color="auto"/>
                <w:left w:val="none" w:sz="0" w:space="0" w:color="auto"/>
                <w:bottom w:val="none" w:sz="0" w:space="0" w:color="auto"/>
                <w:right w:val="none" w:sz="0" w:space="0" w:color="auto"/>
              </w:divBdr>
            </w:div>
            <w:div w:id="1940602954">
              <w:marLeft w:val="0"/>
              <w:marRight w:val="0"/>
              <w:marTop w:val="0"/>
              <w:marBottom w:val="0"/>
              <w:divBdr>
                <w:top w:val="none" w:sz="0" w:space="0" w:color="auto"/>
                <w:left w:val="none" w:sz="0" w:space="0" w:color="auto"/>
                <w:bottom w:val="none" w:sz="0" w:space="0" w:color="auto"/>
                <w:right w:val="none" w:sz="0" w:space="0" w:color="auto"/>
              </w:divBdr>
            </w:div>
            <w:div w:id="1605334431">
              <w:marLeft w:val="0"/>
              <w:marRight w:val="0"/>
              <w:marTop w:val="0"/>
              <w:marBottom w:val="0"/>
              <w:divBdr>
                <w:top w:val="none" w:sz="0" w:space="0" w:color="auto"/>
                <w:left w:val="none" w:sz="0" w:space="0" w:color="auto"/>
                <w:bottom w:val="none" w:sz="0" w:space="0" w:color="auto"/>
                <w:right w:val="none" w:sz="0" w:space="0" w:color="auto"/>
              </w:divBdr>
            </w:div>
            <w:div w:id="1948847890">
              <w:marLeft w:val="0"/>
              <w:marRight w:val="0"/>
              <w:marTop w:val="0"/>
              <w:marBottom w:val="0"/>
              <w:divBdr>
                <w:top w:val="none" w:sz="0" w:space="0" w:color="auto"/>
                <w:left w:val="none" w:sz="0" w:space="0" w:color="auto"/>
                <w:bottom w:val="none" w:sz="0" w:space="0" w:color="auto"/>
                <w:right w:val="none" w:sz="0" w:space="0" w:color="auto"/>
              </w:divBdr>
            </w:div>
            <w:div w:id="691151306">
              <w:marLeft w:val="0"/>
              <w:marRight w:val="0"/>
              <w:marTop w:val="0"/>
              <w:marBottom w:val="0"/>
              <w:divBdr>
                <w:top w:val="none" w:sz="0" w:space="0" w:color="auto"/>
                <w:left w:val="none" w:sz="0" w:space="0" w:color="auto"/>
                <w:bottom w:val="none" w:sz="0" w:space="0" w:color="auto"/>
                <w:right w:val="none" w:sz="0" w:space="0" w:color="auto"/>
              </w:divBdr>
            </w:div>
            <w:div w:id="1405563489">
              <w:marLeft w:val="0"/>
              <w:marRight w:val="0"/>
              <w:marTop w:val="0"/>
              <w:marBottom w:val="0"/>
              <w:divBdr>
                <w:top w:val="none" w:sz="0" w:space="0" w:color="auto"/>
                <w:left w:val="none" w:sz="0" w:space="0" w:color="auto"/>
                <w:bottom w:val="none" w:sz="0" w:space="0" w:color="auto"/>
                <w:right w:val="none" w:sz="0" w:space="0" w:color="auto"/>
              </w:divBdr>
            </w:div>
            <w:div w:id="941492053">
              <w:marLeft w:val="0"/>
              <w:marRight w:val="0"/>
              <w:marTop w:val="0"/>
              <w:marBottom w:val="0"/>
              <w:divBdr>
                <w:top w:val="none" w:sz="0" w:space="0" w:color="auto"/>
                <w:left w:val="none" w:sz="0" w:space="0" w:color="auto"/>
                <w:bottom w:val="none" w:sz="0" w:space="0" w:color="auto"/>
                <w:right w:val="none" w:sz="0" w:space="0" w:color="auto"/>
              </w:divBdr>
            </w:div>
            <w:div w:id="1434665917">
              <w:marLeft w:val="0"/>
              <w:marRight w:val="0"/>
              <w:marTop w:val="0"/>
              <w:marBottom w:val="0"/>
              <w:divBdr>
                <w:top w:val="none" w:sz="0" w:space="0" w:color="auto"/>
                <w:left w:val="none" w:sz="0" w:space="0" w:color="auto"/>
                <w:bottom w:val="none" w:sz="0" w:space="0" w:color="auto"/>
                <w:right w:val="none" w:sz="0" w:space="0" w:color="auto"/>
              </w:divBdr>
            </w:div>
            <w:div w:id="95502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72315">
      <w:bodyDiv w:val="1"/>
      <w:marLeft w:val="0"/>
      <w:marRight w:val="0"/>
      <w:marTop w:val="0"/>
      <w:marBottom w:val="0"/>
      <w:divBdr>
        <w:top w:val="none" w:sz="0" w:space="0" w:color="auto"/>
        <w:left w:val="none" w:sz="0" w:space="0" w:color="auto"/>
        <w:bottom w:val="none" w:sz="0" w:space="0" w:color="auto"/>
        <w:right w:val="none" w:sz="0" w:space="0" w:color="auto"/>
      </w:divBdr>
    </w:div>
    <w:div w:id="1528829518">
      <w:bodyDiv w:val="1"/>
      <w:marLeft w:val="0"/>
      <w:marRight w:val="0"/>
      <w:marTop w:val="0"/>
      <w:marBottom w:val="0"/>
      <w:divBdr>
        <w:top w:val="none" w:sz="0" w:space="0" w:color="auto"/>
        <w:left w:val="none" w:sz="0" w:space="0" w:color="auto"/>
        <w:bottom w:val="none" w:sz="0" w:space="0" w:color="auto"/>
        <w:right w:val="none" w:sz="0" w:space="0" w:color="auto"/>
      </w:divBdr>
    </w:div>
    <w:div w:id="1556624433">
      <w:bodyDiv w:val="1"/>
      <w:marLeft w:val="0"/>
      <w:marRight w:val="0"/>
      <w:marTop w:val="0"/>
      <w:marBottom w:val="0"/>
      <w:divBdr>
        <w:top w:val="none" w:sz="0" w:space="0" w:color="auto"/>
        <w:left w:val="none" w:sz="0" w:space="0" w:color="auto"/>
        <w:bottom w:val="none" w:sz="0" w:space="0" w:color="auto"/>
        <w:right w:val="none" w:sz="0" w:space="0" w:color="auto"/>
      </w:divBdr>
    </w:div>
    <w:div w:id="1607738620">
      <w:bodyDiv w:val="1"/>
      <w:marLeft w:val="0"/>
      <w:marRight w:val="0"/>
      <w:marTop w:val="0"/>
      <w:marBottom w:val="0"/>
      <w:divBdr>
        <w:top w:val="none" w:sz="0" w:space="0" w:color="auto"/>
        <w:left w:val="none" w:sz="0" w:space="0" w:color="auto"/>
        <w:bottom w:val="none" w:sz="0" w:space="0" w:color="auto"/>
        <w:right w:val="none" w:sz="0" w:space="0" w:color="auto"/>
      </w:divBdr>
    </w:div>
    <w:div w:id="1698196872">
      <w:bodyDiv w:val="1"/>
      <w:marLeft w:val="0"/>
      <w:marRight w:val="0"/>
      <w:marTop w:val="0"/>
      <w:marBottom w:val="0"/>
      <w:divBdr>
        <w:top w:val="none" w:sz="0" w:space="0" w:color="auto"/>
        <w:left w:val="none" w:sz="0" w:space="0" w:color="auto"/>
        <w:bottom w:val="none" w:sz="0" w:space="0" w:color="auto"/>
        <w:right w:val="none" w:sz="0" w:space="0" w:color="auto"/>
      </w:divBdr>
    </w:div>
    <w:div w:id="1751998992">
      <w:bodyDiv w:val="1"/>
      <w:marLeft w:val="0"/>
      <w:marRight w:val="0"/>
      <w:marTop w:val="0"/>
      <w:marBottom w:val="0"/>
      <w:divBdr>
        <w:top w:val="none" w:sz="0" w:space="0" w:color="auto"/>
        <w:left w:val="none" w:sz="0" w:space="0" w:color="auto"/>
        <w:bottom w:val="none" w:sz="0" w:space="0" w:color="auto"/>
        <w:right w:val="none" w:sz="0" w:space="0" w:color="auto"/>
      </w:divBdr>
    </w:div>
    <w:div w:id="1807237913">
      <w:bodyDiv w:val="1"/>
      <w:marLeft w:val="0"/>
      <w:marRight w:val="0"/>
      <w:marTop w:val="0"/>
      <w:marBottom w:val="0"/>
      <w:divBdr>
        <w:top w:val="none" w:sz="0" w:space="0" w:color="auto"/>
        <w:left w:val="none" w:sz="0" w:space="0" w:color="auto"/>
        <w:bottom w:val="none" w:sz="0" w:space="0" w:color="auto"/>
        <w:right w:val="none" w:sz="0" w:space="0" w:color="auto"/>
      </w:divBdr>
      <w:divsChild>
        <w:div w:id="1508909605">
          <w:marLeft w:val="0"/>
          <w:marRight w:val="0"/>
          <w:marTop w:val="0"/>
          <w:marBottom w:val="0"/>
          <w:divBdr>
            <w:top w:val="none" w:sz="0" w:space="0" w:color="auto"/>
            <w:left w:val="none" w:sz="0" w:space="0" w:color="auto"/>
            <w:bottom w:val="none" w:sz="0" w:space="0" w:color="auto"/>
            <w:right w:val="none" w:sz="0" w:space="0" w:color="auto"/>
          </w:divBdr>
          <w:divsChild>
            <w:div w:id="806626737">
              <w:marLeft w:val="0"/>
              <w:marRight w:val="0"/>
              <w:marTop w:val="0"/>
              <w:marBottom w:val="0"/>
              <w:divBdr>
                <w:top w:val="none" w:sz="0" w:space="0" w:color="auto"/>
                <w:left w:val="none" w:sz="0" w:space="0" w:color="auto"/>
                <w:bottom w:val="none" w:sz="0" w:space="0" w:color="auto"/>
                <w:right w:val="none" w:sz="0" w:space="0" w:color="auto"/>
              </w:divBdr>
            </w:div>
            <w:div w:id="61947147">
              <w:marLeft w:val="0"/>
              <w:marRight w:val="0"/>
              <w:marTop w:val="0"/>
              <w:marBottom w:val="0"/>
              <w:divBdr>
                <w:top w:val="none" w:sz="0" w:space="0" w:color="auto"/>
                <w:left w:val="none" w:sz="0" w:space="0" w:color="auto"/>
                <w:bottom w:val="none" w:sz="0" w:space="0" w:color="auto"/>
                <w:right w:val="none" w:sz="0" w:space="0" w:color="auto"/>
              </w:divBdr>
            </w:div>
            <w:div w:id="1658266250">
              <w:marLeft w:val="0"/>
              <w:marRight w:val="0"/>
              <w:marTop w:val="0"/>
              <w:marBottom w:val="0"/>
              <w:divBdr>
                <w:top w:val="none" w:sz="0" w:space="0" w:color="auto"/>
                <w:left w:val="none" w:sz="0" w:space="0" w:color="auto"/>
                <w:bottom w:val="none" w:sz="0" w:space="0" w:color="auto"/>
                <w:right w:val="none" w:sz="0" w:space="0" w:color="auto"/>
              </w:divBdr>
            </w:div>
            <w:div w:id="701249554">
              <w:marLeft w:val="0"/>
              <w:marRight w:val="0"/>
              <w:marTop w:val="0"/>
              <w:marBottom w:val="0"/>
              <w:divBdr>
                <w:top w:val="none" w:sz="0" w:space="0" w:color="auto"/>
                <w:left w:val="none" w:sz="0" w:space="0" w:color="auto"/>
                <w:bottom w:val="none" w:sz="0" w:space="0" w:color="auto"/>
                <w:right w:val="none" w:sz="0" w:space="0" w:color="auto"/>
              </w:divBdr>
            </w:div>
            <w:div w:id="661006071">
              <w:marLeft w:val="0"/>
              <w:marRight w:val="0"/>
              <w:marTop w:val="0"/>
              <w:marBottom w:val="0"/>
              <w:divBdr>
                <w:top w:val="none" w:sz="0" w:space="0" w:color="auto"/>
                <w:left w:val="none" w:sz="0" w:space="0" w:color="auto"/>
                <w:bottom w:val="none" w:sz="0" w:space="0" w:color="auto"/>
                <w:right w:val="none" w:sz="0" w:space="0" w:color="auto"/>
              </w:divBdr>
            </w:div>
            <w:div w:id="1441217542">
              <w:marLeft w:val="0"/>
              <w:marRight w:val="0"/>
              <w:marTop w:val="0"/>
              <w:marBottom w:val="0"/>
              <w:divBdr>
                <w:top w:val="none" w:sz="0" w:space="0" w:color="auto"/>
                <w:left w:val="none" w:sz="0" w:space="0" w:color="auto"/>
                <w:bottom w:val="none" w:sz="0" w:space="0" w:color="auto"/>
                <w:right w:val="none" w:sz="0" w:space="0" w:color="auto"/>
              </w:divBdr>
            </w:div>
            <w:div w:id="1286229751">
              <w:marLeft w:val="0"/>
              <w:marRight w:val="0"/>
              <w:marTop w:val="0"/>
              <w:marBottom w:val="0"/>
              <w:divBdr>
                <w:top w:val="none" w:sz="0" w:space="0" w:color="auto"/>
                <w:left w:val="none" w:sz="0" w:space="0" w:color="auto"/>
                <w:bottom w:val="none" w:sz="0" w:space="0" w:color="auto"/>
                <w:right w:val="none" w:sz="0" w:space="0" w:color="auto"/>
              </w:divBdr>
            </w:div>
            <w:div w:id="1975594730">
              <w:marLeft w:val="0"/>
              <w:marRight w:val="0"/>
              <w:marTop w:val="0"/>
              <w:marBottom w:val="0"/>
              <w:divBdr>
                <w:top w:val="none" w:sz="0" w:space="0" w:color="auto"/>
                <w:left w:val="none" w:sz="0" w:space="0" w:color="auto"/>
                <w:bottom w:val="none" w:sz="0" w:space="0" w:color="auto"/>
                <w:right w:val="none" w:sz="0" w:space="0" w:color="auto"/>
              </w:divBdr>
            </w:div>
            <w:div w:id="1868173755">
              <w:marLeft w:val="0"/>
              <w:marRight w:val="0"/>
              <w:marTop w:val="0"/>
              <w:marBottom w:val="0"/>
              <w:divBdr>
                <w:top w:val="none" w:sz="0" w:space="0" w:color="auto"/>
                <w:left w:val="none" w:sz="0" w:space="0" w:color="auto"/>
                <w:bottom w:val="none" w:sz="0" w:space="0" w:color="auto"/>
                <w:right w:val="none" w:sz="0" w:space="0" w:color="auto"/>
              </w:divBdr>
            </w:div>
            <w:div w:id="855850039">
              <w:marLeft w:val="0"/>
              <w:marRight w:val="0"/>
              <w:marTop w:val="0"/>
              <w:marBottom w:val="0"/>
              <w:divBdr>
                <w:top w:val="none" w:sz="0" w:space="0" w:color="auto"/>
                <w:left w:val="none" w:sz="0" w:space="0" w:color="auto"/>
                <w:bottom w:val="none" w:sz="0" w:space="0" w:color="auto"/>
                <w:right w:val="none" w:sz="0" w:space="0" w:color="auto"/>
              </w:divBdr>
            </w:div>
            <w:div w:id="848104595">
              <w:marLeft w:val="0"/>
              <w:marRight w:val="0"/>
              <w:marTop w:val="0"/>
              <w:marBottom w:val="0"/>
              <w:divBdr>
                <w:top w:val="none" w:sz="0" w:space="0" w:color="auto"/>
                <w:left w:val="none" w:sz="0" w:space="0" w:color="auto"/>
                <w:bottom w:val="none" w:sz="0" w:space="0" w:color="auto"/>
                <w:right w:val="none" w:sz="0" w:space="0" w:color="auto"/>
              </w:divBdr>
            </w:div>
            <w:div w:id="1780368134">
              <w:marLeft w:val="0"/>
              <w:marRight w:val="0"/>
              <w:marTop w:val="0"/>
              <w:marBottom w:val="0"/>
              <w:divBdr>
                <w:top w:val="none" w:sz="0" w:space="0" w:color="auto"/>
                <w:left w:val="none" w:sz="0" w:space="0" w:color="auto"/>
                <w:bottom w:val="none" w:sz="0" w:space="0" w:color="auto"/>
                <w:right w:val="none" w:sz="0" w:space="0" w:color="auto"/>
              </w:divBdr>
            </w:div>
            <w:div w:id="1728917506">
              <w:marLeft w:val="0"/>
              <w:marRight w:val="0"/>
              <w:marTop w:val="0"/>
              <w:marBottom w:val="0"/>
              <w:divBdr>
                <w:top w:val="none" w:sz="0" w:space="0" w:color="auto"/>
                <w:left w:val="none" w:sz="0" w:space="0" w:color="auto"/>
                <w:bottom w:val="none" w:sz="0" w:space="0" w:color="auto"/>
                <w:right w:val="none" w:sz="0" w:space="0" w:color="auto"/>
              </w:divBdr>
            </w:div>
            <w:div w:id="1119689703">
              <w:marLeft w:val="0"/>
              <w:marRight w:val="0"/>
              <w:marTop w:val="0"/>
              <w:marBottom w:val="0"/>
              <w:divBdr>
                <w:top w:val="none" w:sz="0" w:space="0" w:color="auto"/>
                <w:left w:val="none" w:sz="0" w:space="0" w:color="auto"/>
                <w:bottom w:val="none" w:sz="0" w:space="0" w:color="auto"/>
                <w:right w:val="none" w:sz="0" w:space="0" w:color="auto"/>
              </w:divBdr>
            </w:div>
            <w:div w:id="117919647">
              <w:marLeft w:val="0"/>
              <w:marRight w:val="0"/>
              <w:marTop w:val="0"/>
              <w:marBottom w:val="0"/>
              <w:divBdr>
                <w:top w:val="none" w:sz="0" w:space="0" w:color="auto"/>
                <w:left w:val="none" w:sz="0" w:space="0" w:color="auto"/>
                <w:bottom w:val="none" w:sz="0" w:space="0" w:color="auto"/>
                <w:right w:val="none" w:sz="0" w:space="0" w:color="auto"/>
              </w:divBdr>
            </w:div>
            <w:div w:id="903026222">
              <w:marLeft w:val="0"/>
              <w:marRight w:val="0"/>
              <w:marTop w:val="0"/>
              <w:marBottom w:val="0"/>
              <w:divBdr>
                <w:top w:val="none" w:sz="0" w:space="0" w:color="auto"/>
                <w:left w:val="none" w:sz="0" w:space="0" w:color="auto"/>
                <w:bottom w:val="none" w:sz="0" w:space="0" w:color="auto"/>
                <w:right w:val="none" w:sz="0" w:space="0" w:color="auto"/>
              </w:divBdr>
            </w:div>
            <w:div w:id="28531403">
              <w:marLeft w:val="0"/>
              <w:marRight w:val="0"/>
              <w:marTop w:val="0"/>
              <w:marBottom w:val="0"/>
              <w:divBdr>
                <w:top w:val="none" w:sz="0" w:space="0" w:color="auto"/>
                <w:left w:val="none" w:sz="0" w:space="0" w:color="auto"/>
                <w:bottom w:val="none" w:sz="0" w:space="0" w:color="auto"/>
                <w:right w:val="none" w:sz="0" w:space="0" w:color="auto"/>
              </w:divBdr>
            </w:div>
            <w:div w:id="858004668">
              <w:marLeft w:val="0"/>
              <w:marRight w:val="0"/>
              <w:marTop w:val="0"/>
              <w:marBottom w:val="0"/>
              <w:divBdr>
                <w:top w:val="none" w:sz="0" w:space="0" w:color="auto"/>
                <w:left w:val="none" w:sz="0" w:space="0" w:color="auto"/>
                <w:bottom w:val="none" w:sz="0" w:space="0" w:color="auto"/>
                <w:right w:val="none" w:sz="0" w:space="0" w:color="auto"/>
              </w:divBdr>
            </w:div>
            <w:div w:id="1595354847">
              <w:marLeft w:val="0"/>
              <w:marRight w:val="0"/>
              <w:marTop w:val="0"/>
              <w:marBottom w:val="0"/>
              <w:divBdr>
                <w:top w:val="none" w:sz="0" w:space="0" w:color="auto"/>
                <w:left w:val="none" w:sz="0" w:space="0" w:color="auto"/>
                <w:bottom w:val="none" w:sz="0" w:space="0" w:color="auto"/>
                <w:right w:val="none" w:sz="0" w:space="0" w:color="auto"/>
              </w:divBdr>
            </w:div>
            <w:div w:id="768889990">
              <w:marLeft w:val="0"/>
              <w:marRight w:val="0"/>
              <w:marTop w:val="0"/>
              <w:marBottom w:val="0"/>
              <w:divBdr>
                <w:top w:val="none" w:sz="0" w:space="0" w:color="auto"/>
                <w:left w:val="none" w:sz="0" w:space="0" w:color="auto"/>
                <w:bottom w:val="none" w:sz="0" w:space="0" w:color="auto"/>
                <w:right w:val="none" w:sz="0" w:space="0" w:color="auto"/>
              </w:divBdr>
            </w:div>
            <w:div w:id="886838609">
              <w:marLeft w:val="0"/>
              <w:marRight w:val="0"/>
              <w:marTop w:val="0"/>
              <w:marBottom w:val="0"/>
              <w:divBdr>
                <w:top w:val="none" w:sz="0" w:space="0" w:color="auto"/>
                <w:left w:val="none" w:sz="0" w:space="0" w:color="auto"/>
                <w:bottom w:val="none" w:sz="0" w:space="0" w:color="auto"/>
                <w:right w:val="none" w:sz="0" w:space="0" w:color="auto"/>
              </w:divBdr>
            </w:div>
            <w:div w:id="1157769619">
              <w:marLeft w:val="0"/>
              <w:marRight w:val="0"/>
              <w:marTop w:val="0"/>
              <w:marBottom w:val="0"/>
              <w:divBdr>
                <w:top w:val="none" w:sz="0" w:space="0" w:color="auto"/>
                <w:left w:val="none" w:sz="0" w:space="0" w:color="auto"/>
                <w:bottom w:val="none" w:sz="0" w:space="0" w:color="auto"/>
                <w:right w:val="none" w:sz="0" w:space="0" w:color="auto"/>
              </w:divBdr>
            </w:div>
            <w:div w:id="1877812109">
              <w:marLeft w:val="0"/>
              <w:marRight w:val="0"/>
              <w:marTop w:val="0"/>
              <w:marBottom w:val="0"/>
              <w:divBdr>
                <w:top w:val="none" w:sz="0" w:space="0" w:color="auto"/>
                <w:left w:val="none" w:sz="0" w:space="0" w:color="auto"/>
                <w:bottom w:val="none" w:sz="0" w:space="0" w:color="auto"/>
                <w:right w:val="none" w:sz="0" w:space="0" w:color="auto"/>
              </w:divBdr>
            </w:div>
            <w:div w:id="1570310225">
              <w:marLeft w:val="0"/>
              <w:marRight w:val="0"/>
              <w:marTop w:val="0"/>
              <w:marBottom w:val="0"/>
              <w:divBdr>
                <w:top w:val="none" w:sz="0" w:space="0" w:color="auto"/>
                <w:left w:val="none" w:sz="0" w:space="0" w:color="auto"/>
                <w:bottom w:val="none" w:sz="0" w:space="0" w:color="auto"/>
                <w:right w:val="none" w:sz="0" w:space="0" w:color="auto"/>
              </w:divBdr>
            </w:div>
            <w:div w:id="452866630">
              <w:marLeft w:val="0"/>
              <w:marRight w:val="0"/>
              <w:marTop w:val="0"/>
              <w:marBottom w:val="0"/>
              <w:divBdr>
                <w:top w:val="none" w:sz="0" w:space="0" w:color="auto"/>
                <w:left w:val="none" w:sz="0" w:space="0" w:color="auto"/>
                <w:bottom w:val="none" w:sz="0" w:space="0" w:color="auto"/>
                <w:right w:val="none" w:sz="0" w:space="0" w:color="auto"/>
              </w:divBdr>
            </w:div>
            <w:div w:id="10166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89191">
      <w:bodyDiv w:val="1"/>
      <w:marLeft w:val="0"/>
      <w:marRight w:val="0"/>
      <w:marTop w:val="0"/>
      <w:marBottom w:val="0"/>
      <w:divBdr>
        <w:top w:val="none" w:sz="0" w:space="0" w:color="auto"/>
        <w:left w:val="none" w:sz="0" w:space="0" w:color="auto"/>
        <w:bottom w:val="none" w:sz="0" w:space="0" w:color="auto"/>
        <w:right w:val="none" w:sz="0" w:space="0" w:color="auto"/>
      </w:divBdr>
    </w:div>
    <w:div w:id="1842038987">
      <w:bodyDiv w:val="1"/>
      <w:marLeft w:val="0"/>
      <w:marRight w:val="0"/>
      <w:marTop w:val="0"/>
      <w:marBottom w:val="0"/>
      <w:divBdr>
        <w:top w:val="none" w:sz="0" w:space="0" w:color="auto"/>
        <w:left w:val="none" w:sz="0" w:space="0" w:color="auto"/>
        <w:bottom w:val="none" w:sz="0" w:space="0" w:color="auto"/>
        <w:right w:val="none" w:sz="0" w:space="0" w:color="auto"/>
      </w:divBdr>
      <w:divsChild>
        <w:div w:id="943271315">
          <w:marLeft w:val="0"/>
          <w:marRight w:val="0"/>
          <w:marTop w:val="0"/>
          <w:marBottom w:val="0"/>
          <w:divBdr>
            <w:top w:val="none" w:sz="0" w:space="0" w:color="auto"/>
            <w:left w:val="none" w:sz="0" w:space="0" w:color="auto"/>
            <w:bottom w:val="none" w:sz="0" w:space="0" w:color="auto"/>
            <w:right w:val="none" w:sz="0" w:space="0" w:color="auto"/>
          </w:divBdr>
          <w:divsChild>
            <w:div w:id="36514479">
              <w:marLeft w:val="0"/>
              <w:marRight w:val="0"/>
              <w:marTop w:val="0"/>
              <w:marBottom w:val="0"/>
              <w:divBdr>
                <w:top w:val="none" w:sz="0" w:space="0" w:color="auto"/>
                <w:left w:val="none" w:sz="0" w:space="0" w:color="auto"/>
                <w:bottom w:val="none" w:sz="0" w:space="0" w:color="auto"/>
                <w:right w:val="none" w:sz="0" w:space="0" w:color="auto"/>
              </w:divBdr>
            </w:div>
            <w:div w:id="116729791">
              <w:marLeft w:val="0"/>
              <w:marRight w:val="0"/>
              <w:marTop w:val="0"/>
              <w:marBottom w:val="0"/>
              <w:divBdr>
                <w:top w:val="none" w:sz="0" w:space="0" w:color="auto"/>
                <w:left w:val="none" w:sz="0" w:space="0" w:color="auto"/>
                <w:bottom w:val="none" w:sz="0" w:space="0" w:color="auto"/>
                <w:right w:val="none" w:sz="0" w:space="0" w:color="auto"/>
              </w:divBdr>
            </w:div>
            <w:div w:id="1305508992">
              <w:marLeft w:val="0"/>
              <w:marRight w:val="0"/>
              <w:marTop w:val="0"/>
              <w:marBottom w:val="0"/>
              <w:divBdr>
                <w:top w:val="none" w:sz="0" w:space="0" w:color="auto"/>
                <w:left w:val="none" w:sz="0" w:space="0" w:color="auto"/>
                <w:bottom w:val="none" w:sz="0" w:space="0" w:color="auto"/>
                <w:right w:val="none" w:sz="0" w:space="0" w:color="auto"/>
              </w:divBdr>
            </w:div>
            <w:div w:id="1479147795">
              <w:marLeft w:val="0"/>
              <w:marRight w:val="0"/>
              <w:marTop w:val="0"/>
              <w:marBottom w:val="0"/>
              <w:divBdr>
                <w:top w:val="none" w:sz="0" w:space="0" w:color="auto"/>
                <w:left w:val="none" w:sz="0" w:space="0" w:color="auto"/>
                <w:bottom w:val="none" w:sz="0" w:space="0" w:color="auto"/>
                <w:right w:val="none" w:sz="0" w:space="0" w:color="auto"/>
              </w:divBdr>
            </w:div>
            <w:div w:id="1025715898">
              <w:marLeft w:val="0"/>
              <w:marRight w:val="0"/>
              <w:marTop w:val="0"/>
              <w:marBottom w:val="0"/>
              <w:divBdr>
                <w:top w:val="none" w:sz="0" w:space="0" w:color="auto"/>
                <w:left w:val="none" w:sz="0" w:space="0" w:color="auto"/>
                <w:bottom w:val="none" w:sz="0" w:space="0" w:color="auto"/>
                <w:right w:val="none" w:sz="0" w:space="0" w:color="auto"/>
              </w:divBdr>
            </w:div>
            <w:div w:id="966468448">
              <w:marLeft w:val="0"/>
              <w:marRight w:val="0"/>
              <w:marTop w:val="0"/>
              <w:marBottom w:val="0"/>
              <w:divBdr>
                <w:top w:val="none" w:sz="0" w:space="0" w:color="auto"/>
                <w:left w:val="none" w:sz="0" w:space="0" w:color="auto"/>
                <w:bottom w:val="none" w:sz="0" w:space="0" w:color="auto"/>
                <w:right w:val="none" w:sz="0" w:space="0" w:color="auto"/>
              </w:divBdr>
            </w:div>
            <w:div w:id="854542304">
              <w:marLeft w:val="0"/>
              <w:marRight w:val="0"/>
              <w:marTop w:val="0"/>
              <w:marBottom w:val="0"/>
              <w:divBdr>
                <w:top w:val="none" w:sz="0" w:space="0" w:color="auto"/>
                <w:left w:val="none" w:sz="0" w:space="0" w:color="auto"/>
                <w:bottom w:val="none" w:sz="0" w:space="0" w:color="auto"/>
                <w:right w:val="none" w:sz="0" w:space="0" w:color="auto"/>
              </w:divBdr>
            </w:div>
            <w:div w:id="1759669592">
              <w:marLeft w:val="0"/>
              <w:marRight w:val="0"/>
              <w:marTop w:val="0"/>
              <w:marBottom w:val="0"/>
              <w:divBdr>
                <w:top w:val="none" w:sz="0" w:space="0" w:color="auto"/>
                <w:left w:val="none" w:sz="0" w:space="0" w:color="auto"/>
                <w:bottom w:val="none" w:sz="0" w:space="0" w:color="auto"/>
                <w:right w:val="none" w:sz="0" w:space="0" w:color="auto"/>
              </w:divBdr>
            </w:div>
            <w:div w:id="1842235175">
              <w:marLeft w:val="0"/>
              <w:marRight w:val="0"/>
              <w:marTop w:val="0"/>
              <w:marBottom w:val="0"/>
              <w:divBdr>
                <w:top w:val="none" w:sz="0" w:space="0" w:color="auto"/>
                <w:left w:val="none" w:sz="0" w:space="0" w:color="auto"/>
                <w:bottom w:val="none" w:sz="0" w:space="0" w:color="auto"/>
                <w:right w:val="none" w:sz="0" w:space="0" w:color="auto"/>
              </w:divBdr>
            </w:div>
            <w:div w:id="1136138734">
              <w:marLeft w:val="0"/>
              <w:marRight w:val="0"/>
              <w:marTop w:val="0"/>
              <w:marBottom w:val="0"/>
              <w:divBdr>
                <w:top w:val="none" w:sz="0" w:space="0" w:color="auto"/>
                <w:left w:val="none" w:sz="0" w:space="0" w:color="auto"/>
                <w:bottom w:val="none" w:sz="0" w:space="0" w:color="auto"/>
                <w:right w:val="none" w:sz="0" w:space="0" w:color="auto"/>
              </w:divBdr>
            </w:div>
            <w:div w:id="1495995407">
              <w:marLeft w:val="0"/>
              <w:marRight w:val="0"/>
              <w:marTop w:val="0"/>
              <w:marBottom w:val="0"/>
              <w:divBdr>
                <w:top w:val="none" w:sz="0" w:space="0" w:color="auto"/>
                <w:left w:val="none" w:sz="0" w:space="0" w:color="auto"/>
                <w:bottom w:val="none" w:sz="0" w:space="0" w:color="auto"/>
                <w:right w:val="none" w:sz="0" w:space="0" w:color="auto"/>
              </w:divBdr>
            </w:div>
            <w:div w:id="85856751">
              <w:marLeft w:val="0"/>
              <w:marRight w:val="0"/>
              <w:marTop w:val="0"/>
              <w:marBottom w:val="0"/>
              <w:divBdr>
                <w:top w:val="none" w:sz="0" w:space="0" w:color="auto"/>
                <w:left w:val="none" w:sz="0" w:space="0" w:color="auto"/>
                <w:bottom w:val="none" w:sz="0" w:space="0" w:color="auto"/>
                <w:right w:val="none" w:sz="0" w:space="0" w:color="auto"/>
              </w:divBdr>
            </w:div>
            <w:div w:id="16085974">
              <w:marLeft w:val="0"/>
              <w:marRight w:val="0"/>
              <w:marTop w:val="0"/>
              <w:marBottom w:val="0"/>
              <w:divBdr>
                <w:top w:val="none" w:sz="0" w:space="0" w:color="auto"/>
                <w:left w:val="none" w:sz="0" w:space="0" w:color="auto"/>
                <w:bottom w:val="none" w:sz="0" w:space="0" w:color="auto"/>
                <w:right w:val="none" w:sz="0" w:space="0" w:color="auto"/>
              </w:divBdr>
            </w:div>
            <w:div w:id="2014914387">
              <w:marLeft w:val="0"/>
              <w:marRight w:val="0"/>
              <w:marTop w:val="0"/>
              <w:marBottom w:val="0"/>
              <w:divBdr>
                <w:top w:val="none" w:sz="0" w:space="0" w:color="auto"/>
                <w:left w:val="none" w:sz="0" w:space="0" w:color="auto"/>
                <w:bottom w:val="none" w:sz="0" w:space="0" w:color="auto"/>
                <w:right w:val="none" w:sz="0" w:space="0" w:color="auto"/>
              </w:divBdr>
            </w:div>
            <w:div w:id="728039936">
              <w:marLeft w:val="0"/>
              <w:marRight w:val="0"/>
              <w:marTop w:val="0"/>
              <w:marBottom w:val="0"/>
              <w:divBdr>
                <w:top w:val="none" w:sz="0" w:space="0" w:color="auto"/>
                <w:left w:val="none" w:sz="0" w:space="0" w:color="auto"/>
                <w:bottom w:val="none" w:sz="0" w:space="0" w:color="auto"/>
                <w:right w:val="none" w:sz="0" w:space="0" w:color="auto"/>
              </w:divBdr>
            </w:div>
            <w:div w:id="793445369">
              <w:marLeft w:val="0"/>
              <w:marRight w:val="0"/>
              <w:marTop w:val="0"/>
              <w:marBottom w:val="0"/>
              <w:divBdr>
                <w:top w:val="none" w:sz="0" w:space="0" w:color="auto"/>
                <w:left w:val="none" w:sz="0" w:space="0" w:color="auto"/>
                <w:bottom w:val="none" w:sz="0" w:space="0" w:color="auto"/>
                <w:right w:val="none" w:sz="0" w:space="0" w:color="auto"/>
              </w:divBdr>
            </w:div>
            <w:div w:id="24984955">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39207055">
              <w:marLeft w:val="0"/>
              <w:marRight w:val="0"/>
              <w:marTop w:val="0"/>
              <w:marBottom w:val="0"/>
              <w:divBdr>
                <w:top w:val="none" w:sz="0" w:space="0" w:color="auto"/>
                <w:left w:val="none" w:sz="0" w:space="0" w:color="auto"/>
                <w:bottom w:val="none" w:sz="0" w:space="0" w:color="auto"/>
                <w:right w:val="none" w:sz="0" w:space="0" w:color="auto"/>
              </w:divBdr>
            </w:div>
            <w:div w:id="1144279906">
              <w:marLeft w:val="0"/>
              <w:marRight w:val="0"/>
              <w:marTop w:val="0"/>
              <w:marBottom w:val="0"/>
              <w:divBdr>
                <w:top w:val="none" w:sz="0" w:space="0" w:color="auto"/>
                <w:left w:val="none" w:sz="0" w:space="0" w:color="auto"/>
                <w:bottom w:val="none" w:sz="0" w:space="0" w:color="auto"/>
                <w:right w:val="none" w:sz="0" w:space="0" w:color="auto"/>
              </w:divBdr>
            </w:div>
            <w:div w:id="171535865">
              <w:marLeft w:val="0"/>
              <w:marRight w:val="0"/>
              <w:marTop w:val="0"/>
              <w:marBottom w:val="0"/>
              <w:divBdr>
                <w:top w:val="none" w:sz="0" w:space="0" w:color="auto"/>
                <w:left w:val="none" w:sz="0" w:space="0" w:color="auto"/>
                <w:bottom w:val="none" w:sz="0" w:space="0" w:color="auto"/>
                <w:right w:val="none" w:sz="0" w:space="0" w:color="auto"/>
              </w:divBdr>
            </w:div>
            <w:div w:id="241646963">
              <w:marLeft w:val="0"/>
              <w:marRight w:val="0"/>
              <w:marTop w:val="0"/>
              <w:marBottom w:val="0"/>
              <w:divBdr>
                <w:top w:val="none" w:sz="0" w:space="0" w:color="auto"/>
                <w:left w:val="none" w:sz="0" w:space="0" w:color="auto"/>
                <w:bottom w:val="none" w:sz="0" w:space="0" w:color="auto"/>
                <w:right w:val="none" w:sz="0" w:space="0" w:color="auto"/>
              </w:divBdr>
            </w:div>
            <w:div w:id="2137068288">
              <w:marLeft w:val="0"/>
              <w:marRight w:val="0"/>
              <w:marTop w:val="0"/>
              <w:marBottom w:val="0"/>
              <w:divBdr>
                <w:top w:val="none" w:sz="0" w:space="0" w:color="auto"/>
                <w:left w:val="none" w:sz="0" w:space="0" w:color="auto"/>
                <w:bottom w:val="none" w:sz="0" w:space="0" w:color="auto"/>
                <w:right w:val="none" w:sz="0" w:space="0" w:color="auto"/>
              </w:divBdr>
            </w:div>
            <w:div w:id="2066643157">
              <w:marLeft w:val="0"/>
              <w:marRight w:val="0"/>
              <w:marTop w:val="0"/>
              <w:marBottom w:val="0"/>
              <w:divBdr>
                <w:top w:val="none" w:sz="0" w:space="0" w:color="auto"/>
                <w:left w:val="none" w:sz="0" w:space="0" w:color="auto"/>
                <w:bottom w:val="none" w:sz="0" w:space="0" w:color="auto"/>
                <w:right w:val="none" w:sz="0" w:space="0" w:color="auto"/>
              </w:divBdr>
            </w:div>
            <w:div w:id="546645238">
              <w:marLeft w:val="0"/>
              <w:marRight w:val="0"/>
              <w:marTop w:val="0"/>
              <w:marBottom w:val="0"/>
              <w:divBdr>
                <w:top w:val="none" w:sz="0" w:space="0" w:color="auto"/>
                <w:left w:val="none" w:sz="0" w:space="0" w:color="auto"/>
                <w:bottom w:val="none" w:sz="0" w:space="0" w:color="auto"/>
                <w:right w:val="none" w:sz="0" w:space="0" w:color="auto"/>
              </w:divBdr>
            </w:div>
            <w:div w:id="278992392">
              <w:marLeft w:val="0"/>
              <w:marRight w:val="0"/>
              <w:marTop w:val="0"/>
              <w:marBottom w:val="0"/>
              <w:divBdr>
                <w:top w:val="none" w:sz="0" w:space="0" w:color="auto"/>
                <w:left w:val="none" w:sz="0" w:space="0" w:color="auto"/>
                <w:bottom w:val="none" w:sz="0" w:space="0" w:color="auto"/>
                <w:right w:val="none" w:sz="0" w:space="0" w:color="auto"/>
              </w:divBdr>
            </w:div>
            <w:div w:id="1366250573">
              <w:marLeft w:val="0"/>
              <w:marRight w:val="0"/>
              <w:marTop w:val="0"/>
              <w:marBottom w:val="0"/>
              <w:divBdr>
                <w:top w:val="none" w:sz="0" w:space="0" w:color="auto"/>
                <w:left w:val="none" w:sz="0" w:space="0" w:color="auto"/>
                <w:bottom w:val="none" w:sz="0" w:space="0" w:color="auto"/>
                <w:right w:val="none" w:sz="0" w:space="0" w:color="auto"/>
              </w:divBdr>
            </w:div>
            <w:div w:id="853106556">
              <w:marLeft w:val="0"/>
              <w:marRight w:val="0"/>
              <w:marTop w:val="0"/>
              <w:marBottom w:val="0"/>
              <w:divBdr>
                <w:top w:val="none" w:sz="0" w:space="0" w:color="auto"/>
                <w:left w:val="none" w:sz="0" w:space="0" w:color="auto"/>
                <w:bottom w:val="none" w:sz="0" w:space="0" w:color="auto"/>
                <w:right w:val="none" w:sz="0" w:space="0" w:color="auto"/>
              </w:divBdr>
            </w:div>
            <w:div w:id="785008742">
              <w:marLeft w:val="0"/>
              <w:marRight w:val="0"/>
              <w:marTop w:val="0"/>
              <w:marBottom w:val="0"/>
              <w:divBdr>
                <w:top w:val="none" w:sz="0" w:space="0" w:color="auto"/>
                <w:left w:val="none" w:sz="0" w:space="0" w:color="auto"/>
                <w:bottom w:val="none" w:sz="0" w:space="0" w:color="auto"/>
                <w:right w:val="none" w:sz="0" w:space="0" w:color="auto"/>
              </w:divBdr>
            </w:div>
            <w:div w:id="211307784">
              <w:marLeft w:val="0"/>
              <w:marRight w:val="0"/>
              <w:marTop w:val="0"/>
              <w:marBottom w:val="0"/>
              <w:divBdr>
                <w:top w:val="none" w:sz="0" w:space="0" w:color="auto"/>
                <w:left w:val="none" w:sz="0" w:space="0" w:color="auto"/>
                <w:bottom w:val="none" w:sz="0" w:space="0" w:color="auto"/>
                <w:right w:val="none" w:sz="0" w:space="0" w:color="auto"/>
              </w:divBdr>
            </w:div>
            <w:div w:id="1077363807">
              <w:marLeft w:val="0"/>
              <w:marRight w:val="0"/>
              <w:marTop w:val="0"/>
              <w:marBottom w:val="0"/>
              <w:divBdr>
                <w:top w:val="none" w:sz="0" w:space="0" w:color="auto"/>
                <w:left w:val="none" w:sz="0" w:space="0" w:color="auto"/>
                <w:bottom w:val="none" w:sz="0" w:space="0" w:color="auto"/>
                <w:right w:val="none" w:sz="0" w:space="0" w:color="auto"/>
              </w:divBdr>
            </w:div>
            <w:div w:id="262080676">
              <w:marLeft w:val="0"/>
              <w:marRight w:val="0"/>
              <w:marTop w:val="0"/>
              <w:marBottom w:val="0"/>
              <w:divBdr>
                <w:top w:val="none" w:sz="0" w:space="0" w:color="auto"/>
                <w:left w:val="none" w:sz="0" w:space="0" w:color="auto"/>
                <w:bottom w:val="none" w:sz="0" w:space="0" w:color="auto"/>
                <w:right w:val="none" w:sz="0" w:space="0" w:color="auto"/>
              </w:divBdr>
            </w:div>
            <w:div w:id="174855004">
              <w:marLeft w:val="0"/>
              <w:marRight w:val="0"/>
              <w:marTop w:val="0"/>
              <w:marBottom w:val="0"/>
              <w:divBdr>
                <w:top w:val="none" w:sz="0" w:space="0" w:color="auto"/>
                <w:left w:val="none" w:sz="0" w:space="0" w:color="auto"/>
                <w:bottom w:val="none" w:sz="0" w:space="0" w:color="auto"/>
                <w:right w:val="none" w:sz="0" w:space="0" w:color="auto"/>
              </w:divBdr>
            </w:div>
            <w:div w:id="922035696">
              <w:marLeft w:val="0"/>
              <w:marRight w:val="0"/>
              <w:marTop w:val="0"/>
              <w:marBottom w:val="0"/>
              <w:divBdr>
                <w:top w:val="none" w:sz="0" w:space="0" w:color="auto"/>
                <w:left w:val="none" w:sz="0" w:space="0" w:color="auto"/>
                <w:bottom w:val="none" w:sz="0" w:space="0" w:color="auto"/>
                <w:right w:val="none" w:sz="0" w:space="0" w:color="auto"/>
              </w:divBdr>
            </w:div>
            <w:div w:id="2035110117">
              <w:marLeft w:val="0"/>
              <w:marRight w:val="0"/>
              <w:marTop w:val="0"/>
              <w:marBottom w:val="0"/>
              <w:divBdr>
                <w:top w:val="none" w:sz="0" w:space="0" w:color="auto"/>
                <w:left w:val="none" w:sz="0" w:space="0" w:color="auto"/>
                <w:bottom w:val="none" w:sz="0" w:space="0" w:color="auto"/>
                <w:right w:val="none" w:sz="0" w:space="0" w:color="auto"/>
              </w:divBdr>
            </w:div>
            <w:div w:id="227377138">
              <w:marLeft w:val="0"/>
              <w:marRight w:val="0"/>
              <w:marTop w:val="0"/>
              <w:marBottom w:val="0"/>
              <w:divBdr>
                <w:top w:val="none" w:sz="0" w:space="0" w:color="auto"/>
                <w:left w:val="none" w:sz="0" w:space="0" w:color="auto"/>
                <w:bottom w:val="none" w:sz="0" w:space="0" w:color="auto"/>
                <w:right w:val="none" w:sz="0" w:space="0" w:color="auto"/>
              </w:divBdr>
            </w:div>
            <w:div w:id="192229780">
              <w:marLeft w:val="0"/>
              <w:marRight w:val="0"/>
              <w:marTop w:val="0"/>
              <w:marBottom w:val="0"/>
              <w:divBdr>
                <w:top w:val="none" w:sz="0" w:space="0" w:color="auto"/>
                <w:left w:val="none" w:sz="0" w:space="0" w:color="auto"/>
                <w:bottom w:val="none" w:sz="0" w:space="0" w:color="auto"/>
                <w:right w:val="none" w:sz="0" w:space="0" w:color="auto"/>
              </w:divBdr>
            </w:div>
            <w:div w:id="5624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05830">
      <w:bodyDiv w:val="1"/>
      <w:marLeft w:val="0"/>
      <w:marRight w:val="0"/>
      <w:marTop w:val="0"/>
      <w:marBottom w:val="0"/>
      <w:divBdr>
        <w:top w:val="none" w:sz="0" w:space="0" w:color="auto"/>
        <w:left w:val="none" w:sz="0" w:space="0" w:color="auto"/>
        <w:bottom w:val="none" w:sz="0" w:space="0" w:color="auto"/>
        <w:right w:val="none" w:sz="0" w:space="0" w:color="auto"/>
      </w:divBdr>
    </w:div>
    <w:div w:id="2078622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it.ridne.net/node/265"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cs.syr.edu/faculty/fawcett/handouts/webpages/cse681.ht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refactoring.guru/design-patterns/catalog" TargetMode="External"/><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idru4niki.com/10760623/informatika/case-tehnologiyi_case-zasobi_proektuvannya" TargetMode="Externa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guru99.com/uml-diagrams.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www.cs.utsa.edu/~cs3443/uml/uml.html" TargetMode="External"/><Relationship Id="rId30" Type="http://schemas.openxmlformats.org/officeDocument/2006/relationships/hyperlink" Target="https://docs.staruml.io/" TargetMode="External"/><Relationship Id="rId35"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BDFFA-4B40-407A-BAE6-7A28F227F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2177</TotalTime>
  <Pages>55</Pages>
  <Words>8031</Words>
  <Characters>45780</Characters>
  <Application>Microsoft Office Word</Application>
  <DocSecurity>0</DocSecurity>
  <Lines>381</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Леут Назарій</dc:creator>
  <cp:keywords/>
  <dc:description/>
  <cp:lastModifiedBy>admin</cp:lastModifiedBy>
  <cp:revision>76</cp:revision>
  <cp:lastPrinted>2022-12-28T01:53:00Z</cp:lastPrinted>
  <dcterms:created xsi:type="dcterms:W3CDTF">2021-12-18T11:42:00Z</dcterms:created>
  <dcterms:modified xsi:type="dcterms:W3CDTF">2022-12-28T01:53:00Z</dcterms:modified>
</cp:coreProperties>
</file>